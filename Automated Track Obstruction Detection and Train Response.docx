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9DFC" w14:textId="77777777" w:rsidR="00050D2F" w:rsidRDefault="00050D2F" w:rsidP="00050D2F">
      <w:pPr>
        <w:jc w:val="center"/>
        <w:rPr>
          <w:rFonts w:ascii="Times New Roman" w:hAnsi="Times New Roman" w:cs="Times New Roman"/>
          <w:b/>
          <w:bCs/>
          <w:sz w:val="32"/>
          <w:szCs w:val="32"/>
        </w:rPr>
      </w:pPr>
      <w:r>
        <w:rPr>
          <w:noProof/>
        </w:rPr>
        <w:drawing>
          <wp:inline distT="0" distB="0" distL="0" distR="0" wp14:anchorId="5804562B" wp14:editId="260C6819">
            <wp:extent cx="5943600" cy="1162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62050"/>
                    </a:xfrm>
                    <a:prstGeom prst="rect">
                      <a:avLst/>
                    </a:prstGeom>
                  </pic:spPr>
                </pic:pic>
              </a:graphicData>
            </a:graphic>
          </wp:inline>
        </w:drawing>
      </w:r>
    </w:p>
    <w:p w14:paraId="25F07DF8" w14:textId="588BB16F" w:rsidR="00050D2F" w:rsidRDefault="00050D2F" w:rsidP="00050D2F">
      <w:pPr>
        <w:jc w:val="center"/>
        <w:rPr>
          <w:rFonts w:ascii="Times New Roman" w:hAnsi="Times New Roman" w:cs="Times New Roman"/>
          <w:b/>
          <w:bCs/>
          <w:sz w:val="32"/>
          <w:szCs w:val="32"/>
        </w:rPr>
      </w:pPr>
      <w:r>
        <w:rPr>
          <w:noProof/>
        </w:rPr>
        <w:drawing>
          <wp:inline distT="0" distB="0" distL="0" distR="0" wp14:anchorId="24C9E8E9" wp14:editId="70F8F793">
            <wp:extent cx="2752725" cy="781050"/>
            <wp:effectExtent l="0" t="0" r="9525" b="0"/>
            <wp:docPr id="4" name="Picture 3">
              <a:extLst xmlns:a="http://schemas.openxmlformats.org/drawingml/2006/main">
                <a:ext uri="{FF2B5EF4-FFF2-40B4-BE49-F238E27FC236}">
                  <a16:creationId xmlns:a16="http://schemas.microsoft.com/office/drawing/2014/main" id="{5BAE4C5F-851B-4A53-7EF8-00A0F06A6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BAE4C5F-851B-4A53-7EF8-00A0F06A6577}"/>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2725" cy="781050"/>
                    </a:xfrm>
                    <a:prstGeom prst="rect">
                      <a:avLst/>
                    </a:prstGeom>
                  </pic:spPr>
                </pic:pic>
              </a:graphicData>
            </a:graphic>
          </wp:inline>
        </w:drawing>
      </w:r>
    </w:p>
    <w:p w14:paraId="1A1D9DF6" w14:textId="77777777" w:rsidR="00050D2F" w:rsidRDefault="00050D2F" w:rsidP="00050D2F">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0302F95" w14:textId="77777777" w:rsidR="00201DB7" w:rsidRDefault="00201DB7" w:rsidP="00050D2F">
      <w:pPr>
        <w:rPr>
          <w:rFonts w:ascii="Times New Roman" w:hAnsi="Times New Roman" w:cs="Times New Roman"/>
          <w:b/>
          <w:bCs/>
          <w:sz w:val="32"/>
          <w:szCs w:val="32"/>
        </w:rPr>
      </w:pPr>
    </w:p>
    <w:p w14:paraId="4CE508C1" w14:textId="674E4623" w:rsidR="008E11B7" w:rsidRPr="00201DB7" w:rsidRDefault="00201DB7" w:rsidP="00EB55FD">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AUTOMATED TRACK OBSTRUCTION DETECTION AND TRAIN RESPONSE</w:t>
      </w:r>
    </w:p>
    <w:p w14:paraId="564B6525" w14:textId="77777777" w:rsidR="00050D2F" w:rsidRDefault="00050D2F" w:rsidP="00EB55FD">
      <w:pPr>
        <w:spacing w:line="276" w:lineRule="auto"/>
        <w:jc w:val="center"/>
        <w:rPr>
          <w:rFonts w:ascii="Times New Roman" w:hAnsi="Times New Roman" w:cs="Times New Roman"/>
          <w:b/>
          <w:bCs/>
          <w:sz w:val="32"/>
          <w:szCs w:val="32"/>
        </w:rPr>
      </w:pPr>
    </w:p>
    <w:p w14:paraId="08B0C38E" w14:textId="77777777" w:rsidR="00201DB7" w:rsidRPr="00050D2F" w:rsidRDefault="00201DB7" w:rsidP="00EB55FD">
      <w:pPr>
        <w:spacing w:line="276" w:lineRule="auto"/>
        <w:jc w:val="center"/>
        <w:rPr>
          <w:rFonts w:ascii="Times New Roman" w:hAnsi="Times New Roman" w:cs="Times New Roman"/>
          <w:b/>
          <w:bCs/>
          <w:sz w:val="32"/>
          <w:szCs w:val="32"/>
        </w:rPr>
      </w:pPr>
    </w:p>
    <w:p w14:paraId="25742917" w14:textId="77777777" w:rsidR="00050D2F" w:rsidRDefault="00050D2F" w:rsidP="00EB55FD">
      <w:pPr>
        <w:spacing w:line="276" w:lineRule="auto"/>
        <w:jc w:val="center"/>
        <w:rPr>
          <w:rFonts w:ascii="Times New Roman" w:hAnsi="Times New Roman" w:cs="Times New Roman"/>
          <w:b/>
          <w:bCs/>
          <w:sz w:val="32"/>
          <w:szCs w:val="32"/>
        </w:rPr>
      </w:pPr>
      <w:r w:rsidRPr="00050D2F">
        <w:rPr>
          <w:rFonts w:ascii="Times New Roman" w:hAnsi="Times New Roman" w:cs="Times New Roman"/>
          <w:b/>
          <w:bCs/>
          <w:sz w:val="32"/>
          <w:szCs w:val="32"/>
        </w:rPr>
        <w:t>A COURSE LEVEL PROJECT REPORT</w:t>
      </w:r>
    </w:p>
    <w:p w14:paraId="295FD5C8" w14:textId="77777777" w:rsidR="00201DB7" w:rsidRDefault="00201DB7" w:rsidP="00EB55FD">
      <w:pPr>
        <w:spacing w:line="276" w:lineRule="auto"/>
        <w:rPr>
          <w:rFonts w:ascii="Times New Roman" w:hAnsi="Times New Roman" w:cs="Times New Roman"/>
          <w:b/>
          <w:bCs/>
          <w:sz w:val="32"/>
          <w:szCs w:val="32"/>
        </w:rPr>
      </w:pPr>
    </w:p>
    <w:p w14:paraId="63D1F3D0" w14:textId="7DB6A7DF" w:rsidR="00050D2F" w:rsidRDefault="00050D2F" w:rsidP="00081E8D">
      <w:pPr>
        <w:spacing w:line="276" w:lineRule="auto"/>
        <w:jc w:val="center"/>
        <w:rPr>
          <w:rFonts w:ascii="Times New Roman" w:hAnsi="Times New Roman" w:cs="Times New Roman"/>
          <w:b/>
          <w:bCs/>
          <w:sz w:val="32"/>
          <w:szCs w:val="32"/>
        </w:rPr>
      </w:pPr>
      <w:r w:rsidRPr="006806C6">
        <w:rPr>
          <w:rFonts w:ascii="Times New Roman" w:hAnsi="Times New Roman" w:cs="Times New Roman"/>
          <w:b/>
          <w:bCs/>
          <w:sz w:val="32"/>
          <w:szCs w:val="32"/>
        </w:rPr>
        <w:t>Submitted by</w:t>
      </w:r>
    </w:p>
    <w:p w14:paraId="76F2BF03" w14:textId="77777777" w:rsidR="00201DB7" w:rsidRPr="00050D2F" w:rsidRDefault="00201DB7" w:rsidP="00EB55FD">
      <w:pPr>
        <w:spacing w:line="276" w:lineRule="auto"/>
        <w:jc w:val="center"/>
        <w:rPr>
          <w:rFonts w:ascii="Times New Roman" w:hAnsi="Times New Roman" w:cs="Times New Roman"/>
          <w:b/>
          <w:bCs/>
          <w:sz w:val="32"/>
          <w:szCs w:val="32"/>
        </w:rPr>
      </w:pPr>
    </w:p>
    <w:p w14:paraId="729D8AA1" w14:textId="77777777" w:rsidR="00050D2F" w:rsidRPr="00050D2F" w:rsidRDefault="00050D2F" w:rsidP="00EB55FD">
      <w:pPr>
        <w:spacing w:line="276" w:lineRule="auto"/>
        <w:jc w:val="center"/>
        <w:rPr>
          <w:rFonts w:ascii="Times New Roman" w:hAnsi="Times New Roman" w:cs="Times New Roman"/>
          <w:b/>
          <w:bCs/>
          <w:sz w:val="32"/>
          <w:szCs w:val="32"/>
        </w:rPr>
      </w:pPr>
      <w:r w:rsidRPr="00050D2F">
        <w:rPr>
          <w:rFonts w:ascii="Times New Roman" w:hAnsi="Times New Roman" w:cs="Times New Roman"/>
          <w:b/>
          <w:bCs/>
          <w:sz w:val="32"/>
          <w:szCs w:val="32"/>
        </w:rPr>
        <w:t>III-year students of Bachelor of Technology</w:t>
      </w:r>
    </w:p>
    <w:p w14:paraId="71AB4027" w14:textId="77777777" w:rsidR="00201DB7" w:rsidRDefault="00201DB7" w:rsidP="00EB55FD">
      <w:pPr>
        <w:spacing w:line="276" w:lineRule="auto"/>
        <w:jc w:val="center"/>
        <w:rPr>
          <w:rFonts w:ascii="Times New Roman" w:hAnsi="Times New Roman" w:cs="Times New Roman"/>
          <w:b/>
          <w:bCs/>
          <w:sz w:val="32"/>
          <w:szCs w:val="32"/>
        </w:rPr>
      </w:pPr>
    </w:p>
    <w:p w14:paraId="503DB6D3" w14:textId="514F7E40" w:rsidR="007B2469" w:rsidRPr="006806C6" w:rsidRDefault="00050D2F" w:rsidP="00607CBD">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2AC8A6FA" w14:textId="6B2C3078" w:rsidR="007B2469" w:rsidRPr="006806C6" w:rsidRDefault="00C30E53" w:rsidP="00607CBD">
      <w:pPr>
        <w:jc w:val="center"/>
        <w:rPr>
          <w:rFonts w:ascii="Times New Roman" w:hAnsi="Times New Roman" w:cs="Times New Roman"/>
          <w:sz w:val="32"/>
          <w:szCs w:val="32"/>
        </w:rPr>
      </w:pPr>
      <w:proofErr w:type="gramStart"/>
      <w:r w:rsidRPr="006806C6">
        <w:rPr>
          <w:rFonts w:ascii="Times New Roman" w:hAnsi="Times New Roman" w:cs="Times New Roman"/>
          <w:sz w:val="32"/>
          <w:szCs w:val="32"/>
        </w:rPr>
        <w:t>B.</w:t>
      </w:r>
      <w:r w:rsidR="007B2469" w:rsidRPr="006806C6">
        <w:rPr>
          <w:rFonts w:ascii="Times New Roman" w:hAnsi="Times New Roman" w:cs="Times New Roman"/>
          <w:sz w:val="32"/>
          <w:szCs w:val="32"/>
        </w:rPr>
        <w:t>RAJESH</w:t>
      </w:r>
      <w:proofErr w:type="gramEnd"/>
      <w:r w:rsidR="007B2469" w:rsidRPr="006806C6">
        <w:rPr>
          <w:rFonts w:ascii="Times New Roman" w:hAnsi="Times New Roman" w:cs="Times New Roman"/>
          <w:sz w:val="32"/>
          <w:szCs w:val="32"/>
        </w:rPr>
        <w:t>(9923005010)</w:t>
      </w:r>
    </w:p>
    <w:p w14:paraId="25B474D5" w14:textId="481D8B58" w:rsidR="007B2469" w:rsidRPr="006806C6" w:rsidRDefault="00C30E53" w:rsidP="00607CBD">
      <w:pPr>
        <w:jc w:val="center"/>
        <w:rPr>
          <w:rFonts w:ascii="Times New Roman" w:hAnsi="Times New Roman" w:cs="Times New Roman"/>
          <w:sz w:val="32"/>
          <w:szCs w:val="32"/>
        </w:rPr>
      </w:pPr>
      <w:proofErr w:type="gramStart"/>
      <w:r w:rsidRPr="006806C6">
        <w:rPr>
          <w:rFonts w:ascii="Times New Roman" w:hAnsi="Times New Roman" w:cs="Times New Roman"/>
          <w:sz w:val="32"/>
          <w:szCs w:val="32"/>
        </w:rPr>
        <w:t>G.</w:t>
      </w:r>
      <w:r w:rsidR="007B2469" w:rsidRPr="006806C6">
        <w:rPr>
          <w:rFonts w:ascii="Times New Roman" w:hAnsi="Times New Roman" w:cs="Times New Roman"/>
          <w:sz w:val="32"/>
          <w:szCs w:val="32"/>
        </w:rPr>
        <w:t>BHARATH</w:t>
      </w:r>
      <w:proofErr w:type="gramEnd"/>
      <w:r w:rsidR="007B2469" w:rsidRPr="006806C6">
        <w:rPr>
          <w:rFonts w:ascii="Times New Roman" w:hAnsi="Times New Roman" w:cs="Times New Roman"/>
          <w:sz w:val="32"/>
          <w:szCs w:val="32"/>
        </w:rPr>
        <w:t xml:space="preserve"> </w:t>
      </w:r>
      <w:proofErr w:type="gramStart"/>
      <w:r w:rsidR="007B2469" w:rsidRPr="006806C6">
        <w:rPr>
          <w:rFonts w:ascii="Times New Roman" w:hAnsi="Times New Roman" w:cs="Times New Roman"/>
          <w:sz w:val="32"/>
          <w:szCs w:val="32"/>
        </w:rPr>
        <w:t>KUMAR(</w:t>
      </w:r>
      <w:proofErr w:type="gramEnd"/>
      <w:r w:rsidR="007B2469" w:rsidRPr="006806C6">
        <w:rPr>
          <w:rFonts w:ascii="Times New Roman" w:hAnsi="Times New Roman" w:cs="Times New Roman"/>
          <w:sz w:val="32"/>
          <w:szCs w:val="32"/>
        </w:rPr>
        <w:t>9923005016)</w:t>
      </w:r>
    </w:p>
    <w:p w14:paraId="65907FE0" w14:textId="5CD9BCA5" w:rsidR="007B2469" w:rsidRPr="006806C6" w:rsidRDefault="00621F8C" w:rsidP="00607CBD">
      <w:pPr>
        <w:jc w:val="center"/>
        <w:rPr>
          <w:rFonts w:ascii="Times New Roman" w:hAnsi="Times New Roman" w:cs="Times New Roman"/>
          <w:sz w:val="32"/>
          <w:szCs w:val="32"/>
        </w:rPr>
      </w:pPr>
      <w:r w:rsidRPr="006806C6">
        <w:rPr>
          <w:rFonts w:ascii="Times New Roman" w:hAnsi="Times New Roman" w:cs="Times New Roman"/>
          <w:sz w:val="32"/>
          <w:szCs w:val="32"/>
        </w:rPr>
        <w:t>M.</w:t>
      </w:r>
      <w:proofErr w:type="gramStart"/>
      <w:r w:rsidR="007B2469" w:rsidRPr="006806C6">
        <w:rPr>
          <w:rFonts w:ascii="Times New Roman" w:hAnsi="Times New Roman" w:cs="Times New Roman"/>
          <w:sz w:val="32"/>
          <w:szCs w:val="32"/>
        </w:rPr>
        <w:t>SATHWIK(</w:t>
      </w:r>
      <w:proofErr w:type="gramEnd"/>
      <w:r w:rsidR="007B2469" w:rsidRPr="006806C6">
        <w:rPr>
          <w:rFonts w:ascii="Times New Roman" w:hAnsi="Times New Roman" w:cs="Times New Roman"/>
          <w:sz w:val="32"/>
          <w:szCs w:val="32"/>
        </w:rPr>
        <w:t>9923005029)</w:t>
      </w:r>
    </w:p>
    <w:p w14:paraId="5D5820DF" w14:textId="1E9826C9" w:rsidR="007B2469" w:rsidRPr="006806C6" w:rsidRDefault="00500F4E" w:rsidP="00607CBD">
      <w:pPr>
        <w:jc w:val="center"/>
        <w:rPr>
          <w:rFonts w:ascii="Times New Roman" w:hAnsi="Times New Roman" w:cs="Times New Roman"/>
          <w:sz w:val="32"/>
          <w:szCs w:val="32"/>
        </w:rPr>
      </w:pPr>
      <w:r w:rsidRPr="006806C6">
        <w:rPr>
          <w:rFonts w:ascii="Times New Roman" w:hAnsi="Times New Roman" w:cs="Times New Roman"/>
          <w:sz w:val="32"/>
          <w:szCs w:val="32"/>
        </w:rPr>
        <w:t>S</w:t>
      </w:r>
      <w:r w:rsidR="00621F8C" w:rsidRPr="006806C6">
        <w:rPr>
          <w:rFonts w:ascii="Times New Roman" w:hAnsi="Times New Roman" w:cs="Times New Roman"/>
          <w:sz w:val="32"/>
          <w:szCs w:val="32"/>
        </w:rPr>
        <w:t>.</w:t>
      </w:r>
      <w:r w:rsidRPr="006806C6">
        <w:rPr>
          <w:rFonts w:ascii="Times New Roman" w:hAnsi="Times New Roman" w:cs="Times New Roman"/>
          <w:sz w:val="32"/>
          <w:szCs w:val="32"/>
        </w:rPr>
        <w:t>B</w:t>
      </w:r>
      <w:r w:rsidR="00621F8C" w:rsidRPr="006806C6">
        <w:rPr>
          <w:rFonts w:ascii="Times New Roman" w:hAnsi="Times New Roman" w:cs="Times New Roman"/>
          <w:sz w:val="32"/>
          <w:szCs w:val="32"/>
        </w:rPr>
        <w:t>.</w:t>
      </w:r>
      <w:r w:rsidRPr="006806C6">
        <w:rPr>
          <w:rFonts w:ascii="Times New Roman" w:hAnsi="Times New Roman" w:cs="Times New Roman"/>
          <w:sz w:val="32"/>
          <w:szCs w:val="32"/>
        </w:rPr>
        <w:t>V</w:t>
      </w:r>
      <w:r w:rsidR="00621F8C" w:rsidRPr="006806C6">
        <w:rPr>
          <w:rFonts w:ascii="Times New Roman" w:hAnsi="Times New Roman" w:cs="Times New Roman"/>
          <w:sz w:val="32"/>
          <w:szCs w:val="32"/>
        </w:rPr>
        <w:t>.</w:t>
      </w:r>
      <w:r w:rsidRPr="006806C6">
        <w:rPr>
          <w:rFonts w:ascii="Times New Roman" w:hAnsi="Times New Roman" w:cs="Times New Roman"/>
          <w:sz w:val="32"/>
          <w:szCs w:val="32"/>
        </w:rPr>
        <w:t>V</w:t>
      </w:r>
      <w:r w:rsidR="00621F8C" w:rsidRPr="006806C6">
        <w:rPr>
          <w:rFonts w:ascii="Times New Roman" w:hAnsi="Times New Roman" w:cs="Times New Roman"/>
          <w:sz w:val="32"/>
          <w:szCs w:val="32"/>
        </w:rPr>
        <w:t xml:space="preserve"> </w:t>
      </w:r>
      <w:r w:rsidR="007B2469" w:rsidRPr="006806C6">
        <w:rPr>
          <w:rFonts w:ascii="Times New Roman" w:hAnsi="Times New Roman" w:cs="Times New Roman"/>
          <w:sz w:val="32"/>
          <w:szCs w:val="32"/>
        </w:rPr>
        <w:t>NAGENDRA (9923005126)</w:t>
      </w:r>
    </w:p>
    <w:p w14:paraId="0A84DA39" w14:textId="6CBFB091" w:rsidR="007B2469" w:rsidRDefault="007B2469" w:rsidP="00607CBD">
      <w:pPr>
        <w:jc w:val="center"/>
        <w:rPr>
          <w:rFonts w:ascii="Times New Roman" w:hAnsi="Times New Roman" w:cs="Times New Roman"/>
          <w:sz w:val="32"/>
          <w:szCs w:val="32"/>
        </w:rPr>
      </w:pPr>
    </w:p>
    <w:p w14:paraId="60D6BF3E" w14:textId="77777777" w:rsidR="00201DB7" w:rsidRPr="006806C6" w:rsidRDefault="00201DB7" w:rsidP="001B45E6">
      <w:pPr>
        <w:rPr>
          <w:rFonts w:ascii="Times New Roman" w:hAnsi="Times New Roman" w:cs="Times New Roman"/>
          <w:sz w:val="32"/>
          <w:szCs w:val="32"/>
        </w:rPr>
      </w:pPr>
    </w:p>
    <w:p w14:paraId="788862F4" w14:textId="2DAC3EC8" w:rsidR="00050D2F" w:rsidRPr="0058116E" w:rsidRDefault="00A50BFA" w:rsidP="00050D2F">
      <w:pPr>
        <w:spacing w:before="20" w:after="20"/>
        <w:ind w:left="850" w:right="425"/>
        <w:contextualSpacing/>
        <w:jc w:val="center"/>
        <w:rPr>
          <w:rFonts w:ascii="Times New Roman" w:hAnsi="Times New Roman" w:cs="Times New Roman"/>
          <w:b/>
          <w:sz w:val="32"/>
          <w:szCs w:val="32"/>
        </w:rPr>
      </w:pPr>
      <w:r w:rsidRPr="0058116E">
        <w:rPr>
          <w:rFonts w:ascii="Times New Roman" w:hAnsi="Times New Roman" w:cs="Times New Roman"/>
          <w:b/>
          <w:i/>
          <w:sz w:val="28"/>
        </w:rPr>
        <w:t xml:space="preserve">In partial fulfillment for the </w:t>
      </w:r>
      <w:r w:rsidR="0058116E" w:rsidRPr="0058116E">
        <w:rPr>
          <w:rFonts w:ascii="Times New Roman" w:hAnsi="Times New Roman" w:cs="Times New Roman"/>
          <w:b/>
          <w:i/>
          <w:sz w:val="28"/>
        </w:rPr>
        <w:t xml:space="preserve">course </w:t>
      </w:r>
      <w:r w:rsidRPr="0058116E">
        <w:rPr>
          <w:rFonts w:ascii="Times New Roman" w:hAnsi="Times New Roman" w:cs="Times New Roman"/>
          <w:b/>
          <w:i/>
          <w:sz w:val="28"/>
        </w:rPr>
        <w:t>of</w:t>
      </w:r>
      <w:r w:rsidR="00050D2F" w:rsidRPr="0058116E">
        <w:rPr>
          <w:rFonts w:ascii="Times New Roman" w:hAnsi="Times New Roman" w:cs="Times New Roman"/>
          <w:b/>
          <w:sz w:val="32"/>
          <w:szCs w:val="32"/>
        </w:rPr>
        <w:t xml:space="preserve"> </w:t>
      </w:r>
    </w:p>
    <w:p w14:paraId="4BBAEC7C" w14:textId="23491112" w:rsidR="00050D2F" w:rsidRPr="00050D2F" w:rsidRDefault="00050D2F" w:rsidP="00050D2F">
      <w:pPr>
        <w:spacing w:before="20" w:after="20"/>
        <w:ind w:left="850" w:right="425"/>
        <w:contextualSpacing/>
        <w:jc w:val="center"/>
        <w:rPr>
          <w:rFonts w:ascii="Times New Roman" w:hAnsi="Times New Roman" w:cs="Times New Roman"/>
          <w:b/>
          <w:bCs/>
          <w:iCs/>
          <w:sz w:val="28"/>
        </w:rPr>
      </w:pPr>
      <w:r w:rsidRPr="00050D2F">
        <w:rPr>
          <w:rFonts w:ascii="Times New Roman" w:hAnsi="Times New Roman" w:cs="Times New Roman"/>
          <w:b/>
          <w:bCs/>
          <w:iCs/>
          <w:sz w:val="28"/>
        </w:rPr>
        <w:t>215EXS3201 / EXSEL – DESIGN-BUILD-OPERATE</w:t>
      </w:r>
    </w:p>
    <w:p w14:paraId="1829BF6B" w14:textId="5D0F1E39" w:rsidR="00A50BFA" w:rsidRDefault="00A50BFA" w:rsidP="00607CBD">
      <w:pPr>
        <w:spacing w:before="20" w:after="20"/>
        <w:ind w:left="850" w:right="425"/>
        <w:contextualSpacing/>
        <w:jc w:val="center"/>
        <w:rPr>
          <w:rFonts w:ascii="Times New Roman" w:hAnsi="Times New Roman" w:cs="Times New Roman"/>
          <w:bCs/>
          <w:i/>
          <w:sz w:val="28"/>
        </w:rPr>
      </w:pPr>
    </w:p>
    <w:p w14:paraId="51A69ABD" w14:textId="77777777" w:rsidR="00201DB7" w:rsidRPr="006806C6" w:rsidRDefault="00201DB7" w:rsidP="00607CBD">
      <w:pPr>
        <w:spacing w:before="20" w:after="20"/>
        <w:ind w:left="850" w:right="425"/>
        <w:contextualSpacing/>
        <w:jc w:val="center"/>
        <w:rPr>
          <w:rFonts w:ascii="Times New Roman" w:hAnsi="Times New Roman" w:cs="Times New Roman"/>
          <w:bCs/>
          <w:i/>
          <w:sz w:val="28"/>
        </w:rPr>
      </w:pPr>
    </w:p>
    <w:p w14:paraId="53AFF3C4" w14:textId="5C27C68D" w:rsidR="00A50BFA" w:rsidRPr="006806C6" w:rsidRDefault="00A50BFA" w:rsidP="00607CBD">
      <w:pPr>
        <w:pStyle w:val="BodyText"/>
        <w:tabs>
          <w:tab w:val="left" w:pos="5475"/>
        </w:tabs>
        <w:spacing w:before="20" w:after="20"/>
        <w:ind w:left="850" w:right="425"/>
        <w:contextualSpacing/>
        <w:rPr>
          <w:iCs/>
          <w:sz w:val="31"/>
        </w:rPr>
      </w:pPr>
    </w:p>
    <w:p w14:paraId="77837A73" w14:textId="7A3A8E31" w:rsidR="00810CCE" w:rsidRPr="00F226A1" w:rsidRDefault="00A50BFA" w:rsidP="00F226A1">
      <w:pPr>
        <w:pStyle w:val="BodyText"/>
        <w:spacing w:before="20" w:after="20"/>
        <w:ind w:left="850" w:right="425"/>
        <w:contextualSpacing/>
      </w:pPr>
      <w:r w:rsidRPr="006806C6">
        <w:t>Academic Year 2025-26 (</w:t>
      </w:r>
      <w:r w:rsidR="00CC0B57">
        <w:t>Even</w:t>
      </w:r>
      <w:r w:rsidRPr="006806C6">
        <w:t xml:space="preserve"> Semester</w:t>
      </w:r>
      <w:r w:rsidR="00EB55FD">
        <w:t>)</w:t>
      </w:r>
    </w:p>
    <w:p w14:paraId="40626C85" w14:textId="1E95E51E" w:rsidR="00A50BFA" w:rsidRPr="006806C6" w:rsidRDefault="00A50BFA" w:rsidP="00607CBD">
      <w:pPr>
        <w:rPr>
          <w:rFonts w:ascii="Times New Roman" w:hAnsi="Times New Roman" w:cs="Times New Roman"/>
          <w:b/>
          <w:bCs/>
          <w:noProof/>
          <w:sz w:val="32"/>
          <w:szCs w:val="32"/>
          <w:u w:val="single"/>
        </w:rPr>
      </w:pPr>
      <w:r w:rsidRPr="006806C6">
        <w:rPr>
          <w:rFonts w:ascii="Times New Roman" w:hAnsi="Times New Roman" w:cs="Times New Roman"/>
          <w:b/>
          <w:bCs/>
          <w:noProof/>
          <w:sz w:val="32"/>
          <w:szCs w:val="32"/>
          <w:u w:val="single"/>
        </w:rPr>
        <w:lastRenderedPageBreak/>
        <w:t xml:space="preserve"> </w:t>
      </w:r>
      <w:r w:rsidRPr="006806C6">
        <w:rPr>
          <w:rFonts w:ascii="Times New Roman" w:hAnsi="Times New Roman" w:cs="Times New Roman"/>
          <w:b/>
          <w:bCs/>
          <w:noProof/>
          <w:sz w:val="32"/>
          <w:szCs w:val="32"/>
          <w:u w:val="single"/>
        </w:rPr>
        <w:drawing>
          <wp:inline distT="0" distB="0" distL="0" distR="0" wp14:anchorId="6008C486" wp14:editId="4B6825D1">
            <wp:extent cx="5581650" cy="1035050"/>
            <wp:effectExtent l="0" t="0" r="0" b="0"/>
            <wp:docPr id="1343769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9639" name="Picture 1343769639"/>
                    <pic:cNvPicPr/>
                  </pic:nvPicPr>
                  <pic:blipFill>
                    <a:blip r:embed="rId13">
                      <a:extLst>
                        <a:ext uri="{28A0092B-C50C-407E-A947-70E740481C1C}">
                          <a14:useLocalDpi xmlns:a14="http://schemas.microsoft.com/office/drawing/2010/main" val="0"/>
                        </a:ext>
                      </a:extLst>
                    </a:blip>
                    <a:stretch>
                      <a:fillRect/>
                    </a:stretch>
                  </pic:blipFill>
                  <pic:spPr>
                    <a:xfrm>
                      <a:off x="0" y="0"/>
                      <a:ext cx="5581941" cy="1035104"/>
                    </a:xfrm>
                    <a:prstGeom prst="rect">
                      <a:avLst/>
                    </a:prstGeom>
                  </pic:spPr>
                </pic:pic>
              </a:graphicData>
            </a:graphic>
          </wp:inline>
        </w:drawing>
      </w:r>
    </w:p>
    <w:p w14:paraId="089358BE" w14:textId="77777777" w:rsidR="00A50BFA" w:rsidRPr="006806C6" w:rsidRDefault="00A50BFA" w:rsidP="00607CBD">
      <w:pPr>
        <w:rPr>
          <w:rFonts w:ascii="Times New Roman" w:hAnsi="Times New Roman" w:cs="Times New Roman"/>
          <w:b/>
          <w:bCs/>
          <w:noProof/>
          <w:sz w:val="32"/>
          <w:szCs w:val="32"/>
          <w:u w:val="single"/>
        </w:rPr>
      </w:pPr>
    </w:p>
    <w:p w14:paraId="64736631" w14:textId="77777777" w:rsidR="00A50BFA" w:rsidRPr="006806C6" w:rsidRDefault="00A50BFA" w:rsidP="00607CBD">
      <w:pPr>
        <w:adjustRightInd w:val="0"/>
        <w:jc w:val="center"/>
        <w:rPr>
          <w:rFonts w:ascii="Times New Roman" w:hAnsi="Times New Roman" w:cs="Times New Roman"/>
          <w:b/>
          <w:bCs/>
          <w:sz w:val="28"/>
          <w:szCs w:val="28"/>
        </w:rPr>
      </w:pPr>
      <w:r w:rsidRPr="006806C6">
        <w:rPr>
          <w:rFonts w:ascii="Times New Roman" w:hAnsi="Times New Roman" w:cs="Times New Roman"/>
          <w:b/>
          <w:bCs/>
          <w:sz w:val="28"/>
          <w:szCs w:val="28"/>
        </w:rPr>
        <w:t>AN EXSEL DESIGN PROJECT</w:t>
      </w:r>
    </w:p>
    <w:p w14:paraId="1A79A6AE" w14:textId="47FC2CAA" w:rsidR="00A50BFA" w:rsidRPr="006806C6" w:rsidRDefault="00A50BFA" w:rsidP="00607CBD">
      <w:pPr>
        <w:adjustRightInd w:val="0"/>
        <w:jc w:val="center"/>
        <w:rPr>
          <w:rFonts w:ascii="Times New Roman" w:hAnsi="Times New Roman" w:cs="Times New Roman"/>
          <w:b/>
          <w:bCs/>
          <w:sz w:val="28"/>
          <w:szCs w:val="28"/>
        </w:rPr>
      </w:pPr>
      <w:r w:rsidRPr="006806C6">
        <w:rPr>
          <w:rFonts w:ascii="Times New Roman" w:hAnsi="Times New Roman" w:cs="Times New Roman"/>
          <w:b/>
          <w:bCs/>
          <w:sz w:val="28"/>
          <w:szCs w:val="28"/>
        </w:rPr>
        <w:t>Project Summary</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3"/>
        <w:gridCol w:w="6022"/>
        <w:gridCol w:w="761"/>
      </w:tblGrid>
      <w:tr w:rsidR="00A50BFA" w:rsidRPr="006806C6" w14:paraId="605FFE00" w14:textId="77777777" w:rsidTr="0047369A">
        <w:trPr>
          <w:trHeight w:val="444"/>
        </w:trPr>
        <w:tc>
          <w:tcPr>
            <w:tcW w:w="2844" w:type="dxa"/>
          </w:tcPr>
          <w:p w14:paraId="1AB763ED" w14:textId="77777777" w:rsidR="00A50BFA" w:rsidRPr="006806C6" w:rsidRDefault="00A50BFA" w:rsidP="00607CBD">
            <w:pPr>
              <w:adjustRightInd w:val="0"/>
              <w:jc w:val="center"/>
              <w:rPr>
                <w:rFonts w:ascii="Times New Roman" w:hAnsi="Times New Roman" w:cs="Times New Roman"/>
                <w:sz w:val="24"/>
                <w:szCs w:val="24"/>
              </w:rPr>
            </w:pPr>
            <w:r w:rsidRPr="006806C6">
              <w:rPr>
                <w:rFonts w:ascii="Times New Roman" w:hAnsi="Times New Roman" w:cs="Times New Roman"/>
                <w:sz w:val="24"/>
                <w:szCs w:val="24"/>
              </w:rPr>
              <w:t>Project Title</w:t>
            </w:r>
          </w:p>
        </w:tc>
        <w:tc>
          <w:tcPr>
            <w:tcW w:w="6762" w:type="dxa"/>
            <w:gridSpan w:val="2"/>
          </w:tcPr>
          <w:p w14:paraId="5D60558B" w14:textId="77777777" w:rsidR="004A3C32" w:rsidRPr="006806C6" w:rsidRDefault="004A3C32" w:rsidP="00607CBD">
            <w:pPr>
              <w:jc w:val="center"/>
              <w:rPr>
                <w:rFonts w:ascii="Times New Roman" w:hAnsi="Times New Roman" w:cs="Times New Roman"/>
                <w:b/>
                <w:bCs/>
                <w:sz w:val="28"/>
                <w:szCs w:val="28"/>
              </w:rPr>
            </w:pPr>
            <w:r w:rsidRPr="006806C6">
              <w:rPr>
                <w:rFonts w:ascii="Times New Roman" w:hAnsi="Times New Roman" w:cs="Times New Roman"/>
                <w:b/>
                <w:bCs/>
                <w:sz w:val="28"/>
                <w:szCs w:val="28"/>
              </w:rPr>
              <w:t>Automated Track Obstruction Detection and Train Response</w:t>
            </w:r>
          </w:p>
          <w:p w14:paraId="08813878" w14:textId="07FE8262" w:rsidR="00A50BFA" w:rsidRPr="006806C6" w:rsidRDefault="00A50BFA" w:rsidP="00607CBD">
            <w:pPr>
              <w:rPr>
                <w:rFonts w:ascii="Times New Roman" w:hAnsi="Times New Roman" w:cs="Times New Roman"/>
                <w:b/>
                <w:bCs/>
              </w:rPr>
            </w:pPr>
          </w:p>
        </w:tc>
      </w:tr>
      <w:tr w:rsidR="00A50BFA" w:rsidRPr="006806C6" w14:paraId="435A18FD" w14:textId="77777777" w:rsidTr="0047369A">
        <w:trPr>
          <w:trHeight w:val="930"/>
        </w:trPr>
        <w:tc>
          <w:tcPr>
            <w:tcW w:w="2844" w:type="dxa"/>
          </w:tcPr>
          <w:p w14:paraId="5DA03EDC" w14:textId="77777777" w:rsidR="00A50BFA" w:rsidRPr="006806C6" w:rsidRDefault="00A50BFA" w:rsidP="00607CBD">
            <w:pPr>
              <w:adjustRightInd w:val="0"/>
              <w:jc w:val="center"/>
              <w:rPr>
                <w:rFonts w:ascii="Times New Roman" w:hAnsi="Times New Roman" w:cs="Times New Roman"/>
                <w:sz w:val="24"/>
                <w:szCs w:val="24"/>
              </w:rPr>
            </w:pPr>
            <w:r w:rsidRPr="006806C6">
              <w:rPr>
                <w:rFonts w:ascii="Times New Roman" w:hAnsi="Times New Roman" w:cs="Times New Roman"/>
                <w:sz w:val="24"/>
                <w:szCs w:val="24"/>
              </w:rPr>
              <w:t>Project Team Members (Name with Register No)</w:t>
            </w:r>
          </w:p>
        </w:tc>
        <w:tc>
          <w:tcPr>
            <w:tcW w:w="6762" w:type="dxa"/>
            <w:gridSpan w:val="2"/>
          </w:tcPr>
          <w:p w14:paraId="6B131C58" w14:textId="0C003001" w:rsidR="00A50BFA" w:rsidRPr="006806C6" w:rsidRDefault="00A50BFA" w:rsidP="00607CBD">
            <w:pPr>
              <w:rPr>
                <w:rFonts w:ascii="Times New Roman" w:hAnsi="Times New Roman" w:cs="Times New Roman"/>
                <w:sz w:val="24"/>
                <w:szCs w:val="24"/>
              </w:rPr>
            </w:pPr>
            <w:r w:rsidRPr="006806C6">
              <w:rPr>
                <w:rFonts w:ascii="Times New Roman" w:hAnsi="Times New Roman" w:cs="Times New Roman"/>
                <w:sz w:val="24"/>
                <w:szCs w:val="24"/>
              </w:rPr>
              <w:t>1.</w:t>
            </w:r>
            <w:proofErr w:type="gramStart"/>
            <w:r w:rsidR="00FF4ECE" w:rsidRPr="006806C6">
              <w:rPr>
                <w:rFonts w:ascii="Times New Roman" w:hAnsi="Times New Roman" w:cs="Times New Roman"/>
                <w:sz w:val="24"/>
                <w:szCs w:val="24"/>
              </w:rPr>
              <w:t>B.</w:t>
            </w:r>
            <w:r w:rsidRPr="006806C6">
              <w:rPr>
                <w:rFonts w:ascii="Times New Roman" w:hAnsi="Times New Roman" w:cs="Times New Roman"/>
                <w:sz w:val="24"/>
                <w:szCs w:val="24"/>
              </w:rPr>
              <w:t>RAJESH</w:t>
            </w:r>
            <w:proofErr w:type="gramEnd"/>
            <w:r w:rsidRPr="006806C6">
              <w:rPr>
                <w:rFonts w:ascii="Times New Roman" w:hAnsi="Times New Roman" w:cs="Times New Roman"/>
                <w:sz w:val="24"/>
                <w:szCs w:val="24"/>
              </w:rPr>
              <w:t>(9923005010)</w:t>
            </w:r>
          </w:p>
          <w:p w14:paraId="573351AE" w14:textId="75D429B7" w:rsidR="00A50BFA" w:rsidRPr="006806C6" w:rsidRDefault="00A50BFA" w:rsidP="00607CBD">
            <w:pPr>
              <w:rPr>
                <w:rFonts w:ascii="Times New Roman" w:hAnsi="Times New Roman" w:cs="Times New Roman"/>
                <w:sz w:val="24"/>
                <w:szCs w:val="24"/>
              </w:rPr>
            </w:pPr>
            <w:r w:rsidRPr="006806C6">
              <w:rPr>
                <w:rFonts w:ascii="Times New Roman" w:hAnsi="Times New Roman" w:cs="Times New Roman"/>
                <w:sz w:val="24"/>
                <w:szCs w:val="24"/>
              </w:rPr>
              <w:t>2.</w:t>
            </w:r>
            <w:proofErr w:type="gramStart"/>
            <w:r w:rsidR="00FF4ECE" w:rsidRPr="006806C6">
              <w:rPr>
                <w:rFonts w:ascii="Times New Roman" w:hAnsi="Times New Roman" w:cs="Times New Roman"/>
                <w:sz w:val="24"/>
                <w:szCs w:val="24"/>
              </w:rPr>
              <w:t>G.</w:t>
            </w:r>
            <w:r w:rsidRPr="006806C6">
              <w:rPr>
                <w:rFonts w:ascii="Times New Roman" w:hAnsi="Times New Roman" w:cs="Times New Roman"/>
                <w:sz w:val="24"/>
                <w:szCs w:val="24"/>
              </w:rPr>
              <w:t>BHARATH</w:t>
            </w:r>
            <w:proofErr w:type="gramEnd"/>
            <w:r w:rsidRPr="006806C6">
              <w:rPr>
                <w:rFonts w:ascii="Times New Roman" w:hAnsi="Times New Roman" w:cs="Times New Roman"/>
                <w:sz w:val="24"/>
                <w:szCs w:val="24"/>
              </w:rPr>
              <w:t xml:space="preserve"> </w:t>
            </w:r>
            <w:proofErr w:type="gramStart"/>
            <w:r w:rsidRPr="006806C6">
              <w:rPr>
                <w:rFonts w:ascii="Times New Roman" w:hAnsi="Times New Roman" w:cs="Times New Roman"/>
                <w:sz w:val="24"/>
                <w:szCs w:val="24"/>
              </w:rPr>
              <w:t>KUMAR(</w:t>
            </w:r>
            <w:proofErr w:type="gramEnd"/>
            <w:r w:rsidRPr="006806C6">
              <w:rPr>
                <w:rFonts w:ascii="Times New Roman" w:hAnsi="Times New Roman" w:cs="Times New Roman"/>
                <w:sz w:val="24"/>
                <w:szCs w:val="24"/>
              </w:rPr>
              <w:t>9923005016)</w:t>
            </w:r>
          </w:p>
          <w:p w14:paraId="66D167D6" w14:textId="425224E3" w:rsidR="00A50BFA" w:rsidRPr="006806C6" w:rsidRDefault="00A50BFA" w:rsidP="00607CBD">
            <w:pPr>
              <w:rPr>
                <w:rFonts w:ascii="Times New Roman" w:hAnsi="Times New Roman" w:cs="Times New Roman"/>
                <w:sz w:val="24"/>
                <w:szCs w:val="24"/>
              </w:rPr>
            </w:pPr>
            <w:r w:rsidRPr="006806C6">
              <w:rPr>
                <w:rFonts w:ascii="Times New Roman" w:hAnsi="Times New Roman" w:cs="Times New Roman"/>
                <w:sz w:val="24"/>
                <w:szCs w:val="24"/>
              </w:rPr>
              <w:t>3.</w:t>
            </w:r>
            <w:proofErr w:type="gramStart"/>
            <w:r w:rsidR="00FF4ECE" w:rsidRPr="006806C6">
              <w:rPr>
                <w:rFonts w:ascii="Times New Roman" w:hAnsi="Times New Roman" w:cs="Times New Roman"/>
                <w:sz w:val="24"/>
                <w:szCs w:val="24"/>
              </w:rPr>
              <w:t>M.</w:t>
            </w:r>
            <w:r w:rsidRPr="006806C6">
              <w:rPr>
                <w:rFonts w:ascii="Times New Roman" w:hAnsi="Times New Roman" w:cs="Times New Roman"/>
                <w:sz w:val="24"/>
                <w:szCs w:val="24"/>
              </w:rPr>
              <w:t>SATHWIK</w:t>
            </w:r>
            <w:proofErr w:type="gramEnd"/>
            <w:r w:rsidRPr="006806C6">
              <w:rPr>
                <w:rFonts w:ascii="Times New Roman" w:hAnsi="Times New Roman" w:cs="Times New Roman"/>
                <w:sz w:val="24"/>
                <w:szCs w:val="24"/>
              </w:rPr>
              <w:t>(9923005029)</w:t>
            </w:r>
          </w:p>
          <w:p w14:paraId="0A895E9A" w14:textId="367D0CD2" w:rsidR="00A50BFA" w:rsidRPr="006806C6" w:rsidRDefault="00A50BFA" w:rsidP="00607CBD">
            <w:pPr>
              <w:rPr>
                <w:rFonts w:ascii="Times New Roman" w:hAnsi="Times New Roman" w:cs="Times New Roman"/>
                <w:sz w:val="24"/>
                <w:szCs w:val="24"/>
              </w:rPr>
            </w:pPr>
            <w:r w:rsidRPr="006806C6">
              <w:rPr>
                <w:rFonts w:ascii="Times New Roman" w:hAnsi="Times New Roman" w:cs="Times New Roman"/>
                <w:sz w:val="24"/>
                <w:szCs w:val="24"/>
              </w:rPr>
              <w:t>4.</w:t>
            </w:r>
            <w:r w:rsidR="00D52C0A" w:rsidRPr="00D52C0A">
              <w:t xml:space="preserve"> </w:t>
            </w:r>
            <w:r w:rsidR="00D52C0A" w:rsidRPr="00D52C0A">
              <w:rPr>
                <w:rFonts w:ascii="Times New Roman" w:hAnsi="Times New Roman" w:cs="Times New Roman"/>
                <w:sz w:val="24"/>
                <w:szCs w:val="24"/>
              </w:rPr>
              <w:t xml:space="preserve">S.B.V.V </w:t>
            </w:r>
            <w:proofErr w:type="gramStart"/>
            <w:r w:rsidR="00D52C0A" w:rsidRPr="00D52C0A">
              <w:rPr>
                <w:rFonts w:ascii="Times New Roman" w:hAnsi="Times New Roman" w:cs="Times New Roman"/>
                <w:sz w:val="24"/>
                <w:szCs w:val="24"/>
              </w:rPr>
              <w:t xml:space="preserve">NAGENDRA </w:t>
            </w:r>
            <w:r w:rsidRPr="006806C6">
              <w:rPr>
                <w:rFonts w:ascii="Times New Roman" w:hAnsi="Times New Roman" w:cs="Times New Roman"/>
                <w:sz w:val="24"/>
                <w:szCs w:val="24"/>
              </w:rPr>
              <w:t xml:space="preserve"> (</w:t>
            </w:r>
            <w:proofErr w:type="gramEnd"/>
            <w:r w:rsidRPr="006806C6">
              <w:rPr>
                <w:rFonts w:ascii="Times New Roman" w:hAnsi="Times New Roman" w:cs="Times New Roman"/>
                <w:sz w:val="24"/>
                <w:szCs w:val="24"/>
              </w:rPr>
              <w:t>9923005126)</w:t>
            </w:r>
          </w:p>
          <w:p w14:paraId="6ACC86BE" w14:textId="46F20E69" w:rsidR="00A50BFA" w:rsidRPr="006806C6" w:rsidRDefault="00A50BFA" w:rsidP="00607CBD">
            <w:pPr>
              <w:ind w:left="360"/>
              <w:rPr>
                <w:rFonts w:ascii="Times New Roman" w:hAnsi="Times New Roman" w:cs="Times New Roman"/>
                <w:bCs/>
              </w:rPr>
            </w:pPr>
          </w:p>
        </w:tc>
      </w:tr>
      <w:tr w:rsidR="00A50BFA" w:rsidRPr="006806C6" w14:paraId="1E06331A" w14:textId="77777777" w:rsidTr="0047369A">
        <w:trPr>
          <w:trHeight w:val="509"/>
        </w:trPr>
        <w:tc>
          <w:tcPr>
            <w:tcW w:w="2844" w:type="dxa"/>
          </w:tcPr>
          <w:p w14:paraId="727D8663" w14:textId="77777777" w:rsidR="00A50BFA" w:rsidRPr="006806C6" w:rsidRDefault="00A50BFA" w:rsidP="00607CBD">
            <w:pPr>
              <w:adjustRightInd w:val="0"/>
              <w:jc w:val="center"/>
              <w:rPr>
                <w:rFonts w:ascii="Times New Roman" w:hAnsi="Times New Roman" w:cs="Times New Roman"/>
                <w:sz w:val="24"/>
                <w:szCs w:val="24"/>
              </w:rPr>
            </w:pPr>
            <w:r w:rsidRPr="006806C6">
              <w:rPr>
                <w:rFonts w:ascii="Times New Roman" w:hAnsi="Times New Roman" w:cs="Times New Roman"/>
                <w:sz w:val="24"/>
                <w:szCs w:val="24"/>
              </w:rPr>
              <w:t>Guide Name/Designation</w:t>
            </w:r>
          </w:p>
        </w:tc>
        <w:tc>
          <w:tcPr>
            <w:tcW w:w="6762" w:type="dxa"/>
            <w:gridSpan w:val="2"/>
          </w:tcPr>
          <w:p w14:paraId="5499740E" w14:textId="6331104C" w:rsidR="00A50BFA" w:rsidRPr="00056E2E" w:rsidRDefault="00400A2F" w:rsidP="00607CBD">
            <w:pPr>
              <w:rPr>
                <w:rFonts w:ascii="Times New Roman" w:hAnsi="Times New Roman" w:cs="Times New Roman"/>
                <w:b/>
                <w:bCs/>
                <w:sz w:val="24"/>
                <w:szCs w:val="24"/>
                <w:u w:val="single"/>
              </w:rPr>
            </w:pPr>
            <w:proofErr w:type="spellStart"/>
            <w:r>
              <w:rPr>
                <w:rFonts w:ascii="Times New Roman" w:hAnsi="Times New Roman" w:cs="Times New Roman"/>
                <w:sz w:val="24"/>
                <w:szCs w:val="24"/>
              </w:rPr>
              <w:t>Dr.</w:t>
            </w:r>
            <w:r w:rsidR="00056E2E" w:rsidRPr="00056E2E">
              <w:rPr>
                <w:rFonts w:ascii="Times New Roman" w:hAnsi="Times New Roman" w:cs="Times New Roman"/>
                <w:sz w:val="24"/>
                <w:szCs w:val="24"/>
              </w:rPr>
              <w:t>S.</w:t>
            </w:r>
            <w:proofErr w:type="gramStart"/>
            <w:r w:rsidR="00056E2E" w:rsidRPr="00056E2E">
              <w:rPr>
                <w:rFonts w:ascii="Times New Roman" w:hAnsi="Times New Roman" w:cs="Times New Roman"/>
                <w:sz w:val="24"/>
                <w:szCs w:val="24"/>
              </w:rPr>
              <w:t>P.Balakannan</w:t>
            </w:r>
            <w:proofErr w:type="spellEnd"/>
            <w:proofErr w:type="gramEnd"/>
          </w:p>
        </w:tc>
      </w:tr>
      <w:tr w:rsidR="00A50BFA" w:rsidRPr="006806C6" w14:paraId="07A1A28C" w14:textId="77777777" w:rsidTr="0047369A">
        <w:trPr>
          <w:trHeight w:val="509"/>
        </w:trPr>
        <w:tc>
          <w:tcPr>
            <w:tcW w:w="2844" w:type="dxa"/>
          </w:tcPr>
          <w:p w14:paraId="6EE32324" w14:textId="77777777" w:rsidR="00A50BFA" w:rsidRPr="006806C6" w:rsidRDefault="00A50BFA" w:rsidP="00607CBD">
            <w:pPr>
              <w:adjustRightInd w:val="0"/>
              <w:jc w:val="center"/>
              <w:rPr>
                <w:rFonts w:ascii="Times New Roman" w:hAnsi="Times New Roman" w:cs="Times New Roman"/>
                <w:sz w:val="24"/>
                <w:szCs w:val="24"/>
              </w:rPr>
            </w:pPr>
            <w:r w:rsidRPr="006806C6">
              <w:rPr>
                <w:rFonts w:ascii="Times New Roman" w:hAnsi="Times New Roman" w:cs="Times New Roman"/>
                <w:sz w:val="24"/>
                <w:szCs w:val="24"/>
              </w:rPr>
              <w:t>Program Concentration Area</w:t>
            </w:r>
          </w:p>
        </w:tc>
        <w:tc>
          <w:tcPr>
            <w:tcW w:w="6762" w:type="dxa"/>
            <w:gridSpan w:val="2"/>
          </w:tcPr>
          <w:p w14:paraId="1AC80CD9" w14:textId="4FF2ADBF"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Artificial Intelligence &amp; Embedded System</w:t>
            </w:r>
          </w:p>
        </w:tc>
      </w:tr>
      <w:tr w:rsidR="00A50BFA" w:rsidRPr="006806C6" w14:paraId="52CDCB59" w14:textId="77777777" w:rsidTr="0047369A">
        <w:trPr>
          <w:trHeight w:val="509"/>
        </w:trPr>
        <w:tc>
          <w:tcPr>
            <w:tcW w:w="2844" w:type="dxa"/>
          </w:tcPr>
          <w:p w14:paraId="20BE1923" w14:textId="3D2D480A" w:rsidR="00A50BFA" w:rsidRPr="006806C6" w:rsidRDefault="00A50BFA" w:rsidP="00607CBD">
            <w:pPr>
              <w:adjustRightInd w:val="0"/>
              <w:jc w:val="center"/>
              <w:rPr>
                <w:rFonts w:ascii="Times New Roman" w:hAnsi="Times New Roman" w:cs="Times New Roman"/>
                <w:sz w:val="24"/>
                <w:szCs w:val="24"/>
              </w:rPr>
            </w:pPr>
            <w:r w:rsidRPr="006806C6">
              <w:rPr>
                <w:rFonts w:ascii="Times New Roman" w:hAnsi="Times New Roman" w:cs="Times New Roman"/>
                <w:sz w:val="24"/>
                <w:szCs w:val="24"/>
              </w:rPr>
              <w:t>Technical Requirements</w:t>
            </w:r>
          </w:p>
        </w:tc>
        <w:tc>
          <w:tcPr>
            <w:tcW w:w="6762" w:type="dxa"/>
            <w:gridSpan w:val="2"/>
          </w:tcPr>
          <w:p w14:paraId="37D71F05" w14:textId="77777777" w:rsidR="00A50BFA" w:rsidRPr="006806C6" w:rsidRDefault="00A50BFA" w:rsidP="00607CBD">
            <w:pPr>
              <w:adjustRightInd w:val="0"/>
              <w:rPr>
                <w:rFonts w:ascii="Times New Roman" w:hAnsi="Times New Roman" w:cs="Times New Roman"/>
              </w:rPr>
            </w:pPr>
          </w:p>
        </w:tc>
      </w:tr>
      <w:tr w:rsidR="00A50BFA" w:rsidRPr="006806C6" w14:paraId="1BF35FAC" w14:textId="77777777" w:rsidTr="0047369A">
        <w:trPr>
          <w:trHeight w:val="509"/>
        </w:trPr>
        <w:tc>
          <w:tcPr>
            <w:tcW w:w="2844" w:type="dxa"/>
          </w:tcPr>
          <w:p w14:paraId="5EE593CC" w14:textId="60F3CC63" w:rsidR="00A50BFA" w:rsidRPr="006806C6" w:rsidRDefault="002171E1" w:rsidP="00607CBD">
            <w:pPr>
              <w:adjustRightInd w:val="0"/>
              <w:jc w:val="center"/>
              <w:rPr>
                <w:rFonts w:ascii="Times New Roman" w:hAnsi="Times New Roman" w:cs="Times New Roman"/>
                <w:sz w:val="24"/>
                <w:szCs w:val="24"/>
              </w:rPr>
            </w:pPr>
            <w:r w:rsidRPr="006806C6">
              <w:rPr>
                <w:rFonts w:ascii="Times New Roman" w:hAnsi="Times New Roman" w:cs="Times New Roman"/>
                <w:sz w:val="24"/>
                <w:szCs w:val="24"/>
              </w:rPr>
              <w:t>Software Requirements</w:t>
            </w:r>
          </w:p>
        </w:tc>
        <w:tc>
          <w:tcPr>
            <w:tcW w:w="6762" w:type="dxa"/>
            <w:gridSpan w:val="2"/>
          </w:tcPr>
          <w:p w14:paraId="2863E921" w14:textId="71B6ED2B" w:rsidR="00A50BFA" w:rsidRPr="006806C6" w:rsidRDefault="00A50BFA" w:rsidP="00607CBD">
            <w:pPr>
              <w:adjustRightInd w:val="0"/>
              <w:jc w:val="both"/>
              <w:rPr>
                <w:rFonts w:ascii="Times New Roman" w:hAnsi="Times New Roman" w:cs="Times New Roman"/>
                <w:b/>
                <w:bCs/>
                <w:sz w:val="32"/>
                <w:szCs w:val="32"/>
                <w:u w:val="single"/>
              </w:rPr>
            </w:pPr>
          </w:p>
        </w:tc>
      </w:tr>
      <w:tr w:rsidR="00A50BFA" w:rsidRPr="006806C6" w14:paraId="26D96994" w14:textId="77777777" w:rsidTr="0047369A">
        <w:trPr>
          <w:trHeight w:val="509"/>
        </w:trPr>
        <w:tc>
          <w:tcPr>
            <w:tcW w:w="2844" w:type="dxa"/>
          </w:tcPr>
          <w:p w14:paraId="0D8C5150" w14:textId="77777777" w:rsidR="00A50BFA" w:rsidRPr="006806C6" w:rsidRDefault="00A50BFA" w:rsidP="00607CBD">
            <w:pPr>
              <w:adjustRightInd w:val="0"/>
              <w:jc w:val="both"/>
              <w:rPr>
                <w:rFonts w:ascii="Times New Roman" w:hAnsi="Times New Roman" w:cs="Times New Roman"/>
                <w:b/>
                <w:bCs/>
                <w:sz w:val="28"/>
                <w:szCs w:val="28"/>
              </w:rPr>
            </w:pPr>
            <w:r w:rsidRPr="006806C6">
              <w:rPr>
                <w:rFonts w:ascii="Times New Roman" w:hAnsi="Times New Roman" w:cs="Times New Roman"/>
                <w:b/>
                <w:bCs/>
                <w:sz w:val="28"/>
                <w:szCs w:val="28"/>
              </w:rPr>
              <w:t>Area</w:t>
            </w:r>
          </w:p>
        </w:tc>
        <w:tc>
          <w:tcPr>
            <w:tcW w:w="6118" w:type="dxa"/>
          </w:tcPr>
          <w:p w14:paraId="5B181046" w14:textId="77777777" w:rsidR="00A50BFA" w:rsidRPr="006806C6" w:rsidRDefault="00A50BFA" w:rsidP="00607CBD">
            <w:pPr>
              <w:adjustRightInd w:val="0"/>
              <w:jc w:val="both"/>
              <w:rPr>
                <w:rFonts w:ascii="Times New Roman" w:hAnsi="Times New Roman" w:cs="Times New Roman"/>
                <w:b/>
                <w:bCs/>
                <w:sz w:val="28"/>
                <w:szCs w:val="28"/>
              </w:rPr>
            </w:pPr>
            <w:r w:rsidRPr="006806C6">
              <w:rPr>
                <w:rFonts w:ascii="Times New Roman" w:hAnsi="Times New Roman" w:cs="Times New Roman"/>
                <w:b/>
                <w:bCs/>
                <w:sz w:val="28"/>
                <w:szCs w:val="28"/>
              </w:rPr>
              <w:t>Codes &amp; Standards / Realistic Constraints</w:t>
            </w:r>
          </w:p>
        </w:tc>
        <w:tc>
          <w:tcPr>
            <w:tcW w:w="644" w:type="dxa"/>
          </w:tcPr>
          <w:p w14:paraId="45353FB2" w14:textId="77777777" w:rsidR="00A50BFA" w:rsidRPr="006806C6" w:rsidRDefault="00A50BFA" w:rsidP="00607CBD">
            <w:pPr>
              <w:adjustRightInd w:val="0"/>
              <w:jc w:val="both"/>
              <w:rPr>
                <w:rFonts w:ascii="Times New Roman" w:hAnsi="Times New Roman" w:cs="Times New Roman"/>
                <w:b/>
                <w:bCs/>
              </w:rPr>
            </w:pPr>
            <w:r w:rsidRPr="006806C6">
              <w:rPr>
                <w:rFonts w:ascii="Times New Roman" w:hAnsi="Times New Roman" w:cs="Times New Roman"/>
                <w:b/>
                <w:bCs/>
                <w:sz w:val="28"/>
                <w:szCs w:val="28"/>
              </w:rPr>
              <w:t xml:space="preserve">Tick </w:t>
            </w:r>
            <w:r w:rsidRPr="006806C6">
              <w:rPr>
                <w:rFonts w:ascii="Times New Roman" w:hAnsi="Times New Roman" w:cs="Times New Roman"/>
                <w:b/>
                <w:bCs/>
              </w:rPr>
              <w:sym w:font="Wingdings 2" w:char="F050"/>
            </w:r>
          </w:p>
        </w:tc>
      </w:tr>
      <w:tr w:rsidR="00A50BFA" w:rsidRPr="006806C6" w14:paraId="608CEF1F" w14:textId="77777777" w:rsidTr="0047369A">
        <w:trPr>
          <w:trHeight w:val="662"/>
        </w:trPr>
        <w:tc>
          <w:tcPr>
            <w:tcW w:w="2844" w:type="dxa"/>
            <w:vAlign w:val="center"/>
          </w:tcPr>
          <w:p w14:paraId="7DB42B67" w14:textId="77777777"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Economic</w:t>
            </w:r>
          </w:p>
        </w:tc>
        <w:tc>
          <w:tcPr>
            <w:tcW w:w="6118" w:type="dxa"/>
          </w:tcPr>
          <w:p w14:paraId="03F20A0E" w14:textId="77777777" w:rsidR="00A50BFA" w:rsidRPr="006806C6" w:rsidRDefault="00A50BFA" w:rsidP="00607CBD">
            <w:pPr>
              <w:adjustRightInd w:val="0"/>
              <w:jc w:val="both"/>
              <w:rPr>
                <w:rFonts w:ascii="Times New Roman" w:hAnsi="Times New Roman" w:cs="Times New Roman"/>
              </w:rPr>
            </w:pPr>
          </w:p>
        </w:tc>
        <w:tc>
          <w:tcPr>
            <w:tcW w:w="644" w:type="dxa"/>
            <w:vAlign w:val="center"/>
          </w:tcPr>
          <w:p w14:paraId="77786378" w14:textId="77777777" w:rsidR="00A50BFA" w:rsidRPr="006806C6" w:rsidRDefault="00A50BFA" w:rsidP="00607CBD">
            <w:pPr>
              <w:adjustRightInd w:val="0"/>
              <w:jc w:val="center"/>
              <w:rPr>
                <w:rFonts w:ascii="Times New Roman" w:hAnsi="Times New Roman" w:cs="Times New Roman"/>
              </w:rPr>
            </w:pPr>
          </w:p>
        </w:tc>
      </w:tr>
      <w:tr w:rsidR="00A50BFA" w:rsidRPr="006806C6" w14:paraId="467D6C30" w14:textId="77777777" w:rsidTr="0047369A">
        <w:trPr>
          <w:trHeight w:val="852"/>
        </w:trPr>
        <w:tc>
          <w:tcPr>
            <w:tcW w:w="2844" w:type="dxa"/>
            <w:vAlign w:val="center"/>
          </w:tcPr>
          <w:p w14:paraId="19BE7445" w14:textId="77777777"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Environmental</w:t>
            </w:r>
          </w:p>
        </w:tc>
        <w:tc>
          <w:tcPr>
            <w:tcW w:w="6118" w:type="dxa"/>
          </w:tcPr>
          <w:p w14:paraId="3A7F4625" w14:textId="5CBF4125" w:rsidR="00A50BFA" w:rsidRPr="006806C6" w:rsidRDefault="00A50BFA" w:rsidP="00400A2F">
            <w:pPr>
              <w:jc w:val="both"/>
              <w:rPr>
                <w:rFonts w:ascii="Times New Roman" w:hAnsi="Times New Roman" w:cs="Times New Roman"/>
                <w:b/>
                <w:bCs/>
                <w:sz w:val="24"/>
                <w:szCs w:val="24"/>
              </w:rPr>
            </w:pPr>
            <w:r w:rsidRPr="006806C6">
              <w:rPr>
                <w:rFonts w:ascii="Times New Roman" w:hAnsi="Times New Roman" w:cs="Times New Roman"/>
                <w:bCs/>
                <w:sz w:val="24"/>
                <w:szCs w:val="24"/>
              </w:rPr>
              <w:t xml:space="preserve">This project is mainly for </w:t>
            </w:r>
            <w:r w:rsidR="00F70B6E" w:rsidRPr="006806C6">
              <w:rPr>
                <w:rFonts w:ascii="Times New Roman" w:hAnsi="Times New Roman" w:cs="Times New Roman"/>
                <w:bCs/>
                <w:sz w:val="24"/>
                <w:szCs w:val="24"/>
              </w:rPr>
              <w:t>“</w:t>
            </w:r>
            <w:r w:rsidR="00F70B6E" w:rsidRPr="006806C6">
              <w:rPr>
                <w:rFonts w:ascii="Times New Roman" w:hAnsi="Times New Roman" w:cs="Times New Roman"/>
                <w:sz w:val="24"/>
                <w:szCs w:val="24"/>
              </w:rPr>
              <w:t xml:space="preserve">Automated Track Obstruction Detection and Train Response” </w:t>
            </w:r>
            <w:r w:rsidRPr="006806C6">
              <w:rPr>
                <w:rFonts w:ascii="Times New Roman" w:hAnsi="Times New Roman" w:cs="Times New Roman"/>
                <w:sz w:val="24"/>
                <w:szCs w:val="24"/>
              </w:rPr>
              <w:t xml:space="preserve">that reaches the destination by </w:t>
            </w:r>
            <w:r w:rsidR="00F70B6E" w:rsidRPr="006806C6">
              <w:rPr>
                <w:rFonts w:ascii="Times New Roman" w:hAnsi="Times New Roman" w:cs="Times New Roman"/>
                <w:sz w:val="24"/>
                <w:szCs w:val="24"/>
              </w:rPr>
              <w:t>safety.</w:t>
            </w:r>
          </w:p>
        </w:tc>
        <w:tc>
          <w:tcPr>
            <w:tcW w:w="644" w:type="dxa"/>
          </w:tcPr>
          <w:p w14:paraId="3FB2D36E" w14:textId="77777777" w:rsidR="00A50BFA" w:rsidRPr="006806C6" w:rsidRDefault="00A50BFA" w:rsidP="00607CBD">
            <w:pPr>
              <w:adjustRightInd w:val="0"/>
              <w:jc w:val="center"/>
              <w:rPr>
                <w:rFonts w:ascii="Times New Roman" w:hAnsi="Times New Roman" w:cs="Times New Roman"/>
                <w:b/>
                <w:bCs/>
              </w:rPr>
            </w:pPr>
          </w:p>
          <w:p w14:paraId="4A660292" w14:textId="77777777" w:rsidR="00A50BFA" w:rsidRPr="006806C6" w:rsidRDefault="00A50BFA" w:rsidP="00607CBD">
            <w:pPr>
              <w:adjustRightInd w:val="0"/>
              <w:jc w:val="center"/>
              <w:rPr>
                <w:rFonts w:ascii="Times New Roman" w:hAnsi="Times New Roman" w:cs="Times New Roman"/>
                <w:b/>
                <w:bCs/>
              </w:rPr>
            </w:pPr>
            <w:r w:rsidRPr="006806C6">
              <w:rPr>
                <w:rFonts w:ascii="Times New Roman" w:hAnsi="Times New Roman" w:cs="Times New Roman"/>
                <w:b/>
                <w:bCs/>
              </w:rPr>
              <w:sym w:font="Wingdings 2" w:char="F050"/>
            </w:r>
          </w:p>
        </w:tc>
      </w:tr>
      <w:tr w:rsidR="00A50BFA" w:rsidRPr="006806C6" w14:paraId="4A85AA96" w14:textId="77777777" w:rsidTr="0047369A">
        <w:trPr>
          <w:trHeight w:val="852"/>
        </w:trPr>
        <w:tc>
          <w:tcPr>
            <w:tcW w:w="2844" w:type="dxa"/>
            <w:vAlign w:val="center"/>
          </w:tcPr>
          <w:p w14:paraId="54AC3C69" w14:textId="77777777"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Social</w:t>
            </w:r>
          </w:p>
        </w:tc>
        <w:tc>
          <w:tcPr>
            <w:tcW w:w="6118" w:type="dxa"/>
          </w:tcPr>
          <w:p w14:paraId="6E967337" w14:textId="77777777" w:rsidR="00A50BFA" w:rsidRPr="006806C6" w:rsidRDefault="00A50BFA" w:rsidP="00607CBD">
            <w:pPr>
              <w:adjustRightInd w:val="0"/>
              <w:jc w:val="both"/>
              <w:rPr>
                <w:rFonts w:ascii="Times New Roman" w:hAnsi="Times New Roman" w:cs="Times New Roman"/>
                <w:b/>
                <w:bCs/>
              </w:rPr>
            </w:pPr>
          </w:p>
        </w:tc>
        <w:tc>
          <w:tcPr>
            <w:tcW w:w="644" w:type="dxa"/>
          </w:tcPr>
          <w:p w14:paraId="1CCEF47A" w14:textId="77777777" w:rsidR="00A50BFA" w:rsidRPr="006806C6" w:rsidRDefault="00A50BFA" w:rsidP="00607CBD">
            <w:pPr>
              <w:adjustRightInd w:val="0"/>
              <w:jc w:val="both"/>
              <w:rPr>
                <w:rFonts w:ascii="Times New Roman" w:hAnsi="Times New Roman" w:cs="Times New Roman"/>
                <w:b/>
                <w:bCs/>
              </w:rPr>
            </w:pPr>
          </w:p>
        </w:tc>
      </w:tr>
      <w:tr w:rsidR="00A50BFA" w:rsidRPr="006806C6" w14:paraId="74AFFD61" w14:textId="77777777" w:rsidTr="0047369A">
        <w:trPr>
          <w:trHeight w:val="766"/>
        </w:trPr>
        <w:tc>
          <w:tcPr>
            <w:tcW w:w="2844" w:type="dxa"/>
            <w:vAlign w:val="center"/>
          </w:tcPr>
          <w:p w14:paraId="04EE142A" w14:textId="77777777"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Ethical</w:t>
            </w:r>
          </w:p>
        </w:tc>
        <w:tc>
          <w:tcPr>
            <w:tcW w:w="6118" w:type="dxa"/>
          </w:tcPr>
          <w:p w14:paraId="3C88304D" w14:textId="77777777" w:rsidR="00A50BFA" w:rsidRPr="006806C6" w:rsidRDefault="00A50BFA" w:rsidP="00607CBD">
            <w:pPr>
              <w:adjustRightInd w:val="0"/>
              <w:jc w:val="both"/>
              <w:rPr>
                <w:rFonts w:ascii="Times New Roman" w:hAnsi="Times New Roman" w:cs="Times New Roman"/>
                <w:b/>
                <w:bCs/>
              </w:rPr>
            </w:pPr>
          </w:p>
        </w:tc>
        <w:tc>
          <w:tcPr>
            <w:tcW w:w="644" w:type="dxa"/>
          </w:tcPr>
          <w:p w14:paraId="4FB1D7C8" w14:textId="77777777" w:rsidR="00A50BFA" w:rsidRPr="006806C6" w:rsidRDefault="00A50BFA" w:rsidP="00607CBD">
            <w:pPr>
              <w:adjustRightInd w:val="0"/>
              <w:jc w:val="both"/>
              <w:rPr>
                <w:rFonts w:ascii="Times New Roman" w:hAnsi="Times New Roman" w:cs="Times New Roman"/>
                <w:b/>
                <w:bCs/>
              </w:rPr>
            </w:pPr>
          </w:p>
        </w:tc>
      </w:tr>
      <w:tr w:rsidR="00A50BFA" w:rsidRPr="006806C6" w14:paraId="5DA27A63" w14:textId="77777777" w:rsidTr="0047369A">
        <w:trPr>
          <w:trHeight w:val="766"/>
        </w:trPr>
        <w:tc>
          <w:tcPr>
            <w:tcW w:w="2844" w:type="dxa"/>
            <w:vAlign w:val="center"/>
          </w:tcPr>
          <w:p w14:paraId="1E985765" w14:textId="73F0ECE7"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Health</w:t>
            </w:r>
            <w:r w:rsidR="00F81CC2">
              <w:rPr>
                <w:rFonts w:ascii="Times New Roman" w:hAnsi="Times New Roman" w:cs="Times New Roman"/>
                <w:sz w:val="24"/>
                <w:szCs w:val="24"/>
              </w:rPr>
              <w:t xml:space="preserve"> </w:t>
            </w:r>
            <w:r w:rsidRPr="006806C6">
              <w:rPr>
                <w:rFonts w:ascii="Times New Roman" w:hAnsi="Times New Roman" w:cs="Times New Roman"/>
                <w:sz w:val="24"/>
                <w:szCs w:val="24"/>
              </w:rPr>
              <w:t>and Safety</w:t>
            </w:r>
          </w:p>
        </w:tc>
        <w:tc>
          <w:tcPr>
            <w:tcW w:w="6118" w:type="dxa"/>
          </w:tcPr>
          <w:p w14:paraId="555D798F" w14:textId="77777777" w:rsidR="00A50BFA" w:rsidRPr="006806C6" w:rsidRDefault="00A50BFA" w:rsidP="00607CBD">
            <w:pPr>
              <w:adjustRightInd w:val="0"/>
              <w:jc w:val="both"/>
              <w:rPr>
                <w:rFonts w:ascii="Times New Roman" w:hAnsi="Times New Roman" w:cs="Times New Roman"/>
                <w:b/>
                <w:bCs/>
              </w:rPr>
            </w:pPr>
          </w:p>
        </w:tc>
        <w:tc>
          <w:tcPr>
            <w:tcW w:w="644" w:type="dxa"/>
          </w:tcPr>
          <w:p w14:paraId="7E0D41CE" w14:textId="77777777" w:rsidR="00A50BFA" w:rsidRPr="006806C6" w:rsidRDefault="00A50BFA" w:rsidP="00607CBD">
            <w:pPr>
              <w:adjustRightInd w:val="0"/>
              <w:jc w:val="both"/>
              <w:rPr>
                <w:rFonts w:ascii="Times New Roman" w:hAnsi="Times New Roman" w:cs="Times New Roman"/>
                <w:b/>
                <w:bCs/>
              </w:rPr>
            </w:pPr>
          </w:p>
        </w:tc>
      </w:tr>
      <w:tr w:rsidR="00A50BFA" w:rsidRPr="006806C6" w14:paraId="599D66F2" w14:textId="77777777" w:rsidTr="0047369A">
        <w:trPr>
          <w:trHeight w:val="766"/>
        </w:trPr>
        <w:tc>
          <w:tcPr>
            <w:tcW w:w="2844" w:type="dxa"/>
            <w:vAlign w:val="center"/>
          </w:tcPr>
          <w:p w14:paraId="3D3E203A" w14:textId="77777777"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Manufacturability</w:t>
            </w:r>
          </w:p>
        </w:tc>
        <w:tc>
          <w:tcPr>
            <w:tcW w:w="6118" w:type="dxa"/>
          </w:tcPr>
          <w:p w14:paraId="13671901" w14:textId="77777777" w:rsidR="00A50BFA" w:rsidRPr="006806C6" w:rsidRDefault="00A50BFA" w:rsidP="00607CBD">
            <w:pPr>
              <w:adjustRightInd w:val="0"/>
              <w:jc w:val="both"/>
              <w:rPr>
                <w:rFonts w:ascii="Times New Roman" w:hAnsi="Times New Roman" w:cs="Times New Roman"/>
                <w:b/>
                <w:bCs/>
              </w:rPr>
            </w:pPr>
          </w:p>
        </w:tc>
        <w:tc>
          <w:tcPr>
            <w:tcW w:w="644" w:type="dxa"/>
          </w:tcPr>
          <w:p w14:paraId="7536FD39" w14:textId="77777777" w:rsidR="00A50BFA" w:rsidRPr="006806C6" w:rsidRDefault="00A50BFA" w:rsidP="00607CBD">
            <w:pPr>
              <w:adjustRightInd w:val="0"/>
              <w:jc w:val="both"/>
              <w:rPr>
                <w:rFonts w:ascii="Times New Roman" w:hAnsi="Times New Roman" w:cs="Times New Roman"/>
                <w:b/>
                <w:bCs/>
              </w:rPr>
            </w:pPr>
          </w:p>
        </w:tc>
      </w:tr>
      <w:tr w:rsidR="00A50BFA" w:rsidRPr="006806C6" w14:paraId="7909C490" w14:textId="77777777" w:rsidTr="00F226A1">
        <w:trPr>
          <w:trHeight w:val="440"/>
        </w:trPr>
        <w:tc>
          <w:tcPr>
            <w:tcW w:w="2844" w:type="dxa"/>
            <w:vAlign w:val="center"/>
          </w:tcPr>
          <w:p w14:paraId="068339D8" w14:textId="77777777" w:rsidR="00A50BFA" w:rsidRPr="006806C6" w:rsidRDefault="00A50BFA"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Sustainability</w:t>
            </w:r>
          </w:p>
        </w:tc>
        <w:tc>
          <w:tcPr>
            <w:tcW w:w="6118" w:type="dxa"/>
          </w:tcPr>
          <w:p w14:paraId="734EC478" w14:textId="77777777" w:rsidR="00A50BFA" w:rsidRPr="006806C6" w:rsidRDefault="00A50BFA" w:rsidP="00607CBD">
            <w:pPr>
              <w:adjustRightInd w:val="0"/>
              <w:jc w:val="both"/>
              <w:rPr>
                <w:rFonts w:ascii="Times New Roman" w:hAnsi="Times New Roman" w:cs="Times New Roman"/>
                <w:bCs/>
              </w:rPr>
            </w:pPr>
          </w:p>
        </w:tc>
        <w:tc>
          <w:tcPr>
            <w:tcW w:w="644" w:type="dxa"/>
          </w:tcPr>
          <w:p w14:paraId="2FD427DB" w14:textId="77777777" w:rsidR="00A50BFA" w:rsidRPr="006806C6" w:rsidRDefault="00A50BFA" w:rsidP="00607CBD">
            <w:pPr>
              <w:adjustRightInd w:val="0"/>
              <w:jc w:val="center"/>
              <w:rPr>
                <w:rFonts w:ascii="Times New Roman" w:hAnsi="Times New Roman" w:cs="Times New Roman"/>
                <w:b/>
                <w:bCs/>
              </w:rPr>
            </w:pPr>
          </w:p>
        </w:tc>
      </w:tr>
    </w:tbl>
    <w:p w14:paraId="7B56FE21" w14:textId="5818F05C" w:rsidR="00F70B6E" w:rsidRPr="00CC0B57" w:rsidRDefault="00F70B6E" w:rsidP="00C4493E">
      <w:pPr>
        <w:adjustRightInd w:val="0"/>
        <w:spacing w:line="360" w:lineRule="auto"/>
        <w:jc w:val="both"/>
        <w:rPr>
          <w:rFonts w:ascii="Times New Roman" w:hAnsi="Times New Roman" w:cs="Times New Roman"/>
          <w:b/>
          <w:bCs/>
          <w:sz w:val="28"/>
          <w:szCs w:val="28"/>
        </w:rPr>
      </w:pPr>
      <w:r w:rsidRPr="00CC0B57">
        <w:rPr>
          <w:rFonts w:ascii="Times New Roman" w:hAnsi="Times New Roman" w:cs="Times New Roman"/>
          <w:b/>
          <w:bCs/>
          <w:sz w:val="28"/>
          <w:szCs w:val="28"/>
        </w:rPr>
        <w:lastRenderedPageBreak/>
        <w:t>Realistic Constraints:</w:t>
      </w:r>
    </w:p>
    <w:p w14:paraId="0075C2C6" w14:textId="1BDA58AC" w:rsidR="00612FF8" w:rsidRPr="006806C6" w:rsidRDefault="00F70B6E" w:rsidP="00C4493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As railway transportation is one of the most widely used transportation systems in the world, safety on railway tracks is extremely important. Many train accidents occur due to obstacles such as rocks, animals, vehicles, or damaged tracks. Manual monitoring of tracks is difficult and time-consuming.</w:t>
      </w:r>
    </w:p>
    <w:p w14:paraId="7177CC02" w14:textId="5CA54A73" w:rsidR="00612FF8" w:rsidRPr="006806C6" w:rsidRDefault="00F70B6E" w:rsidP="00C4493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 xml:space="preserve">The Automated Track Obstruction Detection and Train Response System </w:t>
      </w:r>
      <w:proofErr w:type="gramStart"/>
      <w:r w:rsidRPr="006806C6">
        <w:rPr>
          <w:rFonts w:ascii="Times New Roman" w:hAnsi="Times New Roman" w:cs="Times New Roman"/>
          <w:sz w:val="24"/>
          <w:szCs w:val="24"/>
        </w:rPr>
        <w:t>helps</w:t>
      </w:r>
      <w:proofErr w:type="gramEnd"/>
      <w:r w:rsidRPr="006806C6">
        <w:rPr>
          <w:rFonts w:ascii="Times New Roman" w:hAnsi="Times New Roman" w:cs="Times New Roman"/>
          <w:sz w:val="24"/>
          <w:szCs w:val="24"/>
        </w:rPr>
        <w:t xml:space="preserve"> in improving railway safety by automatically detecting obstacles present on railway tracks using sensors. When an obstruction is detected within a specified distance, the system immediately sends a signal to stop the train and generate an alert. The ESP32-CAM module can capture images for monitoring purposes.</w:t>
      </w:r>
    </w:p>
    <w:p w14:paraId="7E77AB13" w14:textId="77777777" w:rsidR="00F70B6E" w:rsidRPr="006806C6" w:rsidRDefault="00F70B6E" w:rsidP="00C4493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This system helps in:</w:t>
      </w:r>
    </w:p>
    <w:p w14:paraId="4FEAFA80" w14:textId="77777777" w:rsidR="00F70B6E" w:rsidRPr="006806C6" w:rsidRDefault="00F70B6E" w:rsidP="00177FCD">
      <w:pPr>
        <w:numPr>
          <w:ilvl w:val="0"/>
          <w:numId w:val="1"/>
        </w:num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Preventing train collisions</w:t>
      </w:r>
    </w:p>
    <w:p w14:paraId="0498F16C" w14:textId="77777777" w:rsidR="00F70B6E" w:rsidRPr="006806C6" w:rsidRDefault="00F70B6E" w:rsidP="00177FCD">
      <w:pPr>
        <w:numPr>
          <w:ilvl w:val="0"/>
          <w:numId w:val="1"/>
        </w:num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Improving railway safety</w:t>
      </w:r>
    </w:p>
    <w:p w14:paraId="7A726571" w14:textId="77777777" w:rsidR="00F70B6E" w:rsidRPr="006806C6" w:rsidRDefault="00F70B6E" w:rsidP="00177FCD">
      <w:pPr>
        <w:numPr>
          <w:ilvl w:val="0"/>
          <w:numId w:val="1"/>
        </w:num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Providing automatic monitoring of railway tracks</w:t>
      </w:r>
    </w:p>
    <w:p w14:paraId="47B4159B" w14:textId="05BF4365" w:rsidR="004A3C32" w:rsidRPr="00F226A1" w:rsidRDefault="00F70B6E" w:rsidP="00177FCD">
      <w:pPr>
        <w:numPr>
          <w:ilvl w:val="0"/>
          <w:numId w:val="1"/>
        </w:num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Reducing human dependency in accident detection</w:t>
      </w:r>
    </w:p>
    <w:p w14:paraId="4CF46FA8" w14:textId="77777777" w:rsidR="00F70B6E" w:rsidRDefault="00F70B6E" w:rsidP="00607CBD">
      <w:pPr>
        <w:adjustRightInd w:val="0"/>
        <w:jc w:val="both"/>
        <w:rPr>
          <w:rFonts w:ascii="Times New Roman" w:hAnsi="Times New Roman" w:cs="Times New Roman"/>
          <w:b/>
          <w:bCs/>
          <w:sz w:val="28"/>
          <w:szCs w:val="28"/>
        </w:rPr>
      </w:pPr>
    </w:p>
    <w:p w14:paraId="7DAD17F8"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Engineering Standards:</w:t>
      </w:r>
    </w:p>
    <w:p w14:paraId="747D8EBC"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sz w:val="24"/>
          <w:szCs w:val="24"/>
        </w:rPr>
        <w:t>The system design follows embedded system, sensor technology, and wireless communication standards applicable to IoT-based safety systems.</w:t>
      </w:r>
    </w:p>
    <w:p w14:paraId="0FD9B610"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sz w:val="24"/>
          <w:szCs w:val="24"/>
        </w:rPr>
        <w:t>The following standards are referred to in this project:</w:t>
      </w:r>
    </w:p>
    <w:p w14:paraId="2E2A4FB7"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1. IEEE 802.15.4 – Low-Rate Wireless Personal Area Networks (LR-WPAN)</w:t>
      </w:r>
      <w:r w:rsidRPr="00200B32">
        <w:rPr>
          <w:rFonts w:ascii="Times New Roman" w:hAnsi="Times New Roman" w:cs="Times New Roman"/>
          <w:sz w:val="24"/>
          <w:szCs w:val="24"/>
        </w:rPr>
        <w:t xml:space="preserve"> This standard defines the physical and MAC layer specifications for low-power, low-data-rate wireless communication used in embedded and IoT systems. It is applicable to the wireless data transmission between the ESP32-CAM module and the monitoring station.</w:t>
      </w:r>
    </w:p>
    <w:p w14:paraId="2840F965"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2. IEEE 802.11 (</w:t>
      </w:r>
      <w:proofErr w:type="spellStart"/>
      <w:r w:rsidRPr="00200B32">
        <w:rPr>
          <w:rFonts w:ascii="Times New Roman" w:hAnsi="Times New Roman" w:cs="Times New Roman"/>
          <w:b/>
          <w:bCs/>
          <w:sz w:val="24"/>
          <w:szCs w:val="24"/>
        </w:rPr>
        <w:t>WiFi</w:t>
      </w:r>
      <w:proofErr w:type="spellEnd"/>
      <w:r w:rsidRPr="00200B32">
        <w:rPr>
          <w:rFonts w:ascii="Times New Roman" w:hAnsi="Times New Roman" w:cs="Times New Roman"/>
          <w:b/>
          <w:bCs/>
          <w:sz w:val="24"/>
          <w:szCs w:val="24"/>
        </w:rPr>
        <w:t xml:space="preserve"> Standard)</w:t>
      </w:r>
      <w:r w:rsidRPr="00200B32">
        <w:rPr>
          <w:rFonts w:ascii="Times New Roman" w:hAnsi="Times New Roman" w:cs="Times New Roman"/>
          <w:sz w:val="24"/>
          <w:szCs w:val="24"/>
        </w:rPr>
        <w:t xml:space="preserve"> The ESP32-CAM module uses IEEE 802.11 b/g/n </w:t>
      </w:r>
      <w:proofErr w:type="spellStart"/>
      <w:r w:rsidRPr="00200B32">
        <w:rPr>
          <w:rFonts w:ascii="Times New Roman" w:hAnsi="Times New Roman" w:cs="Times New Roman"/>
          <w:sz w:val="24"/>
          <w:szCs w:val="24"/>
        </w:rPr>
        <w:t>WiFi</w:t>
      </w:r>
      <w:proofErr w:type="spellEnd"/>
      <w:r w:rsidRPr="00200B32">
        <w:rPr>
          <w:rFonts w:ascii="Times New Roman" w:hAnsi="Times New Roman" w:cs="Times New Roman"/>
          <w:sz w:val="24"/>
          <w:szCs w:val="24"/>
        </w:rPr>
        <w:t xml:space="preserve"> protocol for live video streaming and remote monitoring. This standard governs wireless LAN communication used in the system.</w:t>
      </w:r>
    </w:p>
    <w:p w14:paraId="5FAC7054"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3. IEC 61508 – Functional Safety of Electrical/Electronic/Programmable Electronic Safety-related Systems</w:t>
      </w:r>
      <w:r w:rsidRPr="00200B32">
        <w:rPr>
          <w:rFonts w:ascii="Times New Roman" w:hAnsi="Times New Roman" w:cs="Times New Roman"/>
          <w:sz w:val="24"/>
          <w:szCs w:val="24"/>
        </w:rPr>
        <w:t xml:space="preserve"> This international standard is relevant to the safety-critical nature of the project. The automatic stopping of the train upon obstacle detection follows the principles of functional safety defined under this standard.</w:t>
      </w:r>
    </w:p>
    <w:p w14:paraId="755E4225"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lastRenderedPageBreak/>
        <w:t>4. UART Communication Standard (TIA/EIA-232)</w:t>
      </w:r>
      <w:r w:rsidRPr="00200B32">
        <w:rPr>
          <w:rFonts w:ascii="Times New Roman" w:hAnsi="Times New Roman" w:cs="Times New Roman"/>
          <w:sz w:val="24"/>
          <w:szCs w:val="24"/>
        </w:rPr>
        <w:t xml:space="preserve"> The serial communication between the ESP32-CAM and connected modules follows the UART protocol standard, ensuring reliable data transfer between components.</w:t>
      </w:r>
    </w:p>
    <w:p w14:paraId="3C1C7A68" w14:textId="153D4D60"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5. HC-SR04 Ultrasonic Sensor – Manufacturer Specifications</w:t>
      </w:r>
      <w:r w:rsidRPr="00200B32">
        <w:rPr>
          <w:rFonts w:ascii="Times New Roman" w:hAnsi="Times New Roman" w:cs="Times New Roman"/>
          <w:sz w:val="24"/>
          <w:szCs w:val="24"/>
        </w:rPr>
        <w:t xml:space="preserve"> The sensor operates at 40 kHz ultrasonic frequency as per the component datasheet standard, with a detection range of 2 cm to </w:t>
      </w:r>
      <w:r w:rsidR="001667A8">
        <w:rPr>
          <w:rFonts w:ascii="Times New Roman" w:hAnsi="Times New Roman" w:cs="Times New Roman"/>
          <w:sz w:val="24"/>
          <w:szCs w:val="24"/>
        </w:rPr>
        <w:t>30</w:t>
      </w:r>
      <w:r w:rsidRPr="00200B32">
        <w:rPr>
          <w:rFonts w:ascii="Times New Roman" w:hAnsi="Times New Roman" w:cs="Times New Roman"/>
          <w:sz w:val="24"/>
          <w:szCs w:val="24"/>
        </w:rPr>
        <w:t>0 cm and an operating voltage of 5V DC.</w:t>
      </w:r>
    </w:p>
    <w:p w14:paraId="2B90B017" w14:textId="77777777" w:rsidR="00200B32" w:rsidRPr="00200B32" w:rsidRDefault="00200B32" w:rsidP="00200B32">
      <w:pPr>
        <w:adjustRightInd w:val="0"/>
        <w:spacing w:line="360" w:lineRule="auto"/>
        <w:jc w:val="both"/>
        <w:rPr>
          <w:rFonts w:ascii="Times New Roman" w:hAnsi="Times New Roman" w:cs="Times New Roman"/>
          <w:sz w:val="24"/>
          <w:szCs w:val="24"/>
        </w:rPr>
      </w:pPr>
      <w:r w:rsidRPr="00200B32">
        <w:rPr>
          <w:rFonts w:ascii="Times New Roman" w:hAnsi="Times New Roman" w:cs="Times New Roman"/>
          <w:sz w:val="24"/>
          <w:szCs w:val="24"/>
        </w:rPr>
        <w:t>The design considerations based on these standards include:</w:t>
      </w:r>
    </w:p>
    <w:p w14:paraId="68C020B2" w14:textId="77777777" w:rsidR="00200B32" w:rsidRPr="00200B32" w:rsidRDefault="00200B32" w:rsidP="00177FCD">
      <w:pPr>
        <w:numPr>
          <w:ilvl w:val="0"/>
          <w:numId w:val="16"/>
        </w:num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Reliability</w:t>
      </w:r>
      <w:r w:rsidRPr="00200B32">
        <w:rPr>
          <w:rFonts w:ascii="Times New Roman" w:hAnsi="Times New Roman" w:cs="Times New Roman"/>
          <w:sz w:val="24"/>
          <w:szCs w:val="24"/>
        </w:rPr>
        <w:t xml:space="preserve"> – Accurate and consistent obstacle detection using ultrasonic sensing</w:t>
      </w:r>
    </w:p>
    <w:p w14:paraId="2DB32B4D" w14:textId="77777777" w:rsidR="00200B32" w:rsidRPr="00200B32" w:rsidRDefault="00200B32" w:rsidP="00177FCD">
      <w:pPr>
        <w:numPr>
          <w:ilvl w:val="0"/>
          <w:numId w:val="16"/>
        </w:num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Low Power Consumption</w:t>
      </w:r>
      <w:r w:rsidRPr="00200B32">
        <w:rPr>
          <w:rFonts w:ascii="Times New Roman" w:hAnsi="Times New Roman" w:cs="Times New Roman"/>
          <w:sz w:val="24"/>
          <w:szCs w:val="24"/>
        </w:rPr>
        <w:t xml:space="preserve"> – Efficient operation of ESP32-CAM and peripheral components</w:t>
      </w:r>
    </w:p>
    <w:p w14:paraId="4D90EC42" w14:textId="77777777" w:rsidR="00200B32" w:rsidRPr="00200B32" w:rsidRDefault="00200B32" w:rsidP="00177FCD">
      <w:pPr>
        <w:numPr>
          <w:ilvl w:val="0"/>
          <w:numId w:val="16"/>
        </w:num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Real-Time Response</w:t>
      </w:r>
      <w:r w:rsidRPr="00200B32">
        <w:rPr>
          <w:rFonts w:ascii="Times New Roman" w:hAnsi="Times New Roman" w:cs="Times New Roman"/>
          <w:sz w:val="24"/>
          <w:szCs w:val="24"/>
        </w:rPr>
        <w:t xml:space="preserve"> – Immediate motor stop within 66ms upon obstacle detection</w:t>
      </w:r>
    </w:p>
    <w:p w14:paraId="4BC47E29" w14:textId="77777777" w:rsidR="00200B32" w:rsidRPr="00200B32" w:rsidRDefault="00200B32" w:rsidP="00177FCD">
      <w:pPr>
        <w:numPr>
          <w:ilvl w:val="0"/>
          <w:numId w:val="16"/>
        </w:num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Safety</w:t>
      </w:r>
      <w:r w:rsidRPr="00200B32">
        <w:rPr>
          <w:rFonts w:ascii="Times New Roman" w:hAnsi="Times New Roman" w:cs="Times New Roman"/>
          <w:sz w:val="24"/>
          <w:szCs w:val="24"/>
        </w:rPr>
        <w:t xml:space="preserve"> – System behavior follows functional safety principles to prevent accidents</w:t>
      </w:r>
    </w:p>
    <w:p w14:paraId="4C28D119" w14:textId="77777777" w:rsidR="00200B32" w:rsidRPr="00200B32" w:rsidRDefault="00200B32" w:rsidP="00177FCD">
      <w:pPr>
        <w:numPr>
          <w:ilvl w:val="0"/>
          <w:numId w:val="16"/>
        </w:num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Scalability</w:t>
      </w:r>
      <w:r w:rsidRPr="00200B32">
        <w:rPr>
          <w:rFonts w:ascii="Times New Roman" w:hAnsi="Times New Roman" w:cs="Times New Roman"/>
          <w:sz w:val="24"/>
          <w:szCs w:val="24"/>
        </w:rPr>
        <w:t xml:space="preserve"> – Architecture can be expanded to real railway networks</w:t>
      </w:r>
    </w:p>
    <w:p w14:paraId="54EA7CA1" w14:textId="77777777" w:rsidR="00200B32" w:rsidRPr="00200B32" w:rsidRDefault="00200B32" w:rsidP="00177FCD">
      <w:pPr>
        <w:numPr>
          <w:ilvl w:val="0"/>
          <w:numId w:val="16"/>
        </w:numPr>
        <w:adjustRightInd w:val="0"/>
        <w:spacing w:line="360" w:lineRule="auto"/>
        <w:jc w:val="both"/>
        <w:rPr>
          <w:rFonts w:ascii="Times New Roman" w:hAnsi="Times New Roman" w:cs="Times New Roman"/>
          <w:sz w:val="24"/>
          <w:szCs w:val="24"/>
        </w:rPr>
      </w:pPr>
      <w:r w:rsidRPr="00200B32">
        <w:rPr>
          <w:rFonts w:ascii="Times New Roman" w:hAnsi="Times New Roman" w:cs="Times New Roman"/>
          <w:b/>
          <w:bCs/>
          <w:sz w:val="24"/>
          <w:szCs w:val="24"/>
        </w:rPr>
        <w:t>Wireless Security</w:t>
      </w:r>
      <w:r w:rsidRPr="00200B32">
        <w:rPr>
          <w:rFonts w:ascii="Times New Roman" w:hAnsi="Times New Roman" w:cs="Times New Roman"/>
          <w:sz w:val="24"/>
          <w:szCs w:val="24"/>
        </w:rPr>
        <w:t xml:space="preserve"> – </w:t>
      </w:r>
      <w:proofErr w:type="spellStart"/>
      <w:r w:rsidRPr="00200B32">
        <w:rPr>
          <w:rFonts w:ascii="Times New Roman" w:hAnsi="Times New Roman" w:cs="Times New Roman"/>
          <w:sz w:val="24"/>
          <w:szCs w:val="24"/>
        </w:rPr>
        <w:t>WiFi</w:t>
      </w:r>
      <w:proofErr w:type="spellEnd"/>
      <w:r w:rsidRPr="00200B32">
        <w:rPr>
          <w:rFonts w:ascii="Times New Roman" w:hAnsi="Times New Roman" w:cs="Times New Roman"/>
          <w:sz w:val="24"/>
          <w:szCs w:val="24"/>
        </w:rPr>
        <w:t xml:space="preserve"> communication secured through standard protocols</w:t>
      </w:r>
    </w:p>
    <w:p w14:paraId="1C4F29F2" w14:textId="77777777" w:rsidR="00200B32" w:rsidRDefault="00200B32" w:rsidP="00607CBD">
      <w:pPr>
        <w:adjustRightInd w:val="0"/>
        <w:jc w:val="both"/>
        <w:rPr>
          <w:rFonts w:ascii="Times New Roman" w:hAnsi="Times New Roman" w:cs="Times New Roman"/>
          <w:sz w:val="24"/>
          <w:szCs w:val="24"/>
        </w:rPr>
      </w:pPr>
    </w:p>
    <w:p w14:paraId="306B64C6" w14:textId="77777777" w:rsidR="00063DBB" w:rsidRDefault="00063DBB" w:rsidP="00607CBD">
      <w:pPr>
        <w:adjustRightInd w:val="0"/>
        <w:jc w:val="both"/>
        <w:rPr>
          <w:rFonts w:ascii="Times New Roman" w:hAnsi="Times New Roman" w:cs="Times New Roman"/>
          <w:sz w:val="24"/>
          <w:szCs w:val="24"/>
        </w:rPr>
      </w:pPr>
    </w:p>
    <w:p w14:paraId="2ED71666" w14:textId="77777777" w:rsidR="00063DBB" w:rsidRDefault="00063DBB" w:rsidP="00607CBD">
      <w:pPr>
        <w:adjustRightInd w:val="0"/>
        <w:jc w:val="both"/>
        <w:rPr>
          <w:rFonts w:ascii="Times New Roman" w:hAnsi="Times New Roman" w:cs="Times New Roman"/>
          <w:sz w:val="24"/>
          <w:szCs w:val="24"/>
        </w:rPr>
      </w:pPr>
    </w:p>
    <w:p w14:paraId="1D9D4259" w14:textId="77777777" w:rsidR="00063DBB" w:rsidRDefault="00063DBB" w:rsidP="00607CBD">
      <w:pPr>
        <w:adjustRightInd w:val="0"/>
        <w:jc w:val="both"/>
        <w:rPr>
          <w:rFonts w:ascii="Times New Roman" w:hAnsi="Times New Roman" w:cs="Times New Roman"/>
          <w:sz w:val="24"/>
          <w:szCs w:val="24"/>
        </w:rPr>
      </w:pPr>
    </w:p>
    <w:p w14:paraId="6C6008E2" w14:textId="77777777" w:rsidR="00063DBB" w:rsidRDefault="00063DBB" w:rsidP="00607CBD">
      <w:pPr>
        <w:adjustRightInd w:val="0"/>
        <w:jc w:val="both"/>
        <w:rPr>
          <w:rFonts w:ascii="Times New Roman" w:hAnsi="Times New Roman" w:cs="Times New Roman"/>
          <w:sz w:val="24"/>
          <w:szCs w:val="24"/>
        </w:rPr>
      </w:pPr>
    </w:p>
    <w:p w14:paraId="6128A0B5" w14:textId="77777777" w:rsidR="00063DBB" w:rsidRDefault="00063DBB" w:rsidP="00607CBD">
      <w:pPr>
        <w:adjustRightInd w:val="0"/>
        <w:jc w:val="both"/>
        <w:rPr>
          <w:rFonts w:ascii="Times New Roman" w:hAnsi="Times New Roman" w:cs="Times New Roman"/>
          <w:sz w:val="24"/>
          <w:szCs w:val="24"/>
        </w:rPr>
      </w:pPr>
    </w:p>
    <w:p w14:paraId="11DDA8C7" w14:textId="77777777" w:rsidR="00063DBB" w:rsidRDefault="00063DBB" w:rsidP="00607CBD">
      <w:pPr>
        <w:adjustRightInd w:val="0"/>
        <w:jc w:val="both"/>
        <w:rPr>
          <w:rFonts w:ascii="Times New Roman" w:hAnsi="Times New Roman" w:cs="Times New Roman"/>
          <w:sz w:val="24"/>
          <w:szCs w:val="24"/>
        </w:rPr>
      </w:pPr>
    </w:p>
    <w:p w14:paraId="4E5745A2" w14:textId="77777777" w:rsidR="00063DBB" w:rsidRDefault="00063DBB" w:rsidP="00607CBD">
      <w:pPr>
        <w:adjustRightInd w:val="0"/>
        <w:jc w:val="both"/>
        <w:rPr>
          <w:rFonts w:ascii="Times New Roman" w:hAnsi="Times New Roman" w:cs="Times New Roman"/>
          <w:sz w:val="24"/>
          <w:szCs w:val="24"/>
        </w:rPr>
      </w:pPr>
    </w:p>
    <w:p w14:paraId="66E29913" w14:textId="77777777" w:rsidR="00063DBB" w:rsidRDefault="00063DBB" w:rsidP="00607CBD">
      <w:pPr>
        <w:adjustRightInd w:val="0"/>
        <w:jc w:val="both"/>
        <w:rPr>
          <w:rFonts w:ascii="Times New Roman" w:hAnsi="Times New Roman" w:cs="Times New Roman"/>
          <w:sz w:val="24"/>
          <w:szCs w:val="24"/>
        </w:rPr>
      </w:pPr>
    </w:p>
    <w:p w14:paraId="7EC34EB5" w14:textId="77777777" w:rsidR="00063DBB" w:rsidRDefault="00063DBB" w:rsidP="00607CBD">
      <w:pPr>
        <w:adjustRightInd w:val="0"/>
        <w:jc w:val="both"/>
        <w:rPr>
          <w:rFonts w:ascii="Times New Roman" w:hAnsi="Times New Roman" w:cs="Times New Roman"/>
          <w:sz w:val="24"/>
          <w:szCs w:val="24"/>
        </w:rPr>
      </w:pPr>
    </w:p>
    <w:p w14:paraId="5860FD56" w14:textId="77777777" w:rsidR="00063DBB" w:rsidRDefault="00063DBB" w:rsidP="00607CBD">
      <w:pPr>
        <w:adjustRightInd w:val="0"/>
        <w:jc w:val="both"/>
        <w:rPr>
          <w:rFonts w:ascii="Times New Roman" w:hAnsi="Times New Roman" w:cs="Times New Roman"/>
          <w:sz w:val="24"/>
          <w:szCs w:val="24"/>
        </w:rPr>
      </w:pPr>
    </w:p>
    <w:p w14:paraId="41FC0A07" w14:textId="77777777" w:rsidR="00CC0B57" w:rsidRDefault="00CC0B57" w:rsidP="00607CBD">
      <w:pPr>
        <w:jc w:val="center"/>
        <w:rPr>
          <w:rFonts w:ascii="Times New Roman" w:hAnsi="Times New Roman" w:cs="Times New Roman"/>
          <w:sz w:val="24"/>
          <w:szCs w:val="24"/>
        </w:rPr>
      </w:pPr>
    </w:p>
    <w:p w14:paraId="089338FF" w14:textId="77777777" w:rsidR="00C4493E" w:rsidRDefault="00C4493E" w:rsidP="00607CBD">
      <w:pPr>
        <w:jc w:val="center"/>
        <w:rPr>
          <w:rFonts w:ascii="Times New Roman" w:hAnsi="Times New Roman" w:cs="Times New Roman"/>
          <w:b/>
          <w:bCs/>
          <w:sz w:val="30"/>
          <w:szCs w:val="30"/>
          <w:lang w:val="en-IN" w:eastAsia="en-IN"/>
        </w:rPr>
      </w:pPr>
    </w:p>
    <w:p w14:paraId="405A9746" w14:textId="77777777" w:rsidR="00C4493E" w:rsidRDefault="00C4493E" w:rsidP="00607CBD">
      <w:pPr>
        <w:jc w:val="center"/>
        <w:rPr>
          <w:rFonts w:ascii="Times New Roman" w:hAnsi="Times New Roman" w:cs="Times New Roman"/>
          <w:b/>
          <w:bCs/>
          <w:sz w:val="30"/>
          <w:szCs w:val="30"/>
          <w:lang w:val="en-IN" w:eastAsia="en-IN"/>
        </w:rPr>
      </w:pPr>
    </w:p>
    <w:p w14:paraId="7C818271" w14:textId="77777777" w:rsidR="00C4493E" w:rsidRDefault="00C4493E" w:rsidP="00607CBD">
      <w:pPr>
        <w:jc w:val="center"/>
        <w:rPr>
          <w:rFonts w:ascii="Times New Roman" w:hAnsi="Times New Roman" w:cs="Times New Roman"/>
          <w:b/>
          <w:bCs/>
          <w:sz w:val="30"/>
          <w:szCs w:val="30"/>
          <w:lang w:val="en-IN" w:eastAsia="en-IN"/>
        </w:rPr>
      </w:pPr>
    </w:p>
    <w:p w14:paraId="3FF49892" w14:textId="77777777" w:rsidR="00C4493E" w:rsidRDefault="00C4493E" w:rsidP="00607CBD">
      <w:pPr>
        <w:jc w:val="center"/>
        <w:rPr>
          <w:rFonts w:ascii="Times New Roman" w:hAnsi="Times New Roman" w:cs="Times New Roman"/>
          <w:b/>
          <w:bCs/>
          <w:sz w:val="30"/>
          <w:szCs w:val="30"/>
          <w:lang w:val="en-IN" w:eastAsia="en-IN"/>
        </w:rPr>
      </w:pPr>
    </w:p>
    <w:p w14:paraId="531882FC" w14:textId="77777777" w:rsidR="00C4493E" w:rsidRDefault="00C4493E" w:rsidP="00607CBD">
      <w:pPr>
        <w:jc w:val="center"/>
        <w:rPr>
          <w:rFonts w:ascii="Times New Roman" w:hAnsi="Times New Roman" w:cs="Times New Roman"/>
          <w:b/>
          <w:bCs/>
          <w:sz w:val="30"/>
          <w:szCs w:val="30"/>
          <w:lang w:val="en-IN" w:eastAsia="en-IN"/>
        </w:rPr>
      </w:pPr>
    </w:p>
    <w:p w14:paraId="56018BBF" w14:textId="77777777" w:rsidR="00C4493E" w:rsidRDefault="00C4493E" w:rsidP="00607CBD">
      <w:pPr>
        <w:jc w:val="center"/>
        <w:rPr>
          <w:rFonts w:ascii="Times New Roman" w:hAnsi="Times New Roman" w:cs="Times New Roman"/>
          <w:b/>
          <w:bCs/>
          <w:sz w:val="30"/>
          <w:szCs w:val="30"/>
          <w:lang w:val="en-IN" w:eastAsia="en-IN"/>
        </w:rPr>
      </w:pPr>
    </w:p>
    <w:p w14:paraId="00CF1C4C" w14:textId="77777777" w:rsidR="00C4493E" w:rsidRDefault="00C4493E" w:rsidP="00607CBD">
      <w:pPr>
        <w:jc w:val="center"/>
        <w:rPr>
          <w:rFonts w:ascii="Times New Roman" w:hAnsi="Times New Roman" w:cs="Times New Roman"/>
          <w:b/>
          <w:bCs/>
          <w:sz w:val="30"/>
          <w:szCs w:val="30"/>
          <w:lang w:val="en-IN" w:eastAsia="en-IN"/>
        </w:rPr>
      </w:pPr>
    </w:p>
    <w:p w14:paraId="761BA24C" w14:textId="77777777" w:rsidR="00C4493E" w:rsidRDefault="00C4493E" w:rsidP="00607CBD">
      <w:pPr>
        <w:jc w:val="center"/>
        <w:rPr>
          <w:rFonts w:ascii="Times New Roman" w:hAnsi="Times New Roman" w:cs="Times New Roman"/>
          <w:b/>
          <w:bCs/>
          <w:sz w:val="30"/>
          <w:szCs w:val="30"/>
          <w:lang w:val="en-IN" w:eastAsia="en-IN"/>
        </w:rPr>
      </w:pPr>
    </w:p>
    <w:p w14:paraId="03492799" w14:textId="77777777" w:rsidR="00081E8D" w:rsidRDefault="00081E8D" w:rsidP="001667A8">
      <w:pPr>
        <w:rPr>
          <w:rFonts w:ascii="Times New Roman" w:hAnsi="Times New Roman" w:cs="Times New Roman"/>
          <w:b/>
          <w:bCs/>
          <w:sz w:val="30"/>
          <w:szCs w:val="30"/>
          <w:lang w:val="en-IN" w:eastAsia="en-IN"/>
        </w:rPr>
      </w:pPr>
    </w:p>
    <w:p w14:paraId="6E246403" w14:textId="77777777" w:rsidR="00081E8D" w:rsidRDefault="00081E8D" w:rsidP="00607CBD">
      <w:pPr>
        <w:jc w:val="center"/>
        <w:rPr>
          <w:rFonts w:ascii="Times New Roman" w:hAnsi="Times New Roman" w:cs="Times New Roman"/>
          <w:b/>
          <w:bCs/>
          <w:sz w:val="30"/>
          <w:szCs w:val="30"/>
          <w:lang w:val="en-IN" w:eastAsia="en-IN"/>
        </w:rPr>
      </w:pPr>
    </w:p>
    <w:p w14:paraId="0A6E3D4D" w14:textId="77777777" w:rsidR="00C4493E" w:rsidRDefault="00C4493E" w:rsidP="00607CBD">
      <w:pPr>
        <w:jc w:val="center"/>
        <w:rPr>
          <w:rFonts w:ascii="Times New Roman" w:hAnsi="Times New Roman" w:cs="Times New Roman"/>
          <w:b/>
          <w:bCs/>
          <w:sz w:val="30"/>
          <w:szCs w:val="30"/>
          <w:lang w:val="en-IN" w:eastAsia="en-IN"/>
        </w:rPr>
      </w:pPr>
    </w:p>
    <w:p w14:paraId="46651156" w14:textId="7F480ED7" w:rsidR="004A3C32" w:rsidRPr="005B7711" w:rsidRDefault="004A3C32" w:rsidP="00607CBD">
      <w:pPr>
        <w:jc w:val="center"/>
        <w:rPr>
          <w:rFonts w:ascii="Times New Roman" w:hAnsi="Times New Roman" w:cs="Times New Roman"/>
          <w:sz w:val="30"/>
          <w:szCs w:val="30"/>
        </w:rPr>
      </w:pPr>
      <w:r w:rsidRPr="005B7711">
        <w:rPr>
          <w:rFonts w:ascii="Times New Roman" w:hAnsi="Times New Roman" w:cs="Times New Roman"/>
          <w:b/>
          <w:bCs/>
          <w:sz w:val="30"/>
          <w:szCs w:val="30"/>
          <w:lang w:val="en-IN" w:eastAsia="en-IN"/>
        </w:rPr>
        <w:lastRenderedPageBreak/>
        <w:t>DECLARATION BY THE STUDENT</w:t>
      </w:r>
    </w:p>
    <w:p w14:paraId="3C214F3B" w14:textId="77777777" w:rsidR="004A3C32" w:rsidRPr="006806C6" w:rsidRDefault="004A3C32" w:rsidP="0000399F">
      <w:pPr>
        <w:spacing w:line="360" w:lineRule="auto"/>
        <w:jc w:val="center"/>
        <w:rPr>
          <w:rFonts w:ascii="Times New Roman" w:hAnsi="Times New Roman" w:cs="Times New Roman"/>
          <w:b/>
          <w:bCs/>
          <w:sz w:val="28"/>
          <w:szCs w:val="28"/>
          <w:lang w:val="en-IN" w:eastAsia="en-IN"/>
        </w:rPr>
      </w:pPr>
    </w:p>
    <w:p w14:paraId="0AB6F4CE" w14:textId="77777777" w:rsidR="004A3C32" w:rsidRPr="0000399F" w:rsidRDefault="004A3C32" w:rsidP="0000399F">
      <w:pPr>
        <w:adjustRightInd w:val="0"/>
        <w:spacing w:line="360" w:lineRule="auto"/>
        <w:jc w:val="both"/>
        <w:rPr>
          <w:rFonts w:ascii="Times New Roman" w:hAnsi="Times New Roman" w:cs="Times New Roman"/>
          <w:sz w:val="24"/>
          <w:szCs w:val="24"/>
        </w:rPr>
      </w:pPr>
      <w:r w:rsidRPr="0000399F">
        <w:rPr>
          <w:rFonts w:ascii="Times New Roman" w:hAnsi="Times New Roman" w:cs="Times New Roman"/>
          <w:sz w:val="24"/>
          <w:szCs w:val="24"/>
        </w:rPr>
        <w:t xml:space="preserve">We affirm that the project work titled </w:t>
      </w:r>
      <w:r w:rsidRPr="0000399F">
        <w:rPr>
          <w:rFonts w:ascii="Times New Roman" w:hAnsi="Times New Roman" w:cs="Times New Roman"/>
          <w:b/>
          <w:bCs/>
          <w:sz w:val="24"/>
          <w:szCs w:val="24"/>
        </w:rPr>
        <w:t>“Automated Track Obstruction Detection and Train Response”</w:t>
      </w:r>
      <w:r w:rsidRPr="0000399F">
        <w:rPr>
          <w:rFonts w:ascii="Times New Roman" w:hAnsi="Times New Roman" w:cs="Times New Roman"/>
          <w:sz w:val="24"/>
          <w:szCs w:val="24"/>
        </w:rPr>
        <w:t xml:space="preserve"> being submitted in partial fulfillment for the award of the degree of </w:t>
      </w:r>
      <w:r w:rsidRPr="0000399F">
        <w:rPr>
          <w:rFonts w:ascii="Times New Roman" w:hAnsi="Times New Roman" w:cs="Times New Roman"/>
          <w:b/>
          <w:bCs/>
          <w:sz w:val="24"/>
          <w:szCs w:val="24"/>
        </w:rPr>
        <w:t>Bachelor of Technology</w:t>
      </w:r>
      <w:r w:rsidRPr="0000399F">
        <w:rPr>
          <w:rFonts w:ascii="Times New Roman" w:hAnsi="Times New Roman" w:cs="Times New Roman"/>
          <w:sz w:val="24"/>
          <w:szCs w:val="24"/>
        </w:rPr>
        <w:t xml:space="preserve"> is the original work carried out by us.</w:t>
      </w:r>
    </w:p>
    <w:p w14:paraId="23B92B36" w14:textId="77777777" w:rsidR="00612FF8" w:rsidRPr="006806C6" w:rsidRDefault="00612FF8" w:rsidP="0000399F">
      <w:pPr>
        <w:adjustRightInd w:val="0"/>
        <w:spacing w:line="360" w:lineRule="auto"/>
        <w:jc w:val="both"/>
        <w:rPr>
          <w:rFonts w:ascii="Times New Roman" w:hAnsi="Times New Roman" w:cs="Times New Roman"/>
          <w:sz w:val="24"/>
          <w:szCs w:val="24"/>
        </w:rPr>
      </w:pPr>
    </w:p>
    <w:p w14:paraId="27DA3950" w14:textId="77777777" w:rsidR="004A3C32" w:rsidRPr="006806C6" w:rsidRDefault="004A3C32" w:rsidP="0000399F">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This project has been completed under the guidance and supervision of our project guide. We declare that this work has not been submitted earlier, either in full or in part, for the award of any degree or diploma in this or any other university or institution.</w:t>
      </w:r>
    </w:p>
    <w:p w14:paraId="5FEA34FB" w14:textId="77777777" w:rsidR="00612FF8" w:rsidRPr="006806C6" w:rsidRDefault="00612FF8" w:rsidP="00607CBD">
      <w:pPr>
        <w:adjustRightInd w:val="0"/>
        <w:jc w:val="both"/>
        <w:rPr>
          <w:rFonts w:ascii="Times New Roman" w:hAnsi="Times New Roman" w:cs="Times New Roman"/>
          <w:sz w:val="24"/>
          <w:szCs w:val="24"/>
        </w:rPr>
      </w:pPr>
    </w:p>
    <w:p w14:paraId="31F39E6C" w14:textId="1E2B823E" w:rsidR="00F70B6E" w:rsidRPr="0000399F" w:rsidRDefault="004A3C32" w:rsidP="0000399F">
      <w:pPr>
        <w:adjustRightInd w:val="0"/>
        <w:jc w:val="both"/>
        <w:rPr>
          <w:rFonts w:ascii="Times New Roman" w:hAnsi="Times New Roman" w:cs="Times New Roman"/>
          <w:sz w:val="24"/>
          <w:szCs w:val="24"/>
        </w:rPr>
      </w:pPr>
      <w:r w:rsidRPr="006806C6">
        <w:rPr>
          <w:rFonts w:ascii="Times New Roman" w:hAnsi="Times New Roman" w:cs="Times New Roman"/>
          <w:sz w:val="24"/>
          <w:szCs w:val="24"/>
        </w:rPr>
        <w:t>The results and findings presented in this project report are based on our own work and effort.</w:t>
      </w:r>
    </w:p>
    <w:p w14:paraId="1024FEC2" w14:textId="77777777" w:rsidR="004A3C32" w:rsidRPr="006806C6" w:rsidRDefault="004A3C32" w:rsidP="00607CBD">
      <w:pPr>
        <w:adjustRightInd w:val="0"/>
        <w:rPr>
          <w:rFonts w:ascii="Times New Roman" w:hAnsi="Times New Roman" w:cs="Times New Roman"/>
          <w:b/>
          <w:bCs/>
          <w:sz w:val="28"/>
          <w:szCs w:val="28"/>
        </w:rPr>
      </w:pPr>
    </w:p>
    <w:p w14:paraId="5DD99CAC" w14:textId="77777777" w:rsidR="00050D2F" w:rsidRPr="00050D2F" w:rsidRDefault="00050D2F" w:rsidP="00050D2F">
      <w:pPr>
        <w:adjustRightInd w:val="0"/>
        <w:rPr>
          <w:rFonts w:ascii="Times New Roman" w:hAnsi="Times New Roman" w:cs="Times New Roman"/>
          <w:b/>
          <w:bCs/>
          <w:sz w:val="28"/>
          <w:szCs w:val="28"/>
        </w:rPr>
      </w:pPr>
    </w:p>
    <w:tbl>
      <w:tblPr>
        <w:tblStyle w:val="TableGrid"/>
        <w:tblW w:w="0" w:type="auto"/>
        <w:tblInd w:w="-185" w:type="dxa"/>
        <w:tblLook w:val="04A0" w:firstRow="1" w:lastRow="0" w:firstColumn="1" w:lastColumn="0" w:noHBand="0" w:noVBand="1"/>
      </w:tblPr>
      <w:tblGrid>
        <w:gridCol w:w="2001"/>
        <w:gridCol w:w="4467"/>
        <w:gridCol w:w="3067"/>
      </w:tblGrid>
      <w:tr w:rsidR="00050D2F" w:rsidRPr="00050D2F" w14:paraId="6174C0E1" w14:textId="77777777" w:rsidTr="0000399F">
        <w:tc>
          <w:tcPr>
            <w:tcW w:w="2001" w:type="dxa"/>
            <w:tcBorders>
              <w:top w:val="single" w:sz="4" w:space="0" w:color="auto"/>
              <w:left w:val="single" w:sz="4" w:space="0" w:color="auto"/>
              <w:bottom w:val="single" w:sz="4" w:space="0" w:color="auto"/>
              <w:right w:val="single" w:sz="4" w:space="0" w:color="auto"/>
            </w:tcBorders>
            <w:hideMark/>
          </w:tcPr>
          <w:p w14:paraId="005C5E89" w14:textId="77777777" w:rsidR="00050D2F" w:rsidRPr="00201DB7" w:rsidRDefault="00050D2F" w:rsidP="00050D2F">
            <w:pPr>
              <w:adjustRightInd w:val="0"/>
              <w:rPr>
                <w:rFonts w:ascii="Times New Roman" w:hAnsi="Times New Roman" w:cs="Times New Roman"/>
                <w:b/>
                <w:bCs/>
                <w:sz w:val="24"/>
                <w:szCs w:val="24"/>
              </w:rPr>
            </w:pPr>
            <w:r w:rsidRPr="00201DB7">
              <w:rPr>
                <w:rFonts w:ascii="Times New Roman" w:hAnsi="Times New Roman" w:cs="Times New Roman"/>
                <w:b/>
                <w:bCs/>
                <w:sz w:val="24"/>
                <w:szCs w:val="24"/>
              </w:rPr>
              <w:t>Reg. Number</w:t>
            </w:r>
          </w:p>
        </w:tc>
        <w:tc>
          <w:tcPr>
            <w:tcW w:w="4467" w:type="dxa"/>
            <w:tcBorders>
              <w:top w:val="single" w:sz="4" w:space="0" w:color="auto"/>
              <w:left w:val="single" w:sz="4" w:space="0" w:color="auto"/>
              <w:bottom w:val="single" w:sz="4" w:space="0" w:color="auto"/>
              <w:right w:val="single" w:sz="4" w:space="0" w:color="auto"/>
            </w:tcBorders>
            <w:hideMark/>
          </w:tcPr>
          <w:p w14:paraId="72A35E65" w14:textId="77777777" w:rsidR="00050D2F" w:rsidRPr="00201DB7" w:rsidRDefault="00050D2F" w:rsidP="00050D2F">
            <w:pPr>
              <w:adjustRightInd w:val="0"/>
              <w:rPr>
                <w:rFonts w:ascii="Times New Roman" w:hAnsi="Times New Roman" w:cs="Times New Roman"/>
                <w:b/>
                <w:bCs/>
                <w:sz w:val="24"/>
                <w:szCs w:val="24"/>
              </w:rPr>
            </w:pPr>
            <w:r w:rsidRPr="00201DB7">
              <w:rPr>
                <w:rFonts w:ascii="Times New Roman" w:hAnsi="Times New Roman" w:cs="Times New Roman"/>
                <w:b/>
                <w:bCs/>
                <w:sz w:val="24"/>
                <w:szCs w:val="24"/>
              </w:rPr>
              <w:t>Student Name</w:t>
            </w:r>
          </w:p>
        </w:tc>
        <w:tc>
          <w:tcPr>
            <w:tcW w:w="3067" w:type="dxa"/>
            <w:tcBorders>
              <w:top w:val="single" w:sz="4" w:space="0" w:color="auto"/>
              <w:left w:val="single" w:sz="4" w:space="0" w:color="auto"/>
              <w:bottom w:val="single" w:sz="4" w:space="0" w:color="auto"/>
              <w:right w:val="single" w:sz="4" w:space="0" w:color="auto"/>
            </w:tcBorders>
            <w:hideMark/>
          </w:tcPr>
          <w:p w14:paraId="0069447B" w14:textId="77777777" w:rsidR="00050D2F" w:rsidRPr="00050D2F" w:rsidRDefault="00050D2F" w:rsidP="00050D2F">
            <w:pPr>
              <w:adjustRightInd w:val="0"/>
              <w:rPr>
                <w:rFonts w:ascii="Times New Roman" w:hAnsi="Times New Roman" w:cs="Times New Roman"/>
                <w:b/>
                <w:bCs/>
                <w:sz w:val="28"/>
                <w:szCs w:val="28"/>
              </w:rPr>
            </w:pPr>
            <w:r w:rsidRPr="00050D2F">
              <w:rPr>
                <w:rFonts w:ascii="Times New Roman" w:hAnsi="Times New Roman" w:cs="Times New Roman"/>
                <w:b/>
                <w:bCs/>
                <w:sz w:val="28"/>
                <w:szCs w:val="28"/>
              </w:rPr>
              <w:t>Student Signature</w:t>
            </w:r>
          </w:p>
        </w:tc>
      </w:tr>
      <w:tr w:rsidR="00050D2F" w:rsidRPr="00050D2F" w14:paraId="3EE22362" w14:textId="77777777" w:rsidTr="0000399F">
        <w:trPr>
          <w:trHeight w:val="575"/>
        </w:trPr>
        <w:tc>
          <w:tcPr>
            <w:tcW w:w="2001" w:type="dxa"/>
            <w:tcBorders>
              <w:top w:val="single" w:sz="4" w:space="0" w:color="auto"/>
              <w:left w:val="single" w:sz="4" w:space="0" w:color="auto"/>
              <w:bottom w:val="single" w:sz="4" w:space="0" w:color="auto"/>
              <w:right w:val="single" w:sz="4" w:space="0" w:color="auto"/>
            </w:tcBorders>
          </w:tcPr>
          <w:p w14:paraId="5718594C" w14:textId="71990778" w:rsidR="00050D2F" w:rsidRPr="00201DB7" w:rsidRDefault="00050D2F" w:rsidP="00050D2F">
            <w:pPr>
              <w:adjustRightInd w:val="0"/>
              <w:rPr>
                <w:rFonts w:ascii="Times New Roman" w:hAnsi="Times New Roman" w:cs="Times New Roman"/>
                <w:b/>
                <w:bCs/>
                <w:sz w:val="24"/>
                <w:szCs w:val="24"/>
              </w:rPr>
            </w:pPr>
            <w:r w:rsidRPr="00201DB7">
              <w:rPr>
                <w:rFonts w:ascii="Times New Roman" w:hAnsi="Times New Roman" w:cs="Times New Roman"/>
                <w:sz w:val="24"/>
                <w:szCs w:val="24"/>
              </w:rPr>
              <w:t>9923005010</w:t>
            </w:r>
          </w:p>
        </w:tc>
        <w:tc>
          <w:tcPr>
            <w:tcW w:w="4467" w:type="dxa"/>
            <w:tcBorders>
              <w:top w:val="single" w:sz="4" w:space="0" w:color="auto"/>
              <w:left w:val="single" w:sz="4" w:space="0" w:color="auto"/>
              <w:bottom w:val="single" w:sz="4" w:space="0" w:color="auto"/>
              <w:right w:val="single" w:sz="4" w:space="0" w:color="auto"/>
            </w:tcBorders>
          </w:tcPr>
          <w:p w14:paraId="5C268D80" w14:textId="22039AB5" w:rsidR="00050D2F" w:rsidRPr="00201DB7" w:rsidRDefault="0000399F" w:rsidP="00050D2F">
            <w:pPr>
              <w:adjustRightInd w:val="0"/>
              <w:rPr>
                <w:rFonts w:ascii="Times New Roman" w:hAnsi="Times New Roman" w:cs="Times New Roman"/>
                <w:b/>
                <w:bCs/>
                <w:sz w:val="24"/>
                <w:szCs w:val="24"/>
              </w:rPr>
            </w:pPr>
            <w:proofErr w:type="gramStart"/>
            <w:r w:rsidRPr="00201DB7">
              <w:rPr>
                <w:rFonts w:ascii="Times New Roman" w:hAnsi="Times New Roman" w:cs="Times New Roman"/>
                <w:sz w:val="24"/>
                <w:szCs w:val="24"/>
              </w:rPr>
              <w:t>B.RAJESH</w:t>
            </w:r>
            <w:proofErr w:type="gramEnd"/>
          </w:p>
        </w:tc>
        <w:tc>
          <w:tcPr>
            <w:tcW w:w="3067" w:type="dxa"/>
            <w:tcBorders>
              <w:top w:val="single" w:sz="4" w:space="0" w:color="auto"/>
              <w:left w:val="single" w:sz="4" w:space="0" w:color="auto"/>
              <w:bottom w:val="single" w:sz="4" w:space="0" w:color="auto"/>
              <w:right w:val="single" w:sz="4" w:space="0" w:color="auto"/>
            </w:tcBorders>
          </w:tcPr>
          <w:p w14:paraId="4E0F5FFC" w14:textId="77777777" w:rsidR="00050D2F" w:rsidRPr="00050D2F" w:rsidRDefault="00050D2F" w:rsidP="00050D2F">
            <w:pPr>
              <w:adjustRightInd w:val="0"/>
              <w:rPr>
                <w:rFonts w:ascii="Times New Roman" w:hAnsi="Times New Roman" w:cs="Times New Roman"/>
                <w:b/>
                <w:bCs/>
                <w:sz w:val="28"/>
                <w:szCs w:val="28"/>
              </w:rPr>
            </w:pPr>
          </w:p>
        </w:tc>
      </w:tr>
      <w:tr w:rsidR="00050D2F" w:rsidRPr="00050D2F" w14:paraId="00FA3B49" w14:textId="77777777" w:rsidTr="0000399F">
        <w:trPr>
          <w:trHeight w:val="521"/>
        </w:trPr>
        <w:tc>
          <w:tcPr>
            <w:tcW w:w="2001" w:type="dxa"/>
            <w:tcBorders>
              <w:top w:val="single" w:sz="4" w:space="0" w:color="auto"/>
              <w:left w:val="single" w:sz="4" w:space="0" w:color="auto"/>
              <w:bottom w:val="single" w:sz="4" w:space="0" w:color="auto"/>
              <w:right w:val="single" w:sz="4" w:space="0" w:color="auto"/>
            </w:tcBorders>
          </w:tcPr>
          <w:p w14:paraId="04744278" w14:textId="3AD7ABDA" w:rsidR="00050D2F" w:rsidRPr="00201DB7" w:rsidRDefault="00050D2F" w:rsidP="00050D2F">
            <w:pPr>
              <w:adjustRightInd w:val="0"/>
              <w:rPr>
                <w:rFonts w:ascii="Times New Roman" w:hAnsi="Times New Roman" w:cs="Times New Roman"/>
                <w:b/>
                <w:bCs/>
                <w:sz w:val="24"/>
                <w:szCs w:val="24"/>
              </w:rPr>
            </w:pPr>
            <w:r w:rsidRPr="00201DB7">
              <w:rPr>
                <w:rFonts w:ascii="Times New Roman" w:hAnsi="Times New Roman" w:cs="Times New Roman"/>
                <w:sz w:val="24"/>
                <w:szCs w:val="24"/>
              </w:rPr>
              <w:t>9923005016</w:t>
            </w:r>
          </w:p>
        </w:tc>
        <w:tc>
          <w:tcPr>
            <w:tcW w:w="4467" w:type="dxa"/>
            <w:tcBorders>
              <w:top w:val="single" w:sz="4" w:space="0" w:color="auto"/>
              <w:left w:val="single" w:sz="4" w:space="0" w:color="auto"/>
              <w:bottom w:val="single" w:sz="4" w:space="0" w:color="auto"/>
              <w:right w:val="single" w:sz="4" w:space="0" w:color="auto"/>
            </w:tcBorders>
          </w:tcPr>
          <w:p w14:paraId="7B269D3A" w14:textId="03726A5F" w:rsidR="00050D2F" w:rsidRPr="00201DB7" w:rsidRDefault="0000399F" w:rsidP="00050D2F">
            <w:pPr>
              <w:adjustRightInd w:val="0"/>
              <w:rPr>
                <w:rFonts w:ascii="Times New Roman" w:hAnsi="Times New Roman" w:cs="Times New Roman"/>
                <w:b/>
                <w:bCs/>
                <w:sz w:val="24"/>
                <w:szCs w:val="24"/>
              </w:rPr>
            </w:pPr>
            <w:proofErr w:type="gramStart"/>
            <w:r w:rsidRPr="00201DB7">
              <w:rPr>
                <w:rFonts w:ascii="Times New Roman" w:hAnsi="Times New Roman" w:cs="Times New Roman"/>
                <w:sz w:val="24"/>
                <w:szCs w:val="24"/>
              </w:rPr>
              <w:t>G.BHARATH</w:t>
            </w:r>
            <w:proofErr w:type="gramEnd"/>
            <w:r w:rsidRPr="00201DB7">
              <w:rPr>
                <w:rFonts w:ascii="Times New Roman" w:hAnsi="Times New Roman" w:cs="Times New Roman"/>
                <w:sz w:val="24"/>
                <w:szCs w:val="24"/>
              </w:rPr>
              <w:t xml:space="preserve"> KUMAR</w:t>
            </w:r>
          </w:p>
        </w:tc>
        <w:tc>
          <w:tcPr>
            <w:tcW w:w="3067" w:type="dxa"/>
            <w:tcBorders>
              <w:top w:val="single" w:sz="4" w:space="0" w:color="auto"/>
              <w:left w:val="single" w:sz="4" w:space="0" w:color="auto"/>
              <w:bottom w:val="single" w:sz="4" w:space="0" w:color="auto"/>
              <w:right w:val="single" w:sz="4" w:space="0" w:color="auto"/>
            </w:tcBorders>
          </w:tcPr>
          <w:p w14:paraId="136ABDA6" w14:textId="77777777" w:rsidR="00050D2F" w:rsidRPr="00050D2F" w:rsidRDefault="00050D2F" w:rsidP="00050D2F">
            <w:pPr>
              <w:adjustRightInd w:val="0"/>
              <w:rPr>
                <w:rFonts w:ascii="Times New Roman" w:hAnsi="Times New Roman" w:cs="Times New Roman"/>
                <w:b/>
                <w:bCs/>
                <w:sz w:val="28"/>
                <w:szCs w:val="28"/>
              </w:rPr>
            </w:pPr>
          </w:p>
        </w:tc>
      </w:tr>
      <w:tr w:rsidR="00050D2F" w:rsidRPr="00050D2F" w14:paraId="553CCEC9" w14:textId="77777777" w:rsidTr="0000399F">
        <w:trPr>
          <w:trHeight w:val="593"/>
        </w:trPr>
        <w:tc>
          <w:tcPr>
            <w:tcW w:w="2001" w:type="dxa"/>
            <w:tcBorders>
              <w:top w:val="single" w:sz="4" w:space="0" w:color="auto"/>
              <w:left w:val="single" w:sz="4" w:space="0" w:color="auto"/>
              <w:bottom w:val="single" w:sz="4" w:space="0" w:color="auto"/>
              <w:right w:val="single" w:sz="4" w:space="0" w:color="auto"/>
            </w:tcBorders>
          </w:tcPr>
          <w:p w14:paraId="1AC118EB" w14:textId="00666CAD" w:rsidR="00050D2F" w:rsidRPr="00201DB7" w:rsidRDefault="00050D2F" w:rsidP="00050D2F">
            <w:pPr>
              <w:adjustRightInd w:val="0"/>
              <w:rPr>
                <w:rFonts w:ascii="Times New Roman" w:hAnsi="Times New Roman" w:cs="Times New Roman"/>
                <w:b/>
                <w:bCs/>
                <w:sz w:val="24"/>
                <w:szCs w:val="24"/>
              </w:rPr>
            </w:pPr>
            <w:r w:rsidRPr="00201DB7">
              <w:rPr>
                <w:rFonts w:ascii="Times New Roman" w:hAnsi="Times New Roman" w:cs="Times New Roman"/>
                <w:sz w:val="24"/>
                <w:szCs w:val="24"/>
              </w:rPr>
              <w:t>9923005029</w:t>
            </w:r>
          </w:p>
        </w:tc>
        <w:tc>
          <w:tcPr>
            <w:tcW w:w="4467" w:type="dxa"/>
            <w:tcBorders>
              <w:top w:val="single" w:sz="4" w:space="0" w:color="auto"/>
              <w:left w:val="single" w:sz="4" w:space="0" w:color="auto"/>
              <w:bottom w:val="single" w:sz="4" w:space="0" w:color="auto"/>
              <w:right w:val="single" w:sz="4" w:space="0" w:color="auto"/>
            </w:tcBorders>
          </w:tcPr>
          <w:p w14:paraId="7CE5A817" w14:textId="65984FB1" w:rsidR="00050D2F" w:rsidRPr="00201DB7" w:rsidRDefault="0000399F" w:rsidP="00050D2F">
            <w:pPr>
              <w:adjustRightInd w:val="0"/>
              <w:rPr>
                <w:rFonts w:ascii="Times New Roman" w:hAnsi="Times New Roman" w:cs="Times New Roman"/>
                <w:b/>
                <w:bCs/>
                <w:sz w:val="24"/>
                <w:szCs w:val="24"/>
              </w:rPr>
            </w:pPr>
            <w:r w:rsidRPr="00201DB7">
              <w:rPr>
                <w:rFonts w:ascii="Times New Roman" w:hAnsi="Times New Roman" w:cs="Times New Roman"/>
                <w:sz w:val="24"/>
                <w:szCs w:val="24"/>
              </w:rPr>
              <w:t>M.SATHWIK</w:t>
            </w:r>
          </w:p>
        </w:tc>
        <w:tc>
          <w:tcPr>
            <w:tcW w:w="3067" w:type="dxa"/>
            <w:tcBorders>
              <w:top w:val="single" w:sz="4" w:space="0" w:color="auto"/>
              <w:left w:val="single" w:sz="4" w:space="0" w:color="auto"/>
              <w:bottom w:val="single" w:sz="4" w:space="0" w:color="auto"/>
              <w:right w:val="single" w:sz="4" w:space="0" w:color="auto"/>
            </w:tcBorders>
          </w:tcPr>
          <w:p w14:paraId="116E72F5" w14:textId="77777777" w:rsidR="00050D2F" w:rsidRPr="00050D2F" w:rsidRDefault="00050D2F" w:rsidP="00050D2F">
            <w:pPr>
              <w:adjustRightInd w:val="0"/>
              <w:rPr>
                <w:rFonts w:ascii="Times New Roman" w:hAnsi="Times New Roman" w:cs="Times New Roman"/>
                <w:b/>
                <w:bCs/>
                <w:sz w:val="28"/>
                <w:szCs w:val="28"/>
              </w:rPr>
            </w:pPr>
          </w:p>
        </w:tc>
      </w:tr>
      <w:tr w:rsidR="00050D2F" w:rsidRPr="00050D2F" w14:paraId="0D9B5413" w14:textId="77777777" w:rsidTr="0000399F">
        <w:trPr>
          <w:trHeight w:val="521"/>
        </w:trPr>
        <w:tc>
          <w:tcPr>
            <w:tcW w:w="2001" w:type="dxa"/>
            <w:tcBorders>
              <w:top w:val="single" w:sz="4" w:space="0" w:color="auto"/>
              <w:left w:val="single" w:sz="4" w:space="0" w:color="auto"/>
              <w:bottom w:val="single" w:sz="4" w:space="0" w:color="auto"/>
              <w:right w:val="single" w:sz="4" w:space="0" w:color="auto"/>
            </w:tcBorders>
          </w:tcPr>
          <w:p w14:paraId="05ECD17B" w14:textId="692D0D5C" w:rsidR="00050D2F" w:rsidRPr="00201DB7" w:rsidRDefault="00050D2F" w:rsidP="0000399F">
            <w:pPr>
              <w:rPr>
                <w:rFonts w:ascii="Times New Roman" w:hAnsi="Times New Roman" w:cs="Times New Roman"/>
                <w:sz w:val="24"/>
                <w:szCs w:val="24"/>
              </w:rPr>
            </w:pPr>
            <w:r w:rsidRPr="00201DB7">
              <w:rPr>
                <w:rFonts w:ascii="Times New Roman" w:hAnsi="Times New Roman" w:cs="Times New Roman"/>
                <w:sz w:val="24"/>
                <w:szCs w:val="24"/>
              </w:rPr>
              <w:t>9923005126</w:t>
            </w:r>
          </w:p>
          <w:p w14:paraId="18D5CE30" w14:textId="77777777" w:rsidR="00050D2F" w:rsidRPr="00201DB7" w:rsidRDefault="00050D2F" w:rsidP="00050D2F">
            <w:pPr>
              <w:adjustRightInd w:val="0"/>
              <w:rPr>
                <w:rFonts w:ascii="Times New Roman" w:hAnsi="Times New Roman" w:cs="Times New Roman"/>
                <w:b/>
                <w:bCs/>
                <w:sz w:val="24"/>
                <w:szCs w:val="24"/>
              </w:rPr>
            </w:pPr>
          </w:p>
        </w:tc>
        <w:tc>
          <w:tcPr>
            <w:tcW w:w="4467" w:type="dxa"/>
            <w:tcBorders>
              <w:top w:val="single" w:sz="4" w:space="0" w:color="auto"/>
              <w:left w:val="single" w:sz="4" w:space="0" w:color="auto"/>
              <w:bottom w:val="single" w:sz="4" w:space="0" w:color="auto"/>
              <w:right w:val="single" w:sz="4" w:space="0" w:color="auto"/>
            </w:tcBorders>
          </w:tcPr>
          <w:p w14:paraId="5D53C0C2" w14:textId="5CC76DF4" w:rsidR="00050D2F" w:rsidRPr="00201DB7" w:rsidRDefault="0000399F" w:rsidP="00050D2F">
            <w:pPr>
              <w:adjustRightInd w:val="0"/>
              <w:rPr>
                <w:rFonts w:ascii="Times New Roman" w:hAnsi="Times New Roman" w:cs="Times New Roman"/>
                <w:b/>
                <w:bCs/>
                <w:sz w:val="24"/>
                <w:szCs w:val="24"/>
              </w:rPr>
            </w:pPr>
            <w:r w:rsidRPr="00201DB7">
              <w:rPr>
                <w:rFonts w:ascii="Times New Roman" w:hAnsi="Times New Roman" w:cs="Times New Roman"/>
                <w:sz w:val="24"/>
                <w:szCs w:val="24"/>
              </w:rPr>
              <w:t>S.B.V.V NAGENDRA</w:t>
            </w:r>
          </w:p>
        </w:tc>
        <w:tc>
          <w:tcPr>
            <w:tcW w:w="3067" w:type="dxa"/>
            <w:tcBorders>
              <w:top w:val="single" w:sz="4" w:space="0" w:color="auto"/>
              <w:left w:val="single" w:sz="4" w:space="0" w:color="auto"/>
              <w:bottom w:val="single" w:sz="4" w:space="0" w:color="auto"/>
              <w:right w:val="single" w:sz="4" w:space="0" w:color="auto"/>
            </w:tcBorders>
          </w:tcPr>
          <w:p w14:paraId="7116AA97" w14:textId="77777777" w:rsidR="00050D2F" w:rsidRPr="00050D2F" w:rsidRDefault="00050D2F" w:rsidP="00050D2F">
            <w:pPr>
              <w:adjustRightInd w:val="0"/>
              <w:rPr>
                <w:rFonts w:ascii="Times New Roman" w:hAnsi="Times New Roman" w:cs="Times New Roman"/>
                <w:b/>
                <w:bCs/>
                <w:sz w:val="28"/>
                <w:szCs w:val="28"/>
              </w:rPr>
            </w:pPr>
          </w:p>
        </w:tc>
      </w:tr>
    </w:tbl>
    <w:p w14:paraId="29B1F263" w14:textId="77777777" w:rsidR="004A3C32" w:rsidRPr="006806C6" w:rsidRDefault="004A3C32" w:rsidP="00607CBD">
      <w:pPr>
        <w:adjustRightInd w:val="0"/>
        <w:rPr>
          <w:rFonts w:ascii="Times New Roman" w:hAnsi="Times New Roman" w:cs="Times New Roman"/>
          <w:b/>
          <w:bCs/>
          <w:sz w:val="28"/>
          <w:szCs w:val="28"/>
        </w:rPr>
      </w:pPr>
    </w:p>
    <w:p w14:paraId="35D27C58" w14:textId="77777777" w:rsidR="004A3C32" w:rsidRPr="006806C6" w:rsidRDefault="004A3C32" w:rsidP="00607CBD">
      <w:pPr>
        <w:adjustRightInd w:val="0"/>
        <w:rPr>
          <w:rFonts w:ascii="Times New Roman" w:hAnsi="Times New Roman" w:cs="Times New Roman"/>
          <w:b/>
          <w:bCs/>
          <w:sz w:val="28"/>
          <w:szCs w:val="28"/>
        </w:rPr>
      </w:pPr>
    </w:p>
    <w:p w14:paraId="37653190" w14:textId="77777777" w:rsidR="0000399F" w:rsidRPr="0000399F" w:rsidRDefault="0000399F" w:rsidP="00EB55FD">
      <w:pPr>
        <w:adjustRightInd w:val="0"/>
        <w:spacing w:line="360" w:lineRule="auto"/>
        <w:rPr>
          <w:rFonts w:ascii="Times New Roman" w:hAnsi="Times New Roman" w:cs="Times New Roman"/>
          <w:sz w:val="28"/>
          <w:szCs w:val="28"/>
        </w:rPr>
      </w:pPr>
      <w:r w:rsidRPr="00201DB7">
        <w:rPr>
          <w:rFonts w:ascii="Times New Roman" w:hAnsi="Times New Roman" w:cs="Times New Roman"/>
          <w:sz w:val="24"/>
          <w:szCs w:val="24"/>
        </w:rPr>
        <w:t>This is to certify that the above statement made by the candidate is correct to the best of my knowledge</w:t>
      </w:r>
      <w:r w:rsidRPr="0000399F">
        <w:rPr>
          <w:rFonts w:ascii="Times New Roman" w:hAnsi="Times New Roman" w:cs="Times New Roman"/>
          <w:sz w:val="28"/>
          <w:szCs w:val="28"/>
        </w:rPr>
        <w:t>.</w:t>
      </w:r>
    </w:p>
    <w:p w14:paraId="47321D13" w14:textId="77777777" w:rsidR="0000399F" w:rsidRDefault="0000399F" w:rsidP="0000399F">
      <w:pPr>
        <w:adjustRightInd w:val="0"/>
        <w:rPr>
          <w:rFonts w:ascii="Times New Roman" w:hAnsi="Times New Roman" w:cs="Times New Roman"/>
          <w:sz w:val="28"/>
          <w:szCs w:val="28"/>
        </w:rPr>
      </w:pPr>
    </w:p>
    <w:p w14:paraId="0D4ECCC6" w14:textId="77777777" w:rsidR="00677A17" w:rsidRPr="0000399F" w:rsidRDefault="00677A17" w:rsidP="0000399F">
      <w:pPr>
        <w:adjustRightInd w:val="0"/>
        <w:rPr>
          <w:rFonts w:ascii="Times New Roman" w:hAnsi="Times New Roman" w:cs="Times New Roman"/>
          <w:sz w:val="28"/>
          <w:szCs w:val="28"/>
        </w:rPr>
      </w:pPr>
    </w:p>
    <w:p w14:paraId="402B26C5" w14:textId="2FC6BB78" w:rsidR="0000399F" w:rsidRPr="00201DB7" w:rsidRDefault="0000399F" w:rsidP="0000399F">
      <w:pPr>
        <w:adjustRightInd w:val="0"/>
        <w:rPr>
          <w:rFonts w:ascii="Times New Roman" w:hAnsi="Times New Roman" w:cs="Times New Roman"/>
          <w:sz w:val="24"/>
          <w:szCs w:val="24"/>
        </w:rPr>
      </w:pPr>
      <w:r w:rsidRPr="00201DB7">
        <w:rPr>
          <w:rFonts w:ascii="Times New Roman" w:hAnsi="Times New Roman" w:cs="Times New Roman"/>
          <w:sz w:val="24"/>
          <w:szCs w:val="24"/>
        </w:rPr>
        <w:t>Date:</w:t>
      </w:r>
    </w:p>
    <w:p w14:paraId="527B3C04" w14:textId="77777777" w:rsidR="0000399F" w:rsidRPr="0000399F" w:rsidRDefault="0000399F" w:rsidP="0000399F">
      <w:pPr>
        <w:adjustRightInd w:val="0"/>
        <w:rPr>
          <w:rFonts w:ascii="Times New Roman" w:hAnsi="Times New Roman" w:cs="Times New Roman"/>
          <w:b/>
          <w:bCs/>
          <w:sz w:val="28"/>
          <w:szCs w:val="28"/>
        </w:rPr>
      </w:pPr>
    </w:p>
    <w:p w14:paraId="4FDD7AF9" w14:textId="77777777" w:rsidR="00C4493E" w:rsidRDefault="00C4493E" w:rsidP="00016ED7">
      <w:pPr>
        <w:adjustRightInd w:val="0"/>
        <w:rPr>
          <w:rFonts w:ascii="Times New Roman" w:hAnsi="Times New Roman" w:cs="Times New Roman"/>
          <w:sz w:val="28"/>
          <w:szCs w:val="28"/>
        </w:rPr>
      </w:pPr>
    </w:p>
    <w:p w14:paraId="4FEA9896" w14:textId="10DEB5C5" w:rsidR="0000399F" w:rsidRPr="0000399F" w:rsidRDefault="0000399F" w:rsidP="00EB55FD">
      <w:pPr>
        <w:adjustRightInd w:val="0"/>
        <w:spacing w:line="360" w:lineRule="auto"/>
        <w:jc w:val="right"/>
        <w:rPr>
          <w:rFonts w:ascii="Times New Roman" w:hAnsi="Times New Roman" w:cs="Times New Roman"/>
          <w:sz w:val="28"/>
          <w:szCs w:val="28"/>
        </w:rPr>
      </w:pPr>
      <w:r w:rsidRPr="0000399F">
        <w:rPr>
          <w:rFonts w:ascii="Times New Roman" w:hAnsi="Times New Roman" w:cs="Times New Roman"/>
          <w:sz w:val="28"/>
          <w:szCs w:val="28"/>
        </w:rPr>
        <w:t>Signature of supervisor</w:t>
      </w:r>
    </w:p>
    <w:p w14:paraId="17C28EA8" w14:textId="27890F8A" w:rsidR="00394E48" w:rsidRPr="00274D23" w:rsidRDefault="00201DB7" w:rsidP="00EB55FD">
      <w:pPr>
        <w:adjustRightInd w:val="0"/>
        <w:spacing w:line="360" w:lineRule="auto"/>
        <w:jc w:val="right"/>
        <w:rPr>
          <w:rFonts w:ascii="Times New Roman" w:hAnsi="Times New Roman" w:cs="Times New Roman"/>
          <w:b/>
          <w:bCs/>
          <w:color w:val="000000"/>
          <w:sz w:val="24"/>
          <w:szCs w:val="24"/>
          <w:lang w:val="en-IN"/>
        </w:rPr>
      </w:pPr>
      <w:r w:rsidRPr="00201DB7">
        <w:rPr>
          <w:rFonts w:ascii="Times New Roman" w:hAnsi="Times New Roman" w:cs="Times New Roman"/>
          <w:b/>
          <w:bCs/>
          <w:color w:val="000000"/>
          <w:sz w:val="24"/>
          <w:szCs w:val="24"/>
          <w:lang w:val="en-IN"/>
        </w:rPr>
        <w:t xml:space="preserve"> Dr.</w:t>
      </w:r>
      <w:r w:rsidR="00677A17">
        <w:rPr>
          <w:rFonts w:ascii="Times New Roman" w:hAnsi="Times New Roman" w:cs="Times New Roman"/>
          <w:b/>
          <w:bCs/>
          <w:color w:val="000000"/>
          <w:sz w:val="24"/>
          <w:szCs w:val="24"/>
          <w:lang w:val="en-IN"/>
        </w:rPr>
        <w:t xml:space="preserve"> </w:t>
      </w:r>
      <w:proofErr w:type="gramStart"/>
      <w:r w:rsidRPr="00201DB7">
        <w:rPr>
          <w:rFonts w:ascii="Times New Roman" w:hAnsi="Times New Roman" w:cs="Times New Roman"/>
          <w:b/>
          <w:bCs/>
          <w:color w:val="000000"/>
          <w:sz w:val="24"/>
          <w:szCs w:val="24"/>
          <w:lang w:val="en-IN"/>
        </w:rPr>
        <w:t>SP.BALAKANNAN</w:t>
      </w:r>
      <w:proofErr w:type="gramEnd"/>
    </w:p>
    <w:p w14:paraId="7DE7762B" w14:textId="7D0C9705" w:rsidR="0000399F" w:rsidRPr="00201DB7" w:rsidRDefault="0000399F" w:rsidP="00EB55FD">
      <w:pPr>
        <w:adjustRightInd w:val="0"/>
        <w:spacing w:line="360" w:lineRule="auto"/>
        <w:jc w:val="right"/>
        <w:rPr>
          <w:rFonts w:ascii="Times New Roman" w:hAnsi="Times New Roman" w:cs="Times New Roman"/>
          <w:b/>
          <w:bCs/>
          <w:sz w:val="24"/>
          <w:szCs w:val="24"/>
        </w:rPr>
      </w:pPr>
      <w:r w:rsidRPr="00201DB7">
        <w:rPr>
          <w:rFonts w:ascii="Times New Roman" w:hAnsi="Times New Roman" w:cs="Times New Roman"/>
          <w:b/>
          <w:bCs/>
          <w:sz w:val="24"/>
          <w:szCs w:val="24"/>
        </w:rPr>
        <w:t xml:space="preserve">Associate Professor  </w:t>
      </w:r>
    </w:p>
    <w:p w14:paraId="37C578FC" w14:textId="08C46D0B" w:rsidR="0000399F" w:rsidRPr="00056E2E" w:rsidRDefault="0000399F" w:rsidP="00EB55FD">
      <w:pPr>
        <w:adjustRightInd w:val="0"/>
        <w:spacing w:line="360" w:lineRule="auto"/>
        <w:jc w:val="right"/>
        <w:rPr>
          <w:rFonts w:ascii="Times New Roman" w:hAnsi="Times New Roman" w:cs="Times New Roman"/>
          <w:b/>
          <w:bCs/>
          <w:sz w:val="24"/>
          <w:szCs w:val="24"/>
        </w:rPr>
      </w:pPr>
      <w:r w:rsidRPr="00056E2E">
        <w:rPr>
          <w:rFonts w:ascii="Times New Roman" w:hAnsi="Times New Roman" w:cs="Times New Roman"/>
          <w:b/>
          <w:bCs/>
          <w:sz w:val="24"/>
          <w:szCs w:val="24"/>
        </w:rPr>
        <w:t>Department of</w:t>
      </w:r>
      <w:r w:rsidR="00056E2E" w:rsidRPr="00056E2E">
        <w:rPr>
          <w:rFonts w:ascii="Times New Roman" w:hAnsi="Times New Roman" w:cs="Times New Roman"/>
          <w:b/>
          <w:bCs/>
          <w:sz w:val="24"/>
          <w:szCs w:val="24"/>
        </w:rPr>
        <w:t xml:space="preserve"> Information</w:t>
      </w:r>
      <w:r w:rsidR="00BA0830">
        <w:rPr>
          <w:rFonts w:ascii="Times New Roman" w:hAnsi="Times New Roman" w:cs="Times New Roman"/>
          <w:b/>
          <w:bCs/>
          <w:sz w:val="24"/>
          <w:szCs w:val="24"/>
        </w:rPr>
        <w:t xml:space="preserve"> and </w:t>
      </w:r>
      <w:r w:rsidR="00394E48" w:rsidRPr="00056E2E">
        <w:rPr>
          <w:rFonts w:ascii="Times New Roman" w:hAnsi="Times New Roman" w:cs="Times New Roman"/>
          <w:b/>
          <w:bCs/>
          <w:sz w:val="24"/>
          <w:szCs w:val="24"/>
        </w:rPr>
        <w:t>T</w:t>
      </w:r>
      <w:r w:rsidR="0090548D" w:rsidRPr="00056E2E">
        <w:rPr>
          <w:rFonts w:ascii="Times New Roman" w:hAnsi="Times New Roman" w:cs="Times New Roman"/>
          <w:b/>
          <w:bCs/>
          <w:sz w:val="24"/>
          <w:szCs w:val="24"/>
        </w:rPr>
        <w:t>echnology</w:t>
      </w:r>
    </w:p>
    <w:p w14:paraId="7D944AA7" w14:textId="0169A197" w:rsidR="004A3C32" w:rsidRPr="006806C6" w:rsidRDefault="004A3C32" w:rsidP="00C4493E">
      <w:pPr>
        <w:adjustRightInd w:val="0"/>
        <w:jc w:val="center"/>
        <w:rPr>
          <w:rFonts w:ascii="Times New Roman" w:hAnsi="Times New Roman" w:cs="Times New Roman"/>
          <w:b/>
          <w:bCs/>
          <w:sz w:val="28"/>
          <w:szCs w:val="28"/>
        </w:rPr>
      </w:pPr>
      <w:r w:rsidRPr="006806C6">
        <w:rPr>
          <w:rFonts w:ascii="Times New Roman" w:hAnsi="Times New Roman" w:cs="Times New Roman"/>
          <w:b/>
          <w:bCs/>
          <w:noProof/>
          <w:sz w:val="32"/>
          <w:szCs w:val="32"/>
          <w:u w:val="single"/>
        </w:rPr>
        <w:lastRenderedPageBreak/>
        <w:drawing>
          <wp:inline distT="0" distB="0" distL="0" distR="0" wp14:anchorId="5022186C" wp14:editId="470FB8D5">
            <wp:extent cx="5276850" cy="978528"/>
            <wp:effectExtent l="0" t="0" r="0" b="0"/>
            <wp:docPr id="71906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9639" name="Picture 1343769639"/>
                    <pic:cNvPicPr/>
                  </pic:nvPicPr>
                  <pic:blipFill>
                    <a:blip r:embed="rId13">
                      <a:extLst>
                        <a:ext uri="{28A0092B-C50C-407E-A947-70E740481C1C}">
                          <a14:useLocalDpi xmlns:a14="http://schemas.microsoft.com/office/drawing/2010/main" val="0"/>
                        </a:ext>
                      </a:extLst>
                    </a:blip>
                    <a:stretch>
                      <a:fillRect/>
                    </a:stretch>
                  </pic:blipFill>
                  <pic:spPr>
                    <a:xfrm>
                      <a:off x="0" y="0"/>
                      <a:ext cx="5307554" cy="984222"/>
                    </a:xfrm>
                    <a:prstGeom prst="rect">
                      <a:avLst/>
                    </a:prstGeom>
                  </pic:spPr>
                </pic:pic>
              </a:graphicData>
            </a:graphic>
          </wp:inline>
        </w:drawing>
      </w:r>
    </w:p>
    <w:p w14:paraId="51DC14F8" w14:textId="77777777" w:rsidR="00245089" w:rsidRPr="006806C6" w:rsidRDefault="00245089" w:rsidP="00607CBD">
      <w:pPr>
        <w:jc w:val="center"/>
        <w:rPr>
          <w:rFonts w:ascii="Times New Roman" w:hAnsi="Times New Roman" w:cs="Times New Roman"/>
          <w:b/>
          <w:bCs/>
          <w:sz w:val="24"/>
          <w:szCs w:val="24"/>
          <w:lang w:val="en-IN" w:eastAsia="en-IN"/>
        </w:rPr>
      </w:pPr>
    </w:p>
    <w:p w14:paraId="171DD953" w14:textId="77777777" w:rsidR="00245089" w:rsidRPr="00F93FF1" w:rsidRDefault="00245089" w:rsidP="00173CBC">
      <w:pPr>
        <w:jc w:val="center"/>
        <w:rPr>
          <w:rFonts w:ascii="Times New Roman" w:hAnsi="Times New Roman" w:cs="Times New Roman"/>
          <w:b/>
          <w:bCs/>
          <w:sz w:val="30"/>
          <w:szCs w:val="30"/>
          <w:lang w:val="en-IN" w:eastAsia="en-IN"/>
        </w:rPr>
      </w:pPr>
    </w:p>
    <w:p w14:paraId="2AE7CDAE" w14:textId="77777777" w:rsidR="0000399F" w:rsidRDefault="0000399F" w:rsidP="0000399F">
      <w:pPr>
        <w:autoSpaceDE w:val="0"/>
        <w:autoSpaceDN w:val="0"/>
        <w:adjustRightInd w:val="0"/>
        <w:rPr>
          <w:rFonts w:ascii="Times New Roman" w:hAnsi="Times New Roman" w:cs="Times New Roman"/>
          <w:color w:val="000000"/>
          <w:sz w:val="30"/>
          <w:szCs w:val="30"/>
        </w:rPr>
      </w:pPr>
      <w:r>
        <w:rPr>
          <w:rFonts w:ascii="Times New Roman" w:hAnsi="Times New Roman" w:cs="Times New Roman"/>
          <w:noProof/>
          <w:color w:val="000000"/>
          <w:sz w:val="30"/>
          <w:szCs w:val="30"/>
        </w:rPr>
        <mc:AlternateContent>
          <mc:Choice Requires="wps">
            <w:drawing>
              <wp:anchor distT="0" distB="0" distL="114300" distR="114300" simplePos="0" relativeHeight="251658240" behindDoc="0" locked="0" layoutInCell="1" allowOverlap="1" wp14:anchorId="19CA5F16" wp14:editId="03AE7E6D">
                <wp:simplePos x="0" y="0"/>
                <wp:positionH relativeFrom="margin">
                  <wp:align>center</wp:align>
                </wp:positionH>
                <wp:positionV relativeFrom="paragraph">
                  <wp:posOffset>18415</wp:posOffset>
                </wp:positionV>
                <wp:extent cx="3803904" cy="402336"/>
                <wp:effectExtent l="19050" t="19050" r="120650" b="112395"/>
                <wp:wrapNone/>
                <wp:docPr id="9" name="Rectangle: Rounded Corners 9"/>
                <wp:cNvGraphicFramePr/>
                <a:graphic xmlns:a="http://schemas.openxmlformats.org/drawingml/2006/main">
                  <a:graphicData uri="http://schemas.microsoft.com/office/word/2010/wordprocessingShape">
                    <wps:wsp>
                      <wps:cNvSpPr/>
                      <wps:spPr>
                        <a:xfrm>
                          <a:off x="0" y="0"/>
                          <a:ext cx="3803904" cy="402336"/>
                        </a:xfrm>
                        <a:prstGeom prst="roundRect">
                          <a:avLst/>
                        </a:prstGeom>
                        <a:noFill/>
                        <a:ln>
                          <a:solidFill>
                            <a:schemeClr val="tx1"/>
                          </a:solidFill>
                        </a:ln>
                        <a:effectLst>
                          <a:outerShdw blurRad="50800" dist="50800" dir="3000000" algn="ctr" rotWithShape="0">
                            <a:srgbClr val="000000">
                              <a:alpha val="43137"/>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4DFCC01" w14:textId="77777777" w:rsidR="0000399F" w:rsidRPr="006469F3" w:rsidRDefault="0000399F" w:rsidP="0000399F">
                            <w:pPr>
                              <w:jc w:val="center"/>
                              <w:rPr>
                                <w:rFonts w:ascii="Times New Roman" w:hAnsi="Times New Roman" w:cs="Times New Roman"/>
                                <w:b/>
                                <w:bCs/>
                                <w:color w:val="000000" w:themeColor="text1"/>
                                <w:sz w:val="36"/>
                                <w:szCs w:val="36"/>
                                <w14:reflection w14:blurRad="0" w14:stA="100000" w14:stPos="0" w14:endA="0" w14:endPos="0" w14:dist="0" w14:dir="0" w14:fadeDir="0" w14:sx="0" w14:sy="0" w14:kx="0" w14:ky="0" w14:algn="b"/>
                                <w14:textOutline w14:w="9525" w14:cap="rnd" w14:cmpd="sng" w14:algn="ctr">
                                  <w14:noFill/>
                                  <w14:prstDash w14:val="solid"/>
                                  <w14:bevel/>
                                </w14:textOutline>
                              </w:rPr>
                            </w:pPr>
                            <w:r w:rsidRPr="006469F3">
                              <w:rPr>
                                <w:rFonts w:ascii="Times New Roman" w:hAnsi="Times New Roman" w:cs="Times New Roman"/>
                                <w:b/>
                                <w:bCs/>
                                <w:color w:val="000000" w:themeColor="text1"/>
                                <w:sz w:val="36"/>
                                <w:szCs w:val="36"/>
                                <w14:reflection w14:blurRad="0" w14:stA="100000" w14:stPos="0" w14:endA="0" w14:endPos="0" w14:dist="0" w14:dir="0" w14:fadeDir="0" w14:sx="0" w14:sy="0" w14:kx="0" w14:ky="0" w14:algn="b"/>
                                <w14:textOutline w14:w="9525" w14:cap="rnd" w14:cmpd="sng" w14:algn="ctr">
                                  <w14:noFill/>
                                  <w14:prstDash w14:val="solid"/>
                                  <w14:bevel/>
                                </w14:textOutline>
                              </w:rPr>
                              <w:t>BONAFIDE CERTIFICATE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CA5F16" id="Rectangle: Rounded Corners 9" o:spid="_x0000_s1026" style="position:absolute;margin-left:0;margin-top:1.45pt;width:299.5pt;height:31.7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" filled="f" strokecolor="black [3213]" strokeweight="1pt">
                <v:stroke joinstyle="miter"/>
                <v:shadow on="t" color="black" opacity="28270f" offset=".90706mm,1.081mm"/>
                <v:textbox>
                  <w:txbxContent>
                    <w:p w14:paraId="14DFCC01" w14:textId="77777777" w:rsidR="0000399F" w:rsidRPr="006469F3" w:rsidRDefault="0000399F" w:rsidP="0000399F">
                      <w:pPr>
                        <w:jc w:val="center"/>
                        <w:rPr>
                          <w:rFonts w:ascii="Times New Roman" w:hAnsi="Times New Roman" w:cs="Times New Roman"/>
                          <w:b/>
                          <w:bCs/>
                          <w:color w:val="000000" w:themeColor="text1"/>
                          <w:sz w:val="36"/>
                          <w:szCs w:val="36"/>
                          <w14:reflection w14:blurRad="0" w14:stA="100000" w14:stPos="0" w14:endA="0" w14:endPos="0" w14:dist="0" w14:dir="0" w14:fadeDir="0" w14:sx="0" w14:sy="0" w14:kx="0" w14:ky="0" w14:algn="b"/>
                          <w14:textOutline w14:w="9525" w14:cap="rnd" w14:cmpd="sng" w14:algn="ctr">
                            <w14:noFill/>
                            <w14:prstDash w14:val="solid"/>
                            <w14:bevel/>
                          </w14:textOutline>
                        </w:rPr>
                      </w:pPr>
                      <w:r w:rsidRPr="006469F3">
                        <w:rPr>
                          <w:rFonts w:ascii="Times New Roman" w:hAnsi="Times New Roman" w:cs="Times New Roman"/>
                          <w:b/>
                          <w:bCs/>
                          <w:color w:val="000000" w:themeColor="text1"/>
                          <w:sz w:val="36"/>
                          <w:szCs w:val="36"/>
                          <w14:reflection w14:blurRad="0" w14:stA="100000" w14:stPos="0" w14:endA="0" w14:endPos="0" w14:dist="0" w14:dir="0" w14:fadeDir="0" w14:sx="0" w14:sy="0" w14:kx="0" w14:ky="0" w14:algn="b"/>
                          <w14:textOutline w14:w="9525" w14:cap="rnd" w14:cmpd="sng" w14:algn="ctr">
                            <w14:noFill/>
                            <w14:prstDash w14:val="solid"/>
                            <w14:bevel/>
                          </w14:textOutline>
                        </w:rPr>
                        <w:t>BONAFIDE CERTIFICATE</w:t>
                      </w:r>
                    </w:p>
                  </w:txbxContent>
                </v:textbox>
                <w10:wrap anchorx="margin"/>
              </v:roundrect>
            </w:pict>
          </mc:Fallback>
        </mc:AlternateContent>
      </w:r>
    </w:p>
    <w:p w14:paraId="40663950" w14:textId="77777777" w:rsidR="0000399F" w:rsidRDefault="0000399F" w:rsidP="00173CBC">
      <w:pPr>
        <w:jc w:val="center"/>
        <w:rPr>
          <w:rFonts w:ascii="Times New Roman" w:hAnsi="Times New Roman" w:cs="Times New Roman"/>
          <w:b/>
          <w:bCs/>
          <w:sz w:val="30"/>
          <w:szCs w:val="30"/>
          <w:lang w:val="en-IN" w:eastAsia="en-IN"/>
        </w:rPr>
      </w:pPr>
    </w:p>
    <w:p w14:paraId="32B2AA32" w14:textId="77777777" w:rsidR="0000399F" w:rsidRDefault="0000399F" w:rsidP="00173CBC">
      <w:pPr>
        <w:jc w:val="center"/>
        <w:rPr>
          <w:rFonts w:ascii="Times New Roman" w:hAnsi="Times New Roman" w:cs="Times New Roman"/>
          <w:b/>
          <w:bCs/>
          <w:sz w:val="30"/>
          <w:szCs w:val="30"/>
          <w:lang w:val="en-IN" w:eastAsia="en-IN"/>
        </w:rPr>
      </w:pPr>
    </w:p>
    <w:p w14:paraId="5871B458" w14:textId="77777777" w:rsidR="00245089" w:rsidRPr="006806C6" w:rsidRDefault="00245089" w:rsidP="0000399F">
      <w:pPr>
        <w:adjustRightInd w:val="0"/>
        <w:spacing w:line="360" w:lineRule="auto"/>
        <w:rPr>
          <w:rFonts w:ascii="Times New Roman" w:hAnsi="Times New Roman" w:cs="Times New Roman"/>
          <w:sz w:val="24"/>
          <w:szCs w:val="24"/>
        </w:rPr>
      </w:pPr>
    </w:p>
    <w:p w14:paraId="00A036DE" w14:textId="3AAF23E9" w:rsidR="00D076E9" w:rsidRPr="006806C6" w:rsidRDefault="004A3C32" w:rsidP="0000399F">
      <w:pPr>
        <w:adjustRightInd w:val="0"/>
        <w:spacing w:line="360" w:lineRule="auto"/>
        <w:jc w:val="both"/>
        <w:rPr>
          <w:rFonts w:ascii="Times New Roman" w:hAnsi="Times New Roman" w:cs="Times New Roman"/>
          <w:sz w:val="24"/>
          <w:szCs w:val="24"/>
        </w:rPr>
      </w:pPr>
      <w:r w:rsidRPr="005B7711">
        <w:rPr>
          <w:rFonts w:ascii="Times New Roman" w:hAnsi="Times New Roman" w:cs="Times New Roman"/>
          <w:sz w:val="24"/>
          <w:szCs w:val="24"/>
        </w:rPr>
        <w:t xml:space="preserve">This is to certify that the project report titled </w:t>
      </w:r>
      <w:r w:rsidRPr="005B7711">
        <w:rPr>
          <w:rFonts w:ascii="Times New Roman" w:hAnsi="Times New Roman" w:cs="Times New Roman"/>
          <w:b/>
          <w:bCs/>
          <w:sz w:val="24"/>
          <w:szCs w:val="24"/>
        </w:rPr>
        <w:t>“Automated Track Obstruction Detection and Train Response”</w:t>
      </w:r>
      <w:r w:rsidRPr="005B7711">
        <w:rPr>
          <w:rFonts w:ascii="Times New Roman" w:hAnsi="Times New Roman" w:cs="Times New Roman"/>
          <w:sz w:val="24"/>
          <w:szCs w:val="24"/>
        </w:rPr>
        <w:t xml:space="preserve"> is the </w:t>
      </w:r>
      <w:proofErr w:type="spellStart"/>
      <w:r w:rsidRPr="005B7711">
        <w:rPr>
          <w:rFonts w:ascii="Times New Roman" w:hAnsi="Times New Roman" w:cs="Times New Roman"/>
          <w:sz w:val="24"/>
          <w:szCs w:val="24"/>
        </w:rPr>
        <w:t>bonafide</w:t>
      </w:r>
      <w:proofErr w:type="spellEnd"/>
      <w:r w:rsidRPr="005B7711">
        <w:rPr>
          <w:rFonts w:ascii="Times New Roman" w:hAnsi="Times New Roman" w:cs="Times New Roman"/>
          <w:sz w:val="24"/>
          <w:szCs w:val="24"/>
        </w:rPr>
        <w:t xml:space="preserve"> work carried out by</w:t>
      </w:r>
      <w:r w:rsidR="00E75D63" w:rsidRPr="005B7711">
        <w:rPr>
          <w:rFonts w:ascii="Times New Roman" w:hAnsi="Times New Roman" w:cs="Times New Roman"/>
          <w:sz w:val="24"/>
          <w:szCs w:val="24"/>
        </w:rPr>
        <w:t xml:space="preserve"> </w:t>
      </w:r>
      <w:r w:rsidR="00945CEA" w:rsidRPr="005B7711">
        <w:rPr>
          <w:rFonts w:ascii="Times New Roman" w:hAnsi="Times New Roman" w:cs="Times New Roman"/>
          <w:sz w:val="24"/>
          <w:szCs w:val="24"/>
        </w:rPr>
        <w:t>B.RAJESH(9923005010)</w:t>
      </w:r>
      <w:r w:rsidR="00E75D63" w:rsidRPr="005B7711">
        <w:rPr>
          <w:rFonts w:ascii="Times New Roman" w:hAnsi="Times New Roman" w:cs="Times New Roman"/>
          <w:sz w:val="24"/>
          <w:szCs w:val="24"/>
        </w:rPr>
        <w:t xml:space="preserve"> </w:t>
      </w:r>
      <w:r w:rsidR="00945CEA" w:rsidRPr="005B7711">
        <w:rPr>
          <w:rFonts w:ascii="Times New Roman" w:hAnsi="Times New Roman" w:cs="Times New Roman"/>
          <w:sz w:val="24"/>
          <w:szCs w:val="24"/>
        </w:rPr>
        <w:t>G.BHARATH KUMAR(9923005016)</w:t>
      </w:r>
      <w:r w:rsidR="00A327AF" w:rsidRPr="005B7711">
        <w:rPr>
          <w:rFonts w:ascii="Times New Roman" w:hAnsi="Times New Roman" w:cs="Times New Roman"/>
          <w:sz w:val="24"/>
          <w:szCs w:val="24"/>
        </w:rPr>
        <w:t xml:space="preserve"> </w:t>
      </w:r>
      <w:r w:rsidR="00945CEA" w:rsidRPr="005B7711">
        <w:rPr>
          <w:rFonts w:ascii="Times New Roman" w:hAnsi="Times New Roman" w:cs="Times New Roman"/>
          <w:sz w:val="24"/>
          <w:szCs w:val="24"/>
        </w:rPr>
        <w:t>M.SATHWIK(9923005029)</w:t>
      </w:r>
      <w:r w:rsidR="00A327AF" w:rsidRPr="005B7711">
        <w:rPr>
          <w:rFonts w:ascii="Times New Roman" w:hAnsi="Times New Roman" w:cs="Times New Roman"/>
          <w:sz w:val="24"/>
          <w:szCs w:val="24"/>
        </w:rPr>
        <w:t xml:space="preserve"> </w:t>
      </w:r>
      <w:r w:rsidR="00945CEA" w:rsidRPr="005B7711">
        <w:rPr>
          <w:rFonts w:ascii="Times New Roman" w:hAnsi="Times New Roman" w:cs="Times New Roman"/>
          <w:sz w:val="24"/>
          <w:szCs w:val="24"/>
        </w:rPr>
        <w:t>S.B.V.V NAGENDRA (9923005126)</w:t>
      </w:r>
      <w:r w:rsidR="00F81CC2">
        <w:rPr>
          <w:rFonts w:ascii="Times New Roman" w:hAnsi="Times New Roman" w:cs="Times New Roman"/>
          <w:sz w:val="24"/>
          <w:szCs w:val="24"/>
        </w:rPr>
        <w:t xml:space="preserve"> </w:t>
      </w:r>
      <w:r w:rsidR="00D076E9" w:rsidRPr="006806C6">
        <w:rPr>
          <w:rFonts w:ascii="Times New Roman" w:hAnsi="Times New Roman" w:cs="Times New Roman"/>
          <w:sz w:val="24"/>
          <w:szCs w:val="24"/>
        </w:rPr>
        <w:t xml:space="preserve">in partial fulfillment for the award of the degree of </w:t>
      </w:r>
      <w:r w:rsidR="00667AA0">
        <w:rPr>
          <w:rFonts w:ascii="Times New Roman" w:hAnsi="Times New Roman" w:cs="Times New Roman"/>
          <w:sz w:val="24"/>
          <w:szCs w:val="24"/>
        </w:rPr>
        <w:t xml:space="preserve"> the </w:t>
      </w:r>
      <w:r w:rsidR="00D076E9" w:rsidRPr="006806C6">
        <w:rPr>
          <w:rFonts w:ascii="Times New Roman" w:hAnsi="Times New Roman" w:cs="Times New Roman"/>
          <w:b/>
          <w:bCs/>
          <w:sz w:val="24"/>
          <w:szCs w:val="24"/>
        </w:rPr>
        <w:t>Bachelor of Technology</w:t>
      </w:r>
      <w:r w:rsidR="00D076E9" w:rsidRPr="006806C6">
        <w:rPr>
          <w:rFonts w:ascii="Times New Roman" w:hAnsi="Times New Roman" w:cs="Times New Roman"/>
          <w:sz w:val="24"/>
          <w:szCs w:val="24"/>
        </w:rPr>
        <w:t xml:space="preserve"> in </w:t>
      </w:r>
      <w:r w:rsidR="00D076E9" w:rsidRPr="006806C6">
        <w:rPr>
          <w:rFonts w:ascii="Times New Roman" w:hAnsi="Times New Roman" w:cs="Times New Roman"/>
          <w:b/>
          <w:bCs/>
          <w:sz w:val="24"/>
          <w:szCs w:val="24"/>
        </w:rPr>
        <w:t>Information Technology</w:t>
      </w:r>
      <w:r w:rsidR="00D076E9" w:rsidRPr="006806C6">
        <w:rPr>
          <w:rFonts w:ascii="Times New Roman" w:hAnsi="Times New Roman" w:cs="Times New Roman"/>
          <w:sz w:val="24"/>
          <w:szCs w:val="24"/>
        </w:rPr>
        <w:t xml:space="preserve"> during the academic year </w:t>
      </w:r>
      <w:r w:rsidR="00D076E9" w:rsidRPr="006806C6">
        <w:rPr>
          <w:rFonts w:ascii="Times New Roman" w:hAnsi="Times New Roman" w:cs="Times New Roman"/>
          <w:b/>
          <w:bCs/>
          <w:sz w:val="24"/>
          <w:szCs w:val="24"/>
        </w:rPr>
        <w:t>2025–2026 (</w:t>
      </w:r>
      <w:r w:rsidR="00373BD2">
        <w:rPr>
          <w:rFonts w:ascii="Times New Roman" w:hAnsi="Times New Roman" w:cs="Times New Roman"/>
          <w:b/>
          <w:bCs/>
          <w:sz w:val="24"/>
          <w:szCs w:val="24"/>
        </w:rPr>
        <w:t>Even</w:t>
      </w:r>
      <w:r w:rsidR="00D076E9" w:rsidRPr="006806C6">
        <w:rPr>
          <w:rFonts w:ascii="Times New Roman" w:hAnsi="Times New Roman" w:cs="Times New Roman"/>
          <w:b/>
          <w:bCs/>
          <w:sz w:val="24"/>
          <w:szCs w:val="24"/>
        </w:rPr>
        <w:t xml:space="preserve"> Semester)</w:t>
      </w:r>
      <w:r w:rsidR="00D076E9" w:rsidRPr="006806C6">
        <w:rPr>
          <w:rFonts w:ascii="Times New Roman" w:hAnsi="Times New Roman" w:cs="Times New Roman"/>
          <w:sz w:val="24"/>
          <w:szCs w:val="24"/>
        </w:rPr>
        <w:t xml:space="preserve"> at </w:t>
      </w:r>
      <w:proofErr w:type="spellStart"/>
      <w:r w:rsidR="00D076E9" w:rsidRPr="006806C6">
        <w:rPr>
          <w:rFonts w:ascii="Times New Roman" w:hAnsi="Times New Roman" w:cs="Times New Roman"/>
          <w:b/>
          <w:bCs/>
          <w:sz w:val="24"/>
          <w:szCs w:val="24"/>
        </w:rPr>
        <w:t>Kalasalingam</w:t>
      </w:r>
      <w:proofErr w:type="spellEnd"/>
      <w:r w:rsidR="00D076E9" w:rsidRPr="006806C6">
        <w:rPr>
          <w:rFonts w:ascii="Times New Roman" w:hAnsi="Times New Roman" w:cs="Times New Roman"/>
          <w:b/>
          <w:bCs/>
          <w:sz w:val="24"/>
          <w:szCs w:val="24"/>
        </w:rPr>
        <w:t xml:space="preserve"> Academy of Research and Education, </w:t>
      </w:r>
      <w:proofErr w:type="spellStart"/>
      <w:r w:rsidR="00D076E9" w:rsidRPr="006806C6">
        <w:rPr>
          <w:rFonts w:ascii="Times New Roman" w:hAnsi="Times New Roman" w:cs="Times New Roman"/>
          <w:b/>
          <w:bCs/>
          <w:sz w:val="24"/>
          <w:szCs w:val="24"/>
        </w:rPr>
        <w:t>Krishnankoil</w:t>
      </w:r>
      <w:proofErr w:type="spellEnd"/>
      <w:r w:rsidR="00D076E9" w:rsidRPr="006806C6">
        <w:rPr>
          <w:rFonts w:ascii="Times New Roman" w:hAnsi="Times New Roman" w:cs="Times New Roman"/>
          <w:b/>
          <w:bCs/>
          <w:sz w:val="24"/>
          <w:szCs w:val="24"/>
        </w:rPr>
        <w:t xml:space="preserve"> – 626126</w:t>
      </w:r>
      <w:r w:rsidR="00D076E9" w:rsidRPr="006806C6">
        <w:rPr>
          <w:rFonts w:ascii="Times New Roman" w:hAnsi="Times New Roman" w:cs="Times New Roman"/>
          <w:sz w:val="24"/>
          <w:szCs w:val="24"/>
        </w:rPr>
        <w:t>.</w:t>
      </w:r>
    </w:p>
    <w:p w14:paraId="6E48CD6B" w14:textId="77777777" w:rsidR="0000399F" w:rsidRDefault="0000399F" w:rsidP="0000399F">
      <w:pPr>
        <w:autoSpaceDE w:val="0"/>
        <w:autoSpaceDN w:val="0"/>
        <w:adjustRightInd w:val="0"/>
        <w:jc w:val="both"/>
        <w:rPr>
          <w:rFonts w:ascii="Times New Roman" w:hAnsi="Times New Roman" w:cs="Times New Roman"/>
          <w:color w:val="000000"/>
          <w:sz w:val="28"/>
          <w:szCs w:val="28"/>
        </w:rPr>
      </w:pPr>
    </w:p>
    <w:p w14:paraId="04FE5C53" w14:textId="77777777" w:rsidR="0000399F" w:rsidRDefault="0000399F" w:rsidP="0000399F">
      <w:pPr>
        <w:ind w:hanging="2"/>
        <w:jc w:val="right"/>
        <w:rPr>
          <w:rFonts w:ascii="Times New Roman" w:eastAsia="Times New Roman" w:hAnsi="Times New Roman" w:cs="Times New Roman"/>
          <w:sz w:val="24"/>
          <w:szCs w:val="24"/>
        </w:rPr>
      </w:pPr>
    </w:p>
    <w:p w14:paraId="05FE7D7A" w14:textId="77777777" w:rsidR="0000399F" w:rsidRDefault="0000399F" w:rsidP="0000399F">
      <w:pPr>
        <w:ind w:hanging="2"/>
        <w:jc w:val="right"/>
        <w:rPr>
          <w:rFonts w:ascii="Times New Roman" w:eastAsia="Times New Roman" w:hAnsi="Times New Roman" w:cs="Times New Roman"/>
          <w:sz w:val="24"/>
          <w:szCs w:val="24"/>
        </w:rPr>
      </w:pPr>
    </w:p>
    <w:p w14:paraId="69D5EB9F" w14:textId="77777777" w:rsidR="0000399F" w:rsidRDefault="0000399F" w:rsidP="0000399F">
      <w:pPr>
        <w:ind w:hanging="2"/>
        <w:jc w:val="right"/>
        <w:rPr>
          <w:rFonts w:ascii="Times New Roman" w:eastAsia="Times New Roman" w:hAnsi="Times New Roman" w:cs="Times New Roman"/>
          <w:sz w:val="24"/>
          <w:szCs w:val="24"/>
        </w:rPr>
      </w:pPr>
    </w:p>
    <w:p w14:paraId="4AB806A5" w14:textId="77777777" w:rsidR="0000399F" w:rsidRDefault="0000399F" w:rsidP="0000399F">
      <w:pPr>
        <w:spacing w:line="360" w:lineRule="auto"/>
        <w:ind w:hanging="2"/>
        <w:jc w:val="right"/>
        <w:rPr>
          <w:rFonts w:ascii="Times New Roman" w:eastAsia="Times New Roman" w:hAnsi="Times New Roman" w:cs="Times New Roman"/>
          <w:sz w:val="24"/>
          <w:szCs w:val="24"/>
        </w:rPr>
      </w:pPr>
    </w:p>
    <w:p w14:paraId="79FD7C3A" w14:textId="4EBD2EC4" w:rsidR="0000399F" w:rsidRDefault="0000399F" w:rsidP="00EB55FD">
      <w:pPr>
        <w:spacing w:line="360" w:lineRule="auto"/>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14:paraId="0C93AEBD" w14:textId="0726C719" w:rsidR="0000399F" w:rsidRDefault="00201DB7" w:rsidP="00EB55FD">
      <w:pPr>
        <w:spacing w:line="360" w:lineRule="auto"/>
        <w:ind w:hanging="2"/>
        <w:jc w:val="right"/>
        <w:rPr>
          <w:rFonts w:ascii="Times New Roman" w:eastAsia="Times New Roman" w:hAnsi="Times New Roman" w:cs="Times New Roman"/>
          <w:b/>
          <w:sz w:val="24"/>
          <w:szCs w:val="24"/>
        </w:rPr>
      </w:pPr>
      <w:proofErr w:type="spellStart"/>
      <w:r w:rsidRPr="008F3A97">
        <w:rPr>
          <w:rFonts w:ascii="Times New Roman" w:hAnsi="Times New Roman" w:cs="Times New Roman"/>
          <w:b/>
          <w:bCs/>
          <w:color w:val="000000"/>
          <w:sz w:val="24"/>
          <w:szCs w:val="24"/>
          <w:lang w:val="en-IN"/>
        </w:rPr>
        <w:t>Dr.</w:t>
      </w:r>
      <w:proofErr w:type="gramStart"/>
      <w:r w:rsidRPr="008F3A97">
        <w:rPr>
          <w:rFonts w:ascii="Times New Roman" w:hAnsi="Times New Roman" w:cs="Times New Roman"/>
          <w:b/>
          <w:bCs/>
          <w:color w:val="000000"/>
          <w:sz w:val="24"/>
          <w:szCs w:val="24"/>
          <w:lang w:val="en-IN"/>
        </w:rPr>
        <w:t>SP.BALAKANNAN</w:t>
      </w:r>
      <w:proofErr w:type="spellEnd"/>
      <w:proofErr w:type="gramEnd"/>
    </w:p>
    <w:p w14:paraId="18A35145" w14:textId="2D2913A3" w:rsidR="0000399F" w:rsidRDefault="0000399F" w:rsidP="00EB55FD">
      <w:pPr>
        <w:spacing w:line="360" w:lineRule="auto"/>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Associate Professor</w:t>
      </w:r>
    </w:p>
    <w:p w14:paraId="462B5E22" w14:textId="77777777" w:rsidR="00754A2E" w:rsidRPr="00056E2E" w:rsidRDefault="00754A2E" w:rsidP="00754A2E">
      <w:pPr>
        <w:adjustRightInd w:val="0"/>
        <w:spacing w:line="360" w:lineRule="auto"/>
        <w:jc w:val="right"/>
        <w:rPr>
          <w:rFonts w:ascii="Times New Roman" w:hAnsi="Times New Roman" w:cs="Times New Roman"/>
          <w:b/>
          <w:bCs/>
          <w:sz w:val="24"/>
          <w:szCs w:val="24"/>
        </w:rPr>
      </w:pPr>
      <w:r w:rsidRPr="00056E2E">
        <w:rPr>
          <w:rFonts w:ascii="Times New Roman" w:hAnsi="Times New Roman" w:cs="Times New Roman"/>
          <w:b/>
          <w:bCs/>
          <w:sz w:val="24"/>
          <w:szCs w:val="24"/>
        </w:rPr>
        <w:t>Department of Information</w:t>
      </w:r>
      <w:r>
        <w:rPr>
          <w:rFonts w:ascii="Times New Roman" w:hAnsi="Times New Roman" w:cs="Times New Roman"/>
          <w:b/>
          <w:bCs/>
          <w:sz w:val="24"/>
          <w:szCs w:val="24"/>
        </w:rPr>
        <w:t xml:space="preserve"> and </w:t>
      </w:r>
      <w:r w:rsidRPr="00056E2E">
        <w:rPr>
          <w:rFonts w:ascii="Times New Roman" w:hAnsi="Times New Roman" w:cs="Times New Roman"/>
          <w:b/>
          <w:bCs/>
          <w:sz w:val="24"/>
          <w:szCs w:val="24"/>
        </w:rPr>
        <w:t>Technology</w:t>
      </w:r>
    </w:p>
    <w:p w14:paraId="38124086" w14:textId="6A331EA4" w:rsidR="0000399F" w:rsidRDefault="0000399F" w:rsidP="00754A2E">
      <w:pPr>
        <w:autoSpaceDE w:val="0"/>
        <w:autoSpaceDN w:val="0"/>
        <w:adjustRightInd w:val="0"/>
        <w:spacing w:line="360" w:lineRule="auto"/>
        <w:jc w:val="right"/>
        <w:rPr>
          <w:rFonts w:ascii="Times New Roman" w:hAnsi="Times New Roman" w:cs="Times New Roman"/>
          <w:color w:val="000000"/>
          <w:sz w:val="28"/>
          <w:szCs w:val="28"/>
        </w:rPr>
      </w:pPr>
    </w:p>
    <w:p w14:paraId="6359D52B" w14:textId="77777777" w:rsidR="00773241" w:rsidRDefault="00773241" w:rsidP="00607CBD">
      <w:pPr>
        <w:adjustRightInd w:val="0"/>
        <w:jc w:val="right"/>
        <w:rPr>
          <w:rFonts w:ascii="Times New Roman" w:hAnsi="Times New Roman" w:cs="Times New Roman"/>
          <w:sz w:val="24"/>
          <w:szCs w:val="24"/>
        </w:rPr>
      </w:pPr>
    </w:p>
    <w:p w14:paraId="0DEF1253" w14:textId="77777777" w:rsidR="00773241" w:rsidRDefault="00773241" w:rsidP="00607CBD">
      <w:pPr>
        <w:adjustRightInd w:val="0"/>
        <w:jc w:val="right"/>
        <w:rPr>
          <w:rFonts w:ascii="Times New Roman" w:hAnsi="Times New Roman" w:cs="Times New Roman"/>
          <w:sz w:val="24"/>
          <w:szCs w:val="24"/>
        </w:rPr>
      </w:pPr>
    </w:p>
    <w:p w14:paraId="0B3BEBDC" w14:textId="77777777" w:rsidR="00773241" w:rsidRPr="006806C6" w:rsidRDefault="00773241" w:rsidP="00607CBD">
      <w:pPr>
        <w:adjustRightInd w:val="0"/>
        <w:jc w:val="right"/>
        <w:rPr>
          <w:rFonts w:ascii="Times New Roman" w:hAnsi="Times New Roman" w:cs="Times New Roman"/>
          <w:sz w:val="24"/>
          <w:szCs w:val="24"/>
        </w:rPr>
      </w:pPr>
    </w:p>
    <w:p w14:paraId="34109E92" w14:textId="77777777" w:rsidR="0000399F" w:rsidRDefault="0000399F" w:rsidP="0000399F">
      <w:pPr>
        <w:autoSpaceDE w:val="0"/>
        <w:autoSpaceDN w:val="0"/>
        <w:adjustRightInd w:val="0"/>
        <w:spacing w:line="360" w:lineRule="auto"/>
        <w:jc w:val="both"/>
        <w:rPr>
          <w:rFonts w:ascii="Times New Roman" w:hAnsi="Times New Roman" w:cs="Times New Roman"/>
          <w:color w:val="000000"/>
          <w:sz w:val="28"/>
          <w:szCs w:val="28"/>
        </w:rPr>
      </w:pPr>
      <w:r w:rsidRPr="006469F3">
        <w:rPr>
          <w:rFonts w:ascii="Times New Roman" w:hAnsi="Times New Roman" w:cs="Times New Roman"/>
          <w:color w:val="000000"/>
          <w:sz w:val="28"/>
          <w:szCs w:val="28"/>
        </w:rPr>
        <w:t xml:space="preserve">Submitted </w:t>
      </w:r>
      <w:r>
        <w:rPr>
          <w:rFonts w:ascii="Times New Roman" w:hAnsi="Times New Roman" w:cs="Times New Roman"/>
          <w:color w:val="000000"/>
          <w:sz w:val="28"/>
          <w:szCs w:val="28"/>
        </w:rPr>
        <w:t>for</w:t>
      </w:r>
      <w:r w:rsidRPr="006469F3">
        <w:rPr>
          <w:rFonts w:ascii="Times New Roman" w:hAnsi="Times New Roman" w:cs="Times New Roman"/>
          <w:color w:val="000000"/>
          <w:sz w:val="28"/>
          <w:szCs w:val="28"/>
        </w:rPr>
        <w:t xml:space="preserve"> the </w:t>
      </w:r>
      <w:r>
        <w:rPr>
          <w:rFonts w:ascii="Times New Roman" w:hAnsi="Times New Roman" w:cs="Times New Roman"/>
          <w:color w:val="000000"/>
          <w:sz w:val="28"/>
          <w:szCs w:val="28"/>
        </w:rPr>
        <w:t>Project Viva-voce</w:t>
      </w:r>
      <w:r w:rsidRPr="006469F3">
        <w:rPr>
          <w:rFonts w:ascii="Times New Roman" w:hAnsi="Times New Roman" w:cs="Times New Roman"/>
          <w:color w:val="000000"/>
          <w:sz w:val="28"/>
          <w:szCs w:val="28"/>
        </w:rPr>
        <w:t xml:space="preserve"> </w:t>
      </w:r>
      <w:r>
        <w:rPr>
          <w:rFonts w:ascii="Times New Roman" w:hAnsi="Times New Roman" w:cs="Times New Roman"/>
          <w:color w:val="000000"/>
          <w:sz w:val="28"/>
          <w:szCs w:val="28"/>
        </w:rPr>
        <w:t>/ Review</w:t>
      </w:r>
      <w:r w:rsidRPr="006469F3">
        <w:rPr>
          <w:rFonts w:ascii="Times New Roman" w:hAnsi="Times New Roman" w:cs="Times New Roman"/>
          <w:color w:val="000000"/>
          <w:sz w:val="28"/>
          <w:szCs w:val="28"/>
        </w:rPr>
        <w:t xml:space="preserve"> held at </w:t>
      </w:r>
      <w:proofErr w:type="spellStart"/>
      <w:r w:rsidRPr="006469F3">
        <w:rPr>
          <w:rFonts w:ascii="Times New Roman" w:hAnsi="Times New Roman" w:cs="Times New Roman"/>
          <w:color w:val="000000"/>
          <w:sz w:val="28"/>
          <w:szCs w:val="28"/>
        </w:rPr>
        <w:t>Kalasalingam</w:t>
      </w:r>
      <w:proofErr w:type="spellEnd"/>
      <w:r w:rsidRPr="006469F3">
        <w:rPr>
          <w:rFonts w:ascii="Times New Roman" w:hAnsi="Times New Roman" w:cs="Times New Roman"/>
          <w:color w:val="000000"/>
          <w:sz w:val="28"/>
          <w:szCs w:val="28"/>
        </w:rPr>
        <w:t xml:space="preserve"> </w:t>
      </w:r>
      <w:r>
        <w:rPr>
          <w:rFonts w:ascii="Times New Roman" w:hAnsi="Times New Roman" w:cs="Times New Roman"/>
          <w:color w:val="000000"/>
          <w:sz w:val="28"/>
          <w:szCs w:val="28"/>
        </w:rPr>
        <w:t>Academy of Research and Education</w:t>
      </w:r>
      <w:r w:rsidRPr="006469F3">
        <w:rPr>
          <w:rFonts w:ascii="Times New Roman" w:hAnsi="Times New Roman" w:cs="Times New Roman"/>
          <w:color w:val="000000"/>
          <w:sz w:val="28"/>
          <w:szCs w:val="28"/>
        </w:rPr>
        <w:t xml:space="preserve">, </w:t>
      </w:r>
      <w:proofErr w:type="spellStart"/>
      <w:r w:rsidRPr="006469F3">
        <w:rPr>
          <w:rFonts w:ascii="Times New Roman" w:hAnsi="Times New Roman" w:cs="Times New Roman"/>
          <w:color w:val="000000"/>
          <w:sz w:val="28"/>
          <w:szCs w:val="28"/>
        </w:rPr>
        <w:t>Krishnankoil</w:t>
      </w:r>
      <w:proofErr w:type="spellEnd"/>
      <w:r w:rsidRPr="006469F3">
        <w:rPr>
          <w:rFonts w:ascii="Times New Roman" w:hAnsi="Times New Roman" w:cs="Times New Roman"/>
          <w:color w:val="000000"/>
          <w:sz w:val="28"/>
          <w:szCs w:val="28"/>
        </w:rPr>
        <w:t xml:space="preserve"> on </w:t>
      </w:r>
      <w:r>
        <w:rPr>
          <w:rFonts w:ascii="Times New Roman" w:hAnsi="Times New Roman" w:cs="Times New Roman"/>
          <w:color w:val="000000"/>
          <w:sz w:val="28"/>
          <w:szCs w:val="28"/>
        </w:rPr>
        <w:t>……………………………</w:t>
      </w:r>
    </w:p>
    <w:p w14:paraId="7CA02260" w14:textId="77777777" w:rsidR="0000399F" w:rsidRDefault="0000399F" w:rsidP="0000399F">
      <w:pPr>
        <w:autoSpaceDE w:val="0"/>
        <w:autoSpaceDN w:val="0"/>
        <w:adjustRightInd w:val="0"/>
        <w:rPr>
          <w:rFonts w:ascii="Times New Roman" w:hAnsi="Times New Roman" w:cs="Times New Roman"/>
          <w:color w:val="000000"/>
          <w:sz w:val="28"/>
          <w:szCs w:val="28"/>
        </w:rPr>
      </w:pPr>
    </w:p>
    <w:p w14:paraId="1B64E987" w14:textId="77777777" w:rsidR="00C4493E" w:rsidRDefault="00C4493E" w:rsidP="00C3260E">
      <w:pPr>
        <w:tabs>
          <w:tab w:val="left" w:pos="6460"/>
        </w:tabs>
        <w:rPr>
          <w:rFonts w:ascii="Times New Roman" w:hAnsi="Times New Roman" w:cs="Times New Roman"/>
          <w:b/>
          <w:bCs/>
          <w:sz w:val="28"/>
          <w:szCs w:val="28"/>
          <w:lang w:val="en-IN" w:eastAsia="en-IN"/>
        </w:rPr>
      </w:pPr>
    </w:p>
    <w:p w14:paraId="285E5D1D" w14:textId="095F9E76" w:rsidR="00C3260E" w:rsidRDefault="00D076E9" w:rsidP="00C3260E">
      <w:pPr>
        <w:tabs>
          <w:tab w:val="left" w:pos="6460"/>
        </w:tabs>
        <w:rPr>
          <w:rFonts w:ascii="Times New Roman" w:hAnsi="Times New Roman" w:cs="Times New Roman"/>
          <w:b/>
          <w:bCs/>
          <w:sz w:val="28"/>
          <w:szCs w:val="28"/>
          <w:lang w:val="en-IN" w:eastAsia="en-IN"/>
        </w:rPr>
      </w:pPr>
      <w:r w:rsidRPr="006806C6">
        <w:rPr>
          <w:rFonts w:ascii="Times New Roman" w:hAnsi="Times New Roman" w:cs="Times New Roman"/>
          <w:b/>
          <w:bCs/>
          <w:sz w:val="28"/>
          <w:szCs w:val="28"/>
          <w:lang w:val="en-IN" w:eastAsia="en-IN"/>
        </w:rPr>
        <w:t>Internal Examiner</w:t>
      </w:r>
      <w:r w:rsidRPr="006806C6">
        <w:rPr>
          <w:rFonts w:ascii="Times New Roman" w:hAnsi="Times New Roman" w:cs="Times New Roman"/>
          <w:sz w:val="20"/>
          <w:szCs w:val="20"/>
          <w:lang w:val="en-IN" w:eastAsia="en-IN"/>
        </w:rPr>
        <w:tab/>
      </w:r>
      <w:r w:rsidRPr="006806C6">
        <w:rPr>
          <w:rFonts w:ascii="Times New Roman" w:hAnsi="Times New Roman" w:cs="Times New Roman"/>
          <w:b/>
          <w:bCs/>
          <w:sz w:val="28"/>
          <w:szCs w:val="28"/>
          <w:lang w:val="en-IN" w:eastAsia="en-IN"/>
        </w:rPr>
        <w:t>External Examiner</w:t>
      </w:r>
    </w:p>
    <w:p w14:paraId="2F6789DF" w14:textId="57612636" w:rsidR="00D076E9" w:rsidRPr="0000399F" w:rsidRDefault="00F81CC2" w:rsidP="00036822">
      <w:pPr>
        <w:jc w:val="center"/>
        <w:rPr>
          <w:rFonts w:ascii="Times New Roman" w:hAnsi="Times New Roman" w:cs="Times New Roman"/>
          <w:b/>
          <w:bCs/>
          <w:sz w:val="28"/>
          <w:szCs w:val="28"/>
          <w:lang w:val="en-IN" w:eastAsia="en-IN"/>
        </w:rPr>
      </w:pPr>
      <w:r>
        <w:rPr>
          <w:rFonts w:ascii="Times New Roman" w:hAnsi="Times New Roman" w:cs="Times New Roman"/>
          <w:b/>
          <w:bCs/>
          <w:sz w:val="30"/>
          <w:szCs w:val="30"/>
          <w:lang w:val="en-IN" w:eastAsia="en-IN"/>
        </w:rPr>
        <w:br w:type="page"/>
      </w:r>
      <w:r w:rsidR="00D076E9" w:rsidRPr="00F93FF1">
        <w:rPr>
          <w:rFonts w:ascii="Times New Roman" w:hAnsi="Times New Roman" w:cs="Times New Roman"/>
          <w:b/>
          <w:bCs/>
          <w:sz w:val="30"/>
          <w:szCs w:val="30"/>
          <w:lang w:val="en-IN" w:eastAsia="en-IN"/>
        </w:rPr>
        <w:lastRenderedPageBreak/>
        <w:t>ACKNOWLEDGEMENT</w:t>
      </w:r>
    </w:p>
    <w:p w14:paraId="104DFEB8" w14:textId="77777777" w:rsidR="00D076E9" w:rsidRPr="006806C6" w:rsidRDefault="00D076E9" w:rsidP="00607CBD">
      <w:pPr>
        <w:adjustRightInd w:val="0"/>
        <w:rPr>
          <w:rFonts w:ascii="Times New Roman" w:hAnsi="Times New Roman" w:cs="Times New Roman"/>
          <w:sz w:val="24"/>
          <w:szCs w:val="24"/>
        </w:rPr>
      </w:pPr>
    </w:p>
    <w:p w14:paraId="6C92BF8A" w14:textId="7EA0E283" w:rsidR="00C3260E" w:rsidRPr="0015676C" w:rsidRDefault="00C3260E" w:rsidP="00C3260E">
      <w:pPr>
        <w:spacing w:line="480" w:lineRule="auto"/>
        <w:jc w:val="both"/>
        <w:rPr>
          <w:rFonts w:ascii="Times New Roman" w:hAnsi="Times New Roman" w:cs="Times New Roman"/>
          <w:color w:val="000000"/>
          <w:sz w:val="24"/>
          <w:szCs w:val="24"/>
          <w:lang w:val="en-IN"/>
        </w:rPr>
      </w:pPr>
      <w:r w:rsidRPr="0015676C">
        <w:rPr>
          <w:rFonts w:ascii="Times New Roman" w:hAnsi="Times New Roman" w:cs="Times New Roman"/>
          <w:color w:val="000000"/>
          <w:sz w:val="24"/>
          <w:szCs w:val="24"/>
          <w:lang w:val="en-IN"/>
        </w:rPr>
        <w:t>We are thankful for the opportunity to carry out this project under the EXSEL (</w:t>
      </w:r>
      <w:proofErr w:type="spellStart"/>
      <w:r w:rsidRPr="0015676C">
        <w:rPr>
          <w:rFonts w:ascii="Times New Roman" w:hAnsi="Times New Roman" w:cs="Times New Roman"/>
          <w:color w:val="000000"/>
          <w:sz w:val="24"/>
          <w:szCs w:val="24"/>
          <w:lang w:val="en-IN"/>
        </w:rPr>
        <w:t>EXperiential</w:t>
      </w:r>
      <w:proofErr w:type="spellEnd"/>
      <w:r w:rsidRPr="0015676C">
        <w:rPr>
          <w:rFonts w:ascii="Times New Roman" w:hAnsi="Times New Roman" w:cs="Times New Roman"/>
          <w:color w:val="000000"/>
          <w:sz w:val="24"/>
          <w:szCs w:val="24"/>
          <w:lang w:val="en-IN"/>
        </w:rPr>
        <w:t xml:space="preserve"> and </w:t>
      </w:r>
      <w:proofErr w:type="spellStart"/>
      <w:r w:rsidRPr="0015676C">
        <w:rPr>
          <w:rFonts w:ascii="Times New Roman" w:hAnsi="Times New Roman" w:cs="Times New Roman"/>
          <w:color w:val="000000"/>
          <w:sz w:val="24"/>
          <w:szCs w:val="24"/>
          <w:lang w:val="en-IN"/>
        </w:rPr>
        <w:t>SErvice</w:t>
      </w:r>
      <w:proofErr w:type="spellEnd"/>
      <w:r w:rsidRPr="0015676C">
        <w:rPr>
          <w:rFonts w:ascii="Times New Roman" w:hAnsi="Times New Roman" w:cs="Times New Roman"/>
          <w:color w:val="000000"/>
          <w:sz w:val="24"/>
          <w:szCs w:val="24"/>
          <w:lang w:val="en-IN"/>
        </w:rPr>
        <w:t xml:space="preserve"> Learning) curriculum, which </w:t>
      </w:r>
      <w:r w:rsidR="004717FD">
        <w:rPr>
          <w:rFonts w:ascii="Times New Roman" w:hAnsi="Times New Roman" w:cs="Times New Roman"/>
          <w:color w:val="000000"/>
          <w:sz w:val="24"/>
          <w:szCs w:val="24"/>
          <w:lang w:val="en-IN"/>
        </w:rPr>
        <w:t xml:space="preserve">is the </w:t>
      </w:r>
      <w:r w:rsidRPr="0015676C">
        <w:rPr>
          <w:rFonts w:ascii="Times New Roman" w:hAnsi="Times New Roman" w:cs="Times New Roman"/>
          <w:color w:val="000000"/>
          <w:sz w:val="24"/>
          <w:szCs w:val="24"/>
          <w:lang w:val="en-IN"/>
        </w:rPr>
        <w:t>enhanced our engineering skills through hands-on application and encouraged us to</w:t>
      </w:r>
      <w:r w:rsidR="004717FD">
        <w:rPr>
          <w:rFonts w:ascii="Times New Roman" w:hAnsi="Times New Roman" w:cs="Times New Roman"/>
          <w:color w:val="000000"/>
          <w:sz w:val="24"/>
          <w:szCs w:val="24"/>
          <w:lang w:val="en-IN"/>
        </w:rPr>
        <w:t xml:space="preserve"> </w:t>
      </w:r>
      <w:proofErr w:type="gramStart"/>
      <w:r w:rsidR="004717FD">
        <w:rPr>
          <w:rFonts w:ascii="Times New Roman" w:hAnsi="Times New Roman" w:cs="Times New Roman"/>
          <w:color w:val="000000"/>
          <w:sz w:val="24"/>
          <w:szCs w:val="24"/>
          <w:lang w:val="en-IN"/>
        </w:rPr>
        <w:t xml:space="preserve">the </w:t>
      </w:r>
      <w:r w:rsidRPr="0015676C">
        <w:rPr>
          <w:rFonts w:ascii="Times New Roman" w:hAnsi="Times New Roman" w:cs="Times New Roman"/>
          <w:color w:val="000000"/>
          <w:sz w:val="24"/>
          <w:szCs w:val="24"/>
          <w:lang w:val="en-IN"/>
        </w:rPr>
        <w:t xml:space="preserve"> develop</w:t>
      </w:r>
      <w:proofErr w:type="gramEnd"/>
      <w:r w:rsidRPr="0015676C">
        <w:rPr>
          <w:rFonts w:ascii="Times New Roman" w:hAnsi="Times New Roman" w:cs="Times New Roman"/>
          <w:color w:val="000000"/>
          <w:sz w:val="24"/>
          <w:szCs w:val="24"/>
          <w:lang w:val="en-IN"/>
        </w:rPr>
        <w:t xml:space="preserve"> impactful solutions aligned with the Sustainable Development Goals (SDGs).</w:t>
      </w:r>
    </w:p>
    <w:p w14:paraId="54CB00ED" w14:textId="5FC1E0F5" w:rsidR="00C3260E" w:rsidRPr="0015676C" w:rsidRDefault="00C3260E" w:rsidP="00C3260E">
      <w:pPr>
        <w:spacing w:line="480" w:lineRule="auto"/>
        <w:jc w:val="both"/>
        <w:rPr>
          <w:rFonts w:ascii="Times New Roman" w:hAnsi="Times New Roman" w:cs="Times New Roman"/>
          <w:color w:val="000000"/>
          <w:sz w:val="24"/>
          <w:szCs w:val="24"/>
          <w:lang w:val="en-IN"/>
        </w:rPr>
      </w:pPr>
      <w:r w:rsidRPr="0015676C">
        <w:rPr>
          <w:rFonts w:ascii="Times New Roman" w:hAnsi="Times New Roman" w:cs="Times New Roman"/>
          <w:color w:val="000000"/>
          <w:sz w:val="24"/>
          <w:szCs w:val="24"/>
          <w:lang w:val="en-IN"/>
        </w:rPr>
        <w:t xml:space="preserve">We express our sincere gratitude to Late </w:t>
      </w:r>
      <w:proofErr w:type="spellStart"/>
      <w:r w:rsidRPr="0015676C">
        <w:rPr>
          <w:rFonts w:ascii="Times New Roman" w:hAnsi="Times New Roman" w:cs="Times New Roman"/>
          <w:b/>
          <w:bCs/>
          <w:color w:val="000000"/>
          <w:sz w:val="24"/>
          <w:szCs w:val="24"/>
          <w:lang w:val="en-IN"/>
        </w:rPr>
        <w:t>Kalvivallal</w:t>
      </w:r>
      <w:proofErr w:type="spellEnd"/>
      <w:r w:rsidRPr="0015676C">
        <w:rPr>
          <w:rFonts w:ascii="Times New Roman" w:hAnsi="Times New Roman" w:cs="Times New Roman"/>
          <w:b/>
          <w:bCs/>
          <w:color w:val="000000"/>
          <w:sz w:val="24"/>
          <w:szCs w:val="24"/>
          <w:lang w:val="en-IN"/>
        </w:rPr>
        <w:t xml:space="preserve"> Thiru T. </w:t>
      </w:r>
      <w:proofErr w:type="spellStart"/>
      <w:r w:rsidRPr="0015676C">
        <w:rPr>
          <w:rFonts w:ascii="Times New Roman" w:hAnsi="Times New Roman" w:cs="Times New Roman"/>
          <w:b/>
          <w:bCs/>
          <w:color w:val="000000"/>
          <w:sz w:val="24"/>
          <w:szCs w:val="24"/>
          <w:lang w:val="en-IN"/>
        </w:rPr>
        <w:t>Kalasalingam</w:t>
      </w:r>
      <w:proofErr w:type="spellEnd"/>
      <w:r>
        <w:rPr>
          <w:rFonts w:ascii="Times New Roman" w:hAnsi="Times New Roman" w:cs="Times New Roman"/>
          <w:color w:val="000000"/>
          <w:sz w:val="24"/>
          <w:szCs w:val="24"/>
          <w:lang w:val="en-IN"/>
        </w:rPr>
        <w:t xml:space="preserve"> for his </w:t>
      </w:r>
      <w:r w:rsidRPr="0015676C">
        <w:rPr>
          <w:rFonts w:ascii="Times New Roman" w:hAnsi="Times New Roman" w:cs="Times New Roman"/>
          <w:color w:val="000000"/>
          <w:sz w:val="24"/>
          <w:szCs w:val="24"/>
          <w:lang w:val="en-IN"/>
        </w:rPr>
        <w:t>vision</w:t>
      </w:r>
      <w:r>
        <w:rPr>
          <w:rFonts w:ascii="Times New Roman" w:hAnsi="Times New Roman" w:cs="Times New Roman"/>
          <w:color w:val="000000"/>
          <w:sz w:val="24"/>
          <w:szCs w:val="24"/>
          <w:lang w:val="en-IN"/>
        </w:rPr>
        <w:t xml:space="preserve">, </w:t>
      </w:r>
      <w:proofErr w:type="spellStart"/>
      <w:r w:rsidRPr="0015676C">
        <w:rPr>
          <w:rFonts w:ascii="Times New Roman" w:hAnsi="Times New Roman" w:cs="Times New Roman"/>
          <w:color w:val="000000"/>
          <w:sz w:val="24"/>
          <w:szCs w:val="24"/>
          <w:lang w:val="en-IN"/>
        </w:rPr>
        <w:t>Illayavallal</w:t>
      </w:r>
      <w:proofErr w:type="spellEnd"/>
      <w:r w:rsidRPr="00BA5A5A">
        <w:rPr>
          <w:rFonts w:ascii="Times New Roman" w:hAnsi="Times New Roman" w:cs="Times New Roman"/>
          <w:b/>
          <w:bCs/>
          <w:color w:val="000000"/>
          <w:sz w:val="24"/>
          <w:szCs w:val="24"/>
        </w:rPr>
        <w:t xml:space="preserve"> </w:t>
      </w:r>
      <w:proofErr w:type="spellStart"/>
      <w:r w:rsidRPr="00BA5A5A">
        <w:rPr>
          <w:rFonts w:ascii="Times New Roman" w:hAnsi="Times New Roman" w:cs="Times New Roman"/>
          <w:b/>
          <w:bCs/>
          <w:color w:val="000000"/>
          <w:sz w:val="24"/>
          <w:szCs w:val="24"/>
        </w:rPr>
        <w:t>Dr.</w:t>
      </w:r>
      <w:proofErr w:type="gramStart"/>
      <w:r w:rsidRPr="00BA5A5A">
        <w:rPr>
          <w:rFonts w:ascii="Times New Roman" w:hAnsi="Times New Roman" w:cs="Times New Roman"/>
          <w:b/>
          <w:bCs/>
          <w:color w:val="000000"/>
          <w:sz w:val="24"/>
          <w:szCs w:val="24"/>
        </w:rPr>
        <w:t>K.Sridharan</w:t>
      </w:r>
      <w:proofErr w:type="spellEnd"/>
      <w:proofErr w:type="gramEnd"/>
      <w:r w:rsidRPr="00BA5A5A">
        <w:rPr>
          <w:rFonts w:ascii="Times New Roman" w:hAnsi="Times New Roman" w:cs="Times New Roman"/>
          <w:b/>
          <w:bCs/>
          <w:color w:val="000000"/>
          <w:sz w:val="24"/>
          <w:szCs w:val="24"/>
        </w:rPr>
        <w:t>, Chancellor</w:t>
      </w:r>
      <w:r w:rsidRPr="00BA5A5A">
        <w:rPr>
          <w:rFonts w:ascii="Times New Roman" w:hAnsi="Times New Roman" w:cs="Times New Roman"/>
          <w:color w:val="000000"/>
          <w:sz w:val="24"/>
          <w:szCs w:val="24"/>
        </w:rPr>
        <w:t xml:space="preserve">, </w:t>
      </w:r>
      <w:r w:rsidRPr="0015676C">
        <w:rPr>
          <w:rFonts w:ascii="Times New Roman" w:hAnsi="Times New Roman" w:cs="Times New Roman"/>
          <w:color w:val="000000"/>
          <w:sz w:val="24"/>
          <w:szCs w:val="24"/>
          <w:lang w:val="en-IN"/>
        </w:rPr>
        <w:t xml:space="preserve">and </w:t>
      </w:r>
      <w:proofErr w:type="spellStart"/>
      <w:r w:rsidRPr="0015676C">
        <w:rPr>
          <w:rFonts w:ascii="Times New Roman" w:hAnsi="Times New Roman" w:cs="Times New Roman"/>
          <w:b/>
          <w:bCs/>
          <w:color w:val="000000"/>
          <w:sz w:val="24"/>
          <w:szCs w:val="24"/>
          <w:lang w:val="en-IN"/>
        </w:rPr>
        <w:t>Dr.</w:t>
      </w:r>
      <w:proofErr w:type="gramStart"/>
      <w:r w:rsidRPr="0015676C">
        <w:rPr>
          <w:rFonts w:ascii="Times New Roman" w:hAnsi="Times New Roman" w:cs="Times New Roman"/>
          <w:b/>
          <w:bCs/>
          <w:color w:val="000000"/>
          <w:sz w:val="24"/>
          <w:szCs w:val="24"/>
          <w:lang w:val="en-IN"/>
        </w:rPr>
        <w:t>S.Shasi</w:t>
      </w:r>
      <w:proofErr w:type="spellEnd"/>
      <w:proofErr w:type="gramEnd"/>
      <w:r w:rsidRPr="0015676C">
        <w:rPr>
          <w:rFonts w:ascii="Times New Roman" w:hAnsi="Times New Roman" w:cs="Times New Roman"/>
          <w:b/>
          <w:bCs/>
          <w:color w:val="000000"/>
          <w:sz w:val="24"/>
          <w:szCs w:val="24"/>
          <w:lang w:val="en-IN"/>
        </w:rPr>
        <w:t xml:space="preserve"> Anand, Vice President</w:t>
      </w:r>
      <w:r w:rsidRPr="0015676C">
        <w:rPr>
          <w:rFonts w:ascii="Times New Roman" w:hAnsi="Times New Roman" w:cs="Times New Roman"/>
          <w:color w:val="000000"/>
          <w:sz w:val="24"/>
          <w:szCs w:val="24"/>
          <w:lang w:val="en-IN"/>
        </w:rPr>
        <w:t>,</w:t>
      </w:r>
      <w:r w:rsidRPr="00BA5A5A">
        <w:rPr>
          <w:rFonts w:ascii="Times New Roman" w:hAnsi="Times New Roman" w:cs="Times New Roman"/>
          <w:color w:val="000000"/>
          <w:sz w:val="24"/>
          <w:szCs w:val="24"/>
          <w:lang w:val="en-IN"/>
        </w:rPr>
        <w:t xml:space="preserve"> </w:t>
      </w:r>
      <w:proofErr w:type="spellStart"/>
      <w:r w:rsidRPr="00BA5A5A">
        <w:rPr>
          <w:rFonts w:ascii="Times New Roman" w:hAnsi="Times New Roman" w:cs="Times New Roman"/>
          <w:color w:val="000000"/>
          <w:sz w:val="24"/>
          <w:szCs w:val="24"/>
          <w:lang w:val="en-IN"/>
        </w:rPr>
        <w:t>Kalasalingam</w:t>
      </w:r>
      <w:proofErr w:type="spellEnd"/>
      <w:r w:rsidRPr="00BA5A5A">
        <w:rPr>
          <w:rFonts w:ascii="Times New Roman" w:hAnsi="Times New Roman" w:cs="Times New Roman"/>
          <w:color w:val="000000"/>
          <w:sz w:val="24"/>
          <w:szCs w:val="24"/>
          <w:lang w:val="en-IN"/>
        </w:rPr>
        <w:t xml:space="preserve"> Academy of Research and Education (KARE),</w:t>
      </w:r>
      <w:r w:rsidRPr="0015676C">
        <w:rPr>
          <w:rFonts w:ascii="Times New Roman" w:hAnsi="Times New Roman" w:cs="Times New Roman"/>
          <w:color w:val="000000"/>
          <w:sz w:val="24"/>
          <w:szCs w:val="24"/>
          <w:lang w:val="en-IN"/>
        </w:rPr>
        <w:t xml:space="preserve"> </w:t>
      </w:r>
      <w:r w:rsidRPr="00BA5A5A">
        <w:rPr>
          <w:rFonts w:ascii="Times New Roman" w:hAnsi="Times New Roman" w:cs="Times New Roman"/>
          <w:color w:val="000000"/>
          <w:sz w:val="24"/>
          <w:szCs w:val="24"/>
          <w:lang w:val="en-IN"/>
        </w:rPr>
        <w:t xml:space="preserve">Tamil Nadu, India, </w:t>
      </w:r>
      <w:r>
        <w:rPr>
          <w:rFonts w:ascii="Times New Roman" w:hAnsi="Times New Roman" w:cs="Times New Roman"/>
          <w:color w:val="000000"/>
          <w:sz w:val="24"/>
          <w:szCs w:val="24"/>
          <w:lang w:val="en-IN"/>
        </w:rPr>
        <w:t>for</w:t>
      </w:r>
      <w:r w:rsidRPr="0015676C">
        <w:rPr>
          <w:rFonts w:ascii="Times New Roman" w:hAnsi="Times New Roman" w:cs="Times New Roman"/>
          <w:color w:val="000000"/>
          <w:sz w:val="24"/>
          <w:szCs w:val="24"/>
          <w:lang w:val="en-IN"/>
        </w:rPr>
        <w:t xml:space="preserve"> continuous encouragement in promoting innovation and societal impact.</w:t>
      </w:r>
    </w:p>
    <w:p w14:paraId="0AEF5E3D" w14:textId="77777777" w:rsidR="00C3260E" w:rsidRPr="0015676C" w:rsidRDefault="00C3260E" w:rsidP="00C3260E">
      <w:pPr>
        <w:spacing w:line="480" w:lineRule="auto"/>
        <w:jc w:val="both"/>
        <w:rPr>
          <w:rFonts w:ascii="Times New Roman" w:hAnsi="Times New Roman" w:cs="Times New Roman"/>
          <w:color w:val="000000"/>
          <w:sz w:val="24"/>
          <w:szCs w:val="24"/>
          <w:lang w:val="en-IN"/>
        </w:rPr>
      </w:pPr>
      <w:r w:rsidRPr="0015676C">
        <w:rPr>
          <w:rFonts w:ascii="Times New Roman" w:hAnsi="Times New Roman" w:cs="Times New Roman"/>
          <w:color w:val="000000"/>
          <w:sz w:val="24"/>
          <w:szCs w:val="24"/>
          <w:lang w:val="en-IN"/>
        </w:rPr>
        <w:t xml:space="preserve">We extend our heartfelt thanks to </w:t>
      </w:r>
      <w:r w:rsidRPr="0015676C">
        <w:rPr>
          <w:rFonts w:ascii="Times New Roman" w:hAnsi="Times New Roman" w:cs="Times New Roman"/>
          <w:b/>
          <w:bCs/>
          <w:color w:val="000000"/>
          <w:sz w:val="24"/>
          <w:szCs w:val="24"/>
          <w:lang w:val="en-IN"/>
        </w:rPr>
        <w:t>Dr. S. Narayanan, Vice Chancellor</w:t>
      </w:r>
      <w:r w:rsidRPr="0015676C">
        <w:rPr>
          <w:rFonts w:ascii="Times New Roman" w:hAnsi="Times New Roman" w:cs="Times New Roman"/>
          <w:color w:val="000000"/>
          <w:sz w:val="24"/>
          <w:szCs w:val="24"/>
          <w:lang w:val="en-IN"/>
        </w:rPr>
        <w:t xml:space="preserve">, for his leadership, and to </w:t>
      </w:r>
      <w:r w:rsidRPr="0015676C">
        <w:rPr>
          <w:rFonts w:ascii="Times New Roman" w:hAnsi="Times New Roman" w:cs="Times New Roman"/>
          <w:b/>
          <w:bCs/>
          <w:color w:val="000000"/>
          <w:sz w:val="24"/>
          <w:szCs w:val="24"/>
          <w:lang w:val="en-IN"/>
        </w:rPr>
        <w:t>Dr. N. Rajini, Director – Academics</w:t>
      </w:r>
      <w:r w:rsidRPr="0015676C">
        <w:rPr>
          <w:rFonts w:ascii="Times New Roman" w:hAnsi="Times New Roman" w:cs="Times New Roman"/>
          <w:color w:val="000000"/>
          <w:sz w:val="24"/>
          <w:szCs w:val="24"/>
          <w:lang w:val="en-IN"/>
        </w:rPr>
        <w:t>, for supporting the EXSEL framework that bridges academic learning with real-world relevance.</w:t>
      </w:r>
    </w:p>
    <w:p w14:paraId="1BFF1158" w14:textId="6E7F1BC0" w:rsidR="00C3260E" w:rsidRPr="0015676C" w:rsidRDefault="00C3260E" w:rsidP="00C3260E">
      <w:pPr>
        <w:spacing w:line="480" w:lineRule="auto"/>
        <w:jc w:val="both"/>
        <w:rPr>
          <w:rFonts w:ascii="Times New Roman" w:hAnsi="Times New Roman" w:cs="Times New Roman"/>
          <w:color w:val="000000"/>
          <w:sz w:val="24"/>
          <w:szCs w:val="24"/>
          <w:lang w:val="en-IN"/>
        </w:rPr>
      </w:pPr>
      <w:r w:rsidRPr="0015676C">
        <w:rPr>
          <w:rFonts w:ascii="Times New Roman" w:hAnsi="Times New Roman" w:cs="Times New Roman"/>
          <w:color w:val="000000"/>
          <w:sz w:val="24"/>
          <w:szCs w:val="24"/>
          <w:lang w:val="en-IN"/>
        </w:rPr>
        <w:t>Special thanks to our Project Supervisor</w:t>
      </w:r>
      <w:r w:rsidRPr="008F3A97">
        <w:rPr>
          <w:rFonts w:ascii="Times New Roman" w:hAnsi="Times New Roman" w:cs="Times New Roman"/>
          <w:b/>
          <w:bCs/>
          <w:color w:val="000000"/>
          <w:sz w:val="24"/>
          <w:szCs w:val="24"/>
          <w:lang w:val="en-IN"/>
        </w:rPr>
        <w:t xml:space="preserve">, </w:t>
      </w:r>
      <w:proofErr w:type="spellStart"/>
      <w:r w:rsidRPr="008F3A97">
        <w:rPr>
          <w:rFonts w:ascii="Times New Roman" w:hAnsi="Times New Roman" w:cs="Times New Roman"/>
          <w:b/>
          <w:bCs/>
          <w:color w:val="000000"/>
          <w:sz w:val="24"/>
          <w:szCs w:val="24"/>
          <w:lang w:val="en-IN"/>
        </w:rPr>
        <w:t>Dr.</w:t>
      </w:r>
      <w:proofErr w:type="gramStart"/>
      <w:r w:rsidRPr="008F3A97">
        <w:rPr>
          <w:rFonts w:ascii="Times New Roman" w:hAnsi="Times New Roman" w:cs="Times New Roman"/>
          <w:b/>
          <w:bCs/>
          <w:color w:val="000000"/>
          <w:sz w:val="24"/>
          <w:szCs w:val="24"/>
          <w:lang w:val="en-IN"/>
        </w:rPr>
        <w:t>SP.BALAKANNAN</w:t>
      </w:r>
      <w:proofErr w:type="spellEnd"/>
      <w:proofErr w:type="gramEnd"/>
      <w:r w:rsidRPr="008F3A97">
        <w:rPr>
          <w:rFonts w:ascii="Times New Roman" w:hAnsi="Times New Roman" w:cs="Times New Roman"/>
          <w:b/>
          <w:bCs/>
          <w:color w:val="000000"/>
          <w:sz w:val="24"/>
          <w:szCs w:val="24"/>
          <w:lang w:val="en-IN"/>
        </w:rPr>
        <w:t>,</w:t>
      </w:r>
      <w:r w:rsidRPr="0015676C">
        <w:rPr>
          <w:rFonts w:ascii="Times New Roman" w:hAnsi="Times New Roman" w:cs="Times New Roman"/>
          <w:color w:val="000000"/>
          <w:sz w:val="24"/>
          <w:szCs w:val="24"/>
          <w:lang w:val="en-IN"/>
        </w:rPr>
        <w:t xml:space="preserve"> for constant guidance, encouragement, and expert insights throughout the project. </w:t>
      </w:r>
    </w:p>
    <w:p w14:paraId="234925E0" w14:textId="77777777" w:rsidR="00C3260E" w:rsidRPr="0015676C" w:rsidRDefault="00C3260E" w:rsidP="00C3260E">
      <w:pPr>
        <w:spacing w:line="480" w:lineRule="auto"/>
        <w:jc w:val="both"/>
        <w:rPr>
          <w:rFonts w:ascii="Times New Roman" w:hAnsi="Times New Roman" w:cs="Times New Roman"/>
          <w:color w:val="000000"/>
          <w:sz w:val="24"/>
          <w:szCs w:val="24"/>
          <w:lang w:val="en-IN"/>
        </w:rPr>
      </w:pPr>
      <w:r w:rsidRPr="0015676C">
        <w:rPr>
          <w:rFonts w:ascii="Times New Roman" w:hAnsi="Times New Roman" w:cs="Times New Roman"/>
          <w:color w:val="000000"/>
          <w:sz w:val="24"/>
          <w:szCs w:val="24"/>
          <w:lang w:val="en-IN"/>
        </w:rPr>
        <w:t>Lastly, we appreciate the support of our faculty members, non-teaching staff, friends, and family who motivated us throughout this experiential learning journey.</w:t>
      </w:r>
    </w:p>
    <w:p w14:paraId="69A9BA93" w14:textId="77777777" w:rsidR="00D076E9" w:rsidRPr="006806C6" w:rsidRDefault="00D076E9" w:rsidP="0000399F">
      <w:pPr>
        <w:adjustRightInd w:val="0"/>
        <w:spacing w:line="360" w:lineRule="auto"/>
        <w:rPr>
          <w:rFonts w:ascii="Times New Roman" w:hAnsi="Times New Roman" w:cs="Times New Roman"/>
          <w:sz w:val="24"/>
          <w:szCs w:val="24"/>
        </w:rPr>
      </w:pPr>
    </w:p>
    <w:p w14:paraId="44AF0596" w14:textId="77777777" w:rsidR="00D076E9" w:rsidRPr="006806C6" w:rsidRDefault="00D076E9" w:rsidP="00607CBD">
      <w:pPr>
        <w:adjustRightInd w:val="0"/>
        <w:rPr>
          <w:rFonts w:ascii="Times New Roman" w:hAnsi="Times New Roman" w:cs="Times New Roman"/>
          <w:sz w:val="24"/>
          <w:szCs w:val="24"/>
        </w:rPr>
      </w:pPr>
    </w:p>
    <w:p w14:paraId="129A558A" w14:textId="77777777" w:rsidR="00D076E9" w:rsidRPr="006806C6" w:rsidRDefault="00D076E9" w:rsidP="00607CBD">
      <w:pPr>
        <w:adjustRightInd w:val="0"/>
        <w:rPr>
          <w:rFonts w:ascii="Times New Roman" w:hAnsi="Times New Roman" w:cs="Times New Roman"/>
          <w:sz w:val="24"/>
          <w:szCs w:val="24"/>
        </w:rPr>
      </w:pPr>
    </w:p>
    <w:p w14:paraId="63081BCA" w14:textId="77777777" w:rsidR="00D076E9" w:rsidRPr="006806C6" w:rsidRDefault="00D076E9" w:rsidP="00607CBD">
      <w:pPr>
        <w:adjustRightInd w:val="0"/>
        <w:rPr>
          <w:rFonts w:ascii="Times New Roman" w:hAnsi="Times New Roman" w:cs="Times New Roman"/>
          <w:sz w:val="24"/>
          <w:szCs w:val="24"/>
        </w:rPr>
      </w:pPr>
    </w:p>
    <w:p w14:paraId="4404829A" w14:textId="77777777" w:rsidR="00D076E9" w:rsidRPr="006806C6" w:rsidRDefault="00D076E9" w:rsidP="00607CBD">
      <w:pPr>
        <w:adjustRightInd w:val="0"/>
        <w:rPr>
          <w:rFonts w:ascii="Times New Roman" w:hAnsi="Times New Roman" w:cs="Times New Roman"/>
          <w:sz w:val="24"/>
          <w:szCs w:val="24"/>
        </w:rPr>
      </w:pPr>
    </w:p>
    <w:p w14:paraId="053DA374" w14:textId="77777777" w:rsidR="00D076E9" w:rsidRPr="006806C6" w:rsidRDefault="00D076E9" w:rsidP="00607CBD">
      <w:pPr>
        <w:adjustRightInd w:val="0"/>
        <w:rPr>
          <w:rFonts w:ascii="Times New Roman" w:hAnsi="Times New Roman" w:cs="Times New Roman"/>
          <w:sz w:val="24"/>
          <w:szCs w:val="24"/>
        </w:rPr>
      </w:pPr>
    </w:p>
    <w:p w14:paraId="2A6FFE1A" w14:textId="77777777" w:rsidR="00D076E9" w:rsidRPr="006806C6" w:rsidRDefault="00D076E9" w:rsidP="00607CBD">
      <w:pPr>
        <w:adjustRightInd w:val="0"/>
        <w:rPr>
          <w:rFonts w:ascii="Times New Roman" w:hAnsi="Times New Roman" w:cs="Times New Roman"/>
          <w:sz w:val="24"/>
          <w:szCs w:val="24"/>
        </w:rPr>
      </w:pPr>
    </w:p>
    <w:p w14:paraId="6E8E581A" w14:textId="77777777" w:rsidR="00D076E9" w:rsidRPr="006806C6" w:rsidRDefault="00D076E9" w:rsidP="00607CBD">
      <w:pPr>
        <w:adjustRightInd w:val="0"/>
        <w:rPr>
          <w:rFonts w:ascii="Times New Roman" w:hAnsi="Times New Roman" w:cs="Times New Roman"/>
          <w:sz w:val="24"/>
          <w:szCs w:val="24"/>
        </w:rPr>
      </w:pPr>
    </w:p>
    <w:p w14:paraId="7F697664" w14:textId="77777777" w:rsidR="00D076E9" w:rsidRPr="006806C6" w:rsidRDefault="00D076E9" w:rsidP="00607CBD">
      <w:pPr>
        <w:adjustRightInd w:val="0"/>
        <w:rPr>
          <w:rFonts w:ascii="Times New Roman" w:hAnsi="Times New Roman" w:cs="Times New Roman"/>
          <w:sz w:val="24"/>
          <w:szCs w:val="24"/>
        </w:rPr>
      </w:pPr>
    </w:p>
    <w:p w14:paraId="0D5CF130" w14:textId="77777777" w:rsidR="00D076E9" w:rsidRPr="006806C6" w:rsidRDefault="00D076E9" w:rsidP="00607CBD">
      <w:pPr>
        <w:adjustRightInd w:val="0"/>
        <w:rPr>
          <w:rFonts w:ascii="Times New Roman" w:hAnsi="Times New Roman" w:cs="Times New Roman"/>
          <w:sz w:val="24"/>
          <w:szCs w:val="24"/>
        </w:rPr>
      </w:pPr>
    </w:p>
    <w:p w14:paraId="4E702377" w14:textId="77777777" w:rsidR="00D076E9" w:rsidRPr="006806C6" w:rsidRDefault="00D076E9" w:rsidP="00607CBD">
      <w:pPr>
        <w:adjustRightInd w:val="0"/>
        <w:rPr>
          <w:rFonts w:ascii="Times New Roman" w:hAnsi="Times New Roman" w:cs="Times New Roman"/>
          <w:sz w:val="24"/>
          <w:szCs w:val="24"/>
        </w:rPr>
      </w:pPr>
    </w:p>
    <w:p w14:paraId="02815627" w14:textId="77777777" w:rsidR="00D076E9" w:rsidRPr="006806C6" w:rsidRDefault="00D076E9" w:rsidP="00607CBD">
      <w:pPr>
        <w:adjustRightInd w:val="0"/>
        <w:rPr>
          <w:rFonts w:ascii="Times New Roman" w:hAnsi="Times New Roman" w:cs="Times New Roman"/>
          <w:sz w:val="24"/>
          <w:szCs w:val="24"/>
        </w:rPr>
      </w:pPr>
    </w:p>
    <w:p w14:paraId="4DB445F4" w14:textId="77777777" w:rsidR="00D076E9" w:rsidRPr="006806C6" w:rsidRDefault="00D076E9" w:rsidP="00607CBD">
      <w:pPr>
        <w:adjustRightInd w:val="0"/>
        <w:rPr>
          <w:rFonts w:ascii="Times New Roman" w:hAnsi="Times New Roman" w:cs="Times New Roman"/>
          <w:sz w:val="24"/>
          <w:szCs w:val="24"/>
        </w:rPr>
      </w:pPr>
    </w:p>
    <w:p w14:paraId="092B5DD1" w14:textId="77777777" w:rsidR="00D524AF" w:rsidRPr="006806C6" w:rsidRDefault="00D524AF" w:rsidP="00607CBD">
      <w:pPr>
        <w:adjustRightInd w:val="0"/>
        <w:rPr>
          <w:rFonts w:ascii="Times New Roman" w:hAnsi="Times New Roman" w:cs="Times New Roman"/>
          <w:sz w:val="24"/>
          <w:szCs w:val="24"/>
        </w:rPr>
      </w:pPr>
    </w:p>
    <w:p w14:paraId="44AFE5A4" w14:textId="77777777" w:rsidR="00D524AF" w:rsidRPr="006806C6" w:rsidRDefault="00D524AF" w:rsidP="00607CBD">
      <w:pPr>
        <w:adjustRightInd w:val="0"/>
        <w:rPr>
          <w:rFonts w:ascii="Times New Roman" w:hAnsi="Times New Roman" w:cs="Times New Roman"/>
          <w:sz w:val="24"/>
          <w:szCs w:val="24"/>
        </w:rPr>
      </w:pPr>
    </w:p>
    <w:p w14:paraId="23BEB380" w14:textId="77777777" w:rsidR="00D524AF" w:rsidRPr="006806C6" w:rsidRDefault="00D524AF" w:rsidP="00607CBD">
      <w:pPr>
        <w:adjustRightInd w:val="0"/>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5495"/>
        <w:gridCol w:w="1035"/>
      </w:tblGrid>
      <w:tr w:rsidR="00D524AF" w:rsidRPr="006806C6" w14:paraId="4D98E313" w14:textId="77777777" w:rsidTr="00B76A55">
        <w:trPr>
          <w:tblHeader/>
          <w:tblCellSpacing w:w="15" w:type="dxa"/>
          <w:jc w:val="center"/>
        </w:trPr>
        <w:tc>
          <w:tcPr>
            <w:tcW w:w="1570" w:type="dxa"/>
            <w:vAlign w:val="center"/>
            <w:hideMark/>
          </w:tcPr>
          <w:p w14:paraId="1F274E96" w14:textId="77777777" w:rsidR="00D524AF" w:rsidRPr="00400A2F" w:rsidRDefault="00D524AF" w:rsidP="00400A2F">
            <w:pPr>
              <w:adjustRightInd w:val="0"/>
              <w:jc w:val="center"/>
              <w:rPr>
                <w:rFonts w:ascii="Times New Roman" w:hAnsi="Times New Roman" w:cs="Times New Roman"/>
                <w:b/>
                <w:bCs/>
                <w:sz w:val="24"/>
                <w:szCs w:val="24"/>
              </w:rPr>
            </w:pPr>
            <w:r w:rsidRPr="00400A2F">
              <w:rPr>
                <w:rFonts w:ascii="Times New Roman" w:hAnsi="Times New Roman" w:cs="Times New Roman"/>
                <w:b/>
                <w:bCs/>
                <w:sz w:val="24"/>
                <w:szCs w:val="24"/>
              </w:rPr>
              <w:t>CHAPTER NO.</w:t>
            </w:r>
          </w:p>
        </w:tc>
        <w:tc>
          <w:tcPr>
            <w:tcW w:w="5465" w:type="dxa"/>
            <w:vAlign w:val="center"/>
            <w:hideMark/>
          </w:tcPr>
          <w:p w14:paraId="41FEA1CA" w14:textId="77777777" w:rsidR="00D524AF" w:rsidRPr="00400A2F" w:rsidRDefault="00D524AF" w:rsidP="00400A2F">
            <w:pPr>
              <w:adjustRightInd w:val="0"/>
              <w:jc w:val="center"/>
              <w:rPr>
                <w:rFonts w:ascii="Times New Roman" w:hAnsi="Times New Roman" w:cs="Times New Roman"/>
                <w:b/>
                <w:bCs/>
                <w:sz w:val="24"/>
                <w:szCs w:val="24"/>
              </w:rPr>
            </w:pPr>
            <w:r w:rsidRPr="00400A2F">
              <w:rPr>
                <w:rFonts w:ascii="Times New Roman" w:hAnsi="Times New Roman" w:cs="Times New Roman"/>
                <w:b/>
                <w:bCs/>
                <w:sz w:val="24"/>
                <w:szCs w:val="24"/>
              </w:rPr>
              <w:t>TITLE</w:t>
            </w:r>
          </w:p>
        </w:tc>
        <w:tc>
          <w:tcPr>
            <w:tcW w:w="990" w:type="dxa"/>
            <w:vAlign w:val="center"/>
            <w:hideMark/>
          </w:tcPr>
          <w:p w14:paraId="60919F4B" w14:textId="77777777" w:rsidR="00D524AF" w:rsidRPr="00400A2F" w:rsidRDefault="00D524AF" w:rsidP="00400A2F">
            <w:pPr>
              <w:adjustRightInd w:val="0"/>
              <w:jc w:val="center"/>
              <w:rPr>
                <w:rFonts w:ascii="Times New Roman" w:hAnsi="Times New Roman" w:cs="Times New Roman"/>
                <w:b/>
                <w:bCs/>
                <w:sz w:val="24"/>
                <w:szCs w:val="24"/>
              </w:rPr>
            </w:pPr>
            <w:r w:rsidRPr="00400A2F">
              <w:rPr>
                <w:rFonts w:ascii="Times New Roman" w:hAnsi="Times New Roman" w:cs="Times New Roman"/>
                <w:b/>
                <w:bCs/>
                <w:sz w:val="24"/>
                <w:szCs w:val="24"/>
              </w:rPr>
              <w:t>PAGE NO</w:t>
            </w:r>
          </w:p>
        </w:tc>
      </w:tr>
      <w:tr w:rsidR="00D524AF" w:rsidRPr="006806C6" w14:paraId="730508E2" w14:textId="77777777" w:rsidTr="00B76A55">
        <w:trPr>
          <w:tblCellSpacing w:w="15" w:type="dxa"/>
          <w:jc w:val="center"/>
        </w:trPr>
        <w:tc>
          <w:tcPr>
            <w:tcW w:w="1570" w:type="dxa"/>
            <w:vAlign w:val="center"/>
            <w:hideMark/>
          </w:tcPr>
          <w:p w14:paraId="7D4C4024"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7145A906"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ABSTRACT</w:t>
            </w:r>
          </w:p>
        </w:tc>
        <w:tc>
          <w:tcPr>
            <w:tcW w:w="990" w:type="dxa"/>
            <w:vAlign w:val="center"/>
            <w:hideMark/>
          </w:tcPr>
          <w:p w14:paraId="18724671" w14:textId="4821C28B" w:rsidR="00D524AF" w:rsidRPr="00056E2E" w:rsidRDefault="00D524AF" w:rsidP="00607CBD">
            <w:pPr>
              <w:adjustRightInd w:val="0"/>
              <w:rPr>
                <w:rFonts w:ascii="Times New Roman" w:hAnsi="Times New Roman" w:cs="Times New Roman"/>
                <w:sz w:val="24"/>
                <w:szCs w:val="24"/>
              </w:rPr>
            </w:pPr>
          </w:p>
        </w:tc>
      </w:tr>
      <w:tr w:rsidR="00D524AF" w:rsidRPr="006806C6" w14:paraId="69674E46" w14:textId="77777777" w:rsidTr="00B76A55">
        <w:trPr>
          <w:tblCellSpacing w:w="15" w:type="dxa"/>
          <w:jc w:val="center"/>
        </w:trPr>
        <w:tc>
          <w:tcPr>
            <w:tcW w:w="1570" w:type="dxa"/>
            <w:vAlign w:val="center"/>
            <w:hideMark/>
          </w:tcPr>
          <w:p w14:paraId="2332A9E8"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69AD0105"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LIST OF FIGURES</w:t>
            </w:r>
          </w:p>
        </w:tc>
        <w:tc>
          <w:tcPr>
            <w:tcW w:w="990" w:type="dxa"/>
            <w:vAlign w:val="center"/>
            <w:hideMark/>
          </w:tcPr>
          <w:p w14:paraId="2D0D118E" w14:textId="332FCCA0" w:rsidR="00D524AF" w:rsidRPr="00056E2E" w:rsidRDefault="00D524AF" w:rsidP="00607CBD">
            <w:pPr>
              <w:adjustRightInd w:val="0"/>
              <w:rPr>
                <w:rFonts w:ascii="Times New Roman" w:hAnsi="Times New Roman" w:cs="Times New Roman"/>
                <w:sz w:val="24"/>
                <w:szCs w:val="24"/>
              </w:rPr>
            </w:pPr>
          </w:p>
        </w:tc>
      </w:tr>
      <w:tr w:rsidR="00D524AF" w:rsidRPr="006806C6" w14:paraId="6D1781F2" w14:textId="77777777" w:rsidTr="00B76A55">
        <w:trPr>
          <w:tblCellSpacing w:w="15" w:type="dxa"/>
          <w:jc w:val="center"/>
        </w:trPr>
        <w:tc>
          <w:tcPr>
            <w:tcW w:w="1570" w:type="dxa"/>
            <w:vAlign w:val="center"/>
            <w:hideMark/>
          </w:tcPr>
          <w:p w14:paraId="3B32BD87"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249DC5AD"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LIST OF ABBREVIATIONS</w:t>
            </w:r>
          </w:p>
        </w:tc>
        <w:tc>
          <w:tcPr>
            <w:tcW w:w="990" w:type="dxa"/>
            <w:vAlign w:val="center"/>
            <w:hideMark/>
          </w:tcPr>
          <w:p w14:paraId="53B54B53" w14:textId="0AEF2D24" w:rsidR="00D524AF" w:rsidRPr="00056E2E" w:rsidRDefault="00D524AF" w:rsidP="00607CBD">
            <w:pPr>
              <w:adjustRightInd w:val="0"/>
              <w:rPr>
                <w:rFonts w:ascii="Times New Roman" w:hAnsi="Times New Roman" w:cs="Times New Roman"/>
                <w:sz w:val="24"/>
                <w:szCs w:val="24"/>
              </w:rPr>
            </w:pPr>
          </w:p>
        </w:tc>
      </w:tr>
      <w:tr w:rsidR="00D524AF" w:rsidRPr="006806C6" w14:paraId="285A4362" w14:textId="77777777" w:rsidTr="00B76A55">
        <w:trPr>
          <w:tblCellSpacing w:w="15" w:type="dxa"/>
          <w:jc w:val="center"/>
        </w:trPr>
        <w:tc>
          <w:tcPr>
            <w:tcW w:w="1570" w:type="dxa"/>
            <w:vAlign w:val="center"/>
            <w:hideMark/>
          </w:tcPr>
          <w:p w14:paraId="39E1161A"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w:t>
            </w:r>
          </w:p>
        </w:tc>
        <w:tc>
          <w:tcPr>
            <w:tcW w:w="5465" w:type="dxa"/>
            <w:vAlign w:val="center"/>
            <w:hideMark/>
          </w:tcPr>
          <w:p w14:paraId="0B19C096"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INTRODUCTION</w:t>
            </w:r>
          </w:p>
        </w:tc>
        <w:tc>
          <w:tcPr>
            <w:tcW w:w="990" w:type="dxa"/>
            <w:vAlign w:val="center"/>
            <w:hideMark/>
          </w:tcPr>
          <w:p w14:paraId="75FDE580" w14:textId="632D7EAD"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w:t>
            </w:r>
            <w:r w:rsidR="00424C32" w:rsidRPr="00056E2E">
              <w:rPr>
                <w:rFonts w:ascii="Times New Roman" w:hAnsi="Times New Roman" w:cs="Times New Roman"/>
                <w:sz w:val="24"/>
                <w:szCs w:val="24"/>
              </w:rPr>
              <w:t>2</w:t>
            </w:r>
          </w:p>
        </w:tc>
      </w:tr>
      <w:tr w:rsidR="00D524AF" w:rsidRPr="006806C6" w14:paraId="58EC2B5F" w14:textId="77777777" w:rsidTr="00B76A55">
        <w:trPr>
          <w:tblCellSpacing w:w="15" w:type="dxa"/>
          <w:jc w:val="center"/>
        </w:trPr>
        <w:tc>
          <w:tcPr>
            <w:tcW w:w="1570" w:type="dxa"/>
            <w:vAlign w:val="center"/>
            <w:hideMark/>
          </w:tcPr>
          <w:p w14:paraId="29D7BF06"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4C81A67"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1.1 General</w:t>
            </w:r>
          </w:p>
        </w:tc>
        <w:tc>
          <w:tcPr>
            <w:tcW w:w="990" w:type="dxa"/>
            <w:vAlign w:val="center"/>
            <w:hideMark/>
          </w:tcPr>
          <w:p w14:paraId="1BA9B75D" w14:textId="6361A02B"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w:t>
            </w:r>
            <w:r w:rsidR="00424C32" w:rsidRPr="00056E2E">
              <w:rPr>
                <w:rFonts w:ascii="Times New Roman" w:hAnsi="Times New Roman" w:cs="Times New Roman"/>
                <w:sz w:val="24"/>
                <w:szCs w:val="24"/>
              </w:rPr>
              <w:t>2</w:t>
            </w:r>
          </w:p>
        </w:tc>
      </w:tr>
      <w:tr w:rsidR="00D524AF" w:rsidRPr="006806C6" w14:paraId="731931F8" w14:textId="77777777" w:rsidTr="00B76A55">
        <w:trPr>
          <w:tblCellSpacing w:w="15" w:type="dxa"/>
          <w:jc w:val="center"/>
        </w:trPr>
        <w:tc>
          <w:tcPr>
            <w:tcW w:w="1570" w:type="dxa"/>
            <w:vAlign w:val="center"/>
            <w:hideMark/>
          </w:tcPr>
          <w:p w14:paraId="7748CB60"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3EAF2959"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1.2 Existing System</w:t>
            </w:r>
          </w:p>
        </w:tc>
        <w:tc>
          <w:tcPr>
            <w:tcW w:w="990" w:type="dxa"/>
            <w:vAlign w:val="center"/>
            <w:hideMark/>
          </w:tcPr>
          <w:p w14:paraId="60D1FE64" w14:textId="0B8FEFC3"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13</w:t>
            </w:r>
          </w:p>
        </w:tc>
      </w:tr>
      <w:tr w:rsidR="00D524AF" w:rsidRPr="006806C6" w14:paraId="4C24D512" w14:textId="77777777" w:rsidTr="00B76A55">
        <w:trPr>
          <w:tblCellSpacing w:w="15" w:type="dxa"/>
          <w:jc w:val="center"/>
        </w:trPr>
        <w:tc>
          <w:tcPr>
            <w:tcW w:w="1570" w:type="dxa"/>
            <w:vAlign w:val="center"/>
            <w:hideMark/>
          </w:tcPr>
          <w:p w14:paraId="289EE9A9"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7376C7E4"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1.3 Proposed System</w:t>
            </w:r>
          </w:p>
        </w:tc>
        <w:tc>
          <w:tcPr>
            <w:tcW w:w="990" w:type="dxa"/>
            <w:vAlign w:val="center"/>
            <w:hideMark/>
          </w:tcPr>
          <w:p w14:paraId="2EDF6B51" w14:textId="7B2BED97"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14</w:t>
            </w:r>
          </w:p>
        </w:tc>
      </w:tr>
      <w:tr w:rsidR="00D524AF" w:rsidRPr="006806C6" w14:paraId="2D3ABACB" w14:textId="77777777" w:rsidTr="00B76A55">
        <w:trPr>
          <w:tblCellSpacing w:w="15" w:type="dxa"/>
          <w:jc w:val="center"/>
        </w:trPr>
        <w:tc>
          <w:tcPr>
            <w:tcW w:w="1570" w:type="dxa"/>
            <w:vAlign w:val="center"/>
            <w:hideMark/>
          </w:tcPr>
          <w:p w14:paraId="3C0EFACA"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p>
        </w:tc>
        <w:tc>
          <w:tcPr>
            <w:tcW w:w="5465" w:type="dxa"/>
            <w:vAlign w:val="center"/>
            <w:hideMark/>
          </w:tcPr>
          <w:p w14:paraId="25B7FCC3"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LITERATURE SURVEY</w:t>
            </w:r>
          </w:p>
        </w:tc>
        <w:tc>
          <w:tcPr>
            <w:tcW w:w="990" w:type="dxa"/>
            <w:vAlign w:val="center"/>
            <w:hideMark/>
          </w:tcPr>
          <w:p w14:paraId="1E689577" w14:textId="600B4671"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w:t>
            </w:r>
            <w:r w:rsidR="009B27A6">
              <w:rPr>
                <w:rFonts w:ascii="Times New Roman" w:hAnsi="Times New Roman" w:cs="Times New Roman"/>
                <w:sz w:val="24"/>
                <w:szCs w:val="24"/>
              </w:rPr>
              <w:t>6</w:t>
            </w:r>
          </w:p>
        </w:tc>
      </w:tr>
      <w:tr w:rsidR="00D524AF" w:rsidRPr="006806C6" w14:paraId="17E07E9A" w14:textId="77777777" w:rsidTr="00B76A55">
        <w:trPr>
          <w:tblCellSpacing w:w="15" w:type="dxa"/>
          <w:jc w:val="center"/>
        </w:trPr>
        <w:tc>
          <w:tcPr>
            <w:tcW w:w="1570" w:type="dxa"/>
            <w:vAlign w:val="center"/>
            <w:hideMark/>
          </w:tcPr>
          <w:p w14:paraId="411CB8F1"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05EFBC10"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2.1 Railway Accident Statistics</w:t>
            </w:r>
          </w:p>
        </w:tc>
        <w:tc>
          <w:tcPr>
            <w:tcW w:w="990" w:type="dxa"/>
            <w:vAlign w:val="center"/>
            <w:hideMark/>
          </w:tcPr>
          <w:p w14:paraId="590E625D" w14:textId="59747541"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w:t>
            </w:r>
            <w:r w:rsidR="009B27A6">
              <w:rPr>
                <w:rFonts w:ascii="Times New Roman" w:hAnsi="Times New Roman" w:cs="Times New Roman"/>
                <w:sz w:val="24"/>
                <w:szCs w:val="24"/>
              </w:rPr>
              <w:t>6</w:t>
            </w:r>
          </w:p>
        </w:tc>
      </w:tr>
      <w:tr w:rsidR="00D524AF" w:rsidRPr="006806C6" w14:paraId="7CC9E128" w14:textId="77777777" w:rsidTr="00B76A55">
        <w:trPr>
          <w:tblCellSpacing w:w="15" w:type="dxa"/>
          <w:jc w:val="center"/>
        </w:trPr>
        <w:tc>
          <w:tcPr>
            <w:tcW w:w="1570" w:type="dxa"/>
            <w:vAlign w:val="center"/>
            <w:hideMark/>
          </w:tcPr>
          <w:p w14:paraId="1A65943E"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45F4CE23"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2.2 Causes of Train Accidents</w:t>
            </w:r>
          </w:p>
        </w:tc>
        <w:tc>
          <w:tcPr>
            <w:tcW w:w="990" w:type="dxa"/>
            <w:vAlign w:val="center"/>
            <w:hideMark/>
          </w:tcPr>
          <w:p w14:paraId="5B94F6B8" w14:textId="106FF4D7"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1</w:t>
            </w:r>
            <w:r w:rsidR="0023620C">
              <w:rPr>
                <w:rFonts w:ascii="Times New Roman" w:hAnsi="Times New Roman" w:cs="Times New Roman"/>
                <w:sz w:val="24"/>
                <w:szCs w:val="24"/>
              </w:rPr>
              <w:t>7</w:t>
            </w:r>
          </w:p>
        </w:tc>
      </w:tr>
      <w:tr w:rsidR="00D524AF" w:rsidRPr="006806C6" w14:paraId="6808670C" w14:textId="77777777" w:rsidTr="00B76A55">
        <w:trPr>
          <w:tblCellSpacing w:w="15" w:type="dxa"/>
          <w:jc w:val="center"/>
        </w:trPr>
        <w:tc>
          <w:tcPr>
            <w:tcW w:w="1570" w:type="dxa"/>
            <w:vAlign w:val="center"/>
            <w:hideMark/>
          </w:tcPr>
          <w:p w14:paraId="67CFC672"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28FCFAA0"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2.3 Technological Solutions for Railway Safety</w:t>
            </w:r>
          </w:p>
        </w:tc>
        <w:tc>
          <w:tcPr>
            <w:tcW w:w="990" w:type="dxa"/>
            <w:vAlign w:val="center"/>
            <w:hideMark/>
          </w:tcPr>
          <w:p w14:paraId="0C27A598" w14:textId="1816F675"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19</w:t>
            </w:r>
          </w:p>
        </w:tc>
      </w:tr>
      <w:tr w:rsidR="00D524AF" w:rsidRPr="006806C6" w14:paraId="56D4B024" w14:textId="77777777" w:rsidTr="00B76A55">
        <w:trPr>
          <w:tblCellSpacing w:w="15" w:type="dxa"/>
          <w:jc w:val="center"/>
        </w:trPr>
        <w:tc>
          <w:tcPr>
            <w:tcW w:w="1570" w:type="dxa"/>
            <w:vAlign w:val="center"/>
            <w:hideMark/>
          </w:tcPr>
          <w:p w14:paraId="2566255B"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3</w:t>
            </w:r>
          </w:p>
        </w:tc>
        <w:tc>
          <w:tcPr>
            <w:tcW w:w="5465" w:type="dxa"/>
            <w:vAlign w:val="center"/>
            <w:hideMark/>
          </w:tcPr>
          <w:p w14:paraId="5AB3E069"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OBJECTIVES</w:t>
            </w:r>
          </w:p>
        </w:tc>
        <w:tc>
          <w:tcPr>
            <w:tcW w:w="990" w:type="dxa"/>
            <w:vAlign w:val="center"/>
            <w:hideMark/>
          </w:tcPr>
          <w:p w14:paraId="41B4F981" w14:textId="1BC6E5D6"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20</w:t>
            </w:r>
          </w:p>
        </w:tc>
      </w:tr>
      <w:tr w:rsidR="00D524AF" w:rsidRPr="006806C6" w14:paraId="0E9707E8" w14:textId="77777777" w:rsidTr="00B76A55">
        <w:trPr>
          <w:tblCellSpacing w:w="15" w:type="dxa"/>
          <w:jc w:val="center"/>
        </w:trPr>
        <w:tc>
          <w:tcPr>
            <w:tcW w:w="1570" w:type="dxa"/>
            <w:vAlign w:val="center"/>
            <w:hideMark/>
          </w:tcPr>
          <w:p w14:paraId="38762C98"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2899A30E"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3.1 Overall Objective</w:t>
            </w:r>
          </w:p>
        </w:tc>
        <w:tc>
          <w:tcPr>
            <w:tcW w:w="990" w:type="dxa"/>
            <w:vAlign w:val="center"/>
            <w:hideMark/>
          </w:tcPr>
          <w:p w14:paraId="29110FC7" w14:textId="6153D58A"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20</w:t>
            </w:r>
          </w:p>
        </w:tc>
      </w:tr>
      <w:tr w:rsidR="00D524AF" w:rsidRPr="006806C6" w14:paraId="75B69B10" w14:textId="77777777" w:rsidTr="00B76A55">
        <w:trPr>
          <w:tblCellSpacing w:w="15" w:type="dxa"/>
          <w:jc w:val="center"/>
        </w:trPr>
        <w:tc>
          <w:tcPr>
            <w:tcW w:w="1570" w:type="dxa"/>
            <w:vAlign w:val="center"/>
            <w:hideMark/>
          </w:tcPr>
          <w:p w14:paraId="5317151D"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3791DE77"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3.2 Specific Objectives</w:t>
            </w:r>
          </w:p>
        </w:tc>
        <w:tc>
          <w:tcPr>
            <w:tcW w:w="990" w:type="dxa"/>
            <w:vAlign w:val="center"/>
            <w:hideMark/>
          </w:tcPr>
          <w:p w14:paraId="72104867" w14:textId="781AFDD8"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21</w:t>
            </w:r>
          </w:p>
        </w:tc>
      </w:tr>
      <w:tr w:rsidR="00D524AF" w:rsidRPr="006806C6" w14:paraId="7F435D71" w14:textId="77777777" w:rsidTr="00B76A55">
        <w:trPr>
          <w:tblCellSpacing w:w="15" w:type="dxa"/>
          <w:jc w:val="center"/>
        </w:trPr>
        <w:tc>
          <w:tcPr>
            <w:tcW w:w="1570" w:type="dxa"/>
            <w:vAlign w:val="center"/>
            <w:hideMark/>
          </w:tcPr>
          <w:p w14:paraId="7967BA8E"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1B6CE2A2"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3.3 Project Justification</w:t>
            </w:r>
          </w:p>
        </w:tc>
        <w:tc>
          <w:tcPr>
            <w:tcW w:w="990" w:type="dxa"/>
            <w:vAlign w:val="center"/>
            <w:hideMark/>
          </w:tcPr>
          <w:p w14:paraId="3B3F1CDF" w14:textId="10108799"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22</w:t>
            </w:r>
          </w:p>
        </w:tc>
      </w:tr>
      <w:tr w:rsidR="00D524AF" w:rsidRPr="006806C6" w14:paraId="5A97AC25" w14:textId="77777777" w:rsidTr="00B76A55">
        <w:trPr>
          <w:tblCellSpacing w:w="15" w:type="dxa"/>
          <w:jc w:val="center"/>
        </w:trPr>
        <w:tc>
          <w:tcPr>
            <w:tcW w:w="1570" w:type="dxa"/>
            <w:vAlign w:val="center"/>
            <w:hideMark/>
          </w:tcPr>
          <w:p w14:paraId="5664AE5D"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6F81F86E"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3.4 Project Scope</w:t>
            </w:r>
          </w:p>
        </w:tc>
        <w:tc>
          <w:tcPr>
            <w:tcW w:w="990" w:type="dxa"/>
            <w:vAlign w:val="center"/>
            <w:hideMark/>
          </w:tcPr>
          <w:p w14:paraId="68247B36" w14:textId="1546CD0E"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23</w:t>
            </w:r>
          </w:p>
        </w:tc>
      </w:tr>
      <w:tr w:rsidR="00D524AF" w:rsidRPr="006806C6" w14:paraId="62D09EC7" w14:textId="77777777" w:rsidTr="00B76A55">
        <w:trPr>
          <w:tblCellSpacing w:w="15" w:type="dxa"/>
          <w:jc w:val="center"/>
        </w:trPr>
        <w:tc>
          <w:tcPr>
            <w:tcW w:w="1570" w:type="dxa"/>
            <w:vAlign w:val="center"/>
            <w:hideMark/>
          </w:tcPr>
          <w:p w14:paraId="07B3E601"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w:t>
            </w:r>
          </w:p>
        </w:tc>
        <w:tc>
          <w:tcPr>
            <w:tcW w:w="5465" w:type="dxa"/>
            <w:vAlign w:val="center"/>
            <w:hideMark/>
          </w:tcPr>
          <w:p w14:paraId="1B8B70AF"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HARDWARE AND SOFTWARE DESCRIPTION</w:t>
            </w:r>
          </w:p>
        </w:tc>
        <w:tc>
          <w:tcPr>
            <w:tcW w:w="990" w:type="dxa"/>
            <w:vAlign w:val="center"/>
            <w:hideMark/>
          </w:tcPr>
          <w:p w14:paraId="4F6EA584" w14:textId="4A0CA16F"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24</w:t>
            </w:r>
          </w:p>
        </w:tc>
      </w:tr>
      <w:tr w:rsidR="00D524AF" w:rsidRPr="006806C6" w14:paraId="23154E57" w14:textId="77777777" w:rsidTr="00BB20DD">
        <w:trPr>
          <w:trHeight w:val="28"/>
          <w:tblCellSpacing w:w="15" w:type="dxa"/>
          <w:jc w:val="center"/>
        </w:trPr>
        <w:tc>
          <w:tcPr>
            <w:tcW w:w="1570" w:type="dxa"/>
            <w:vAlign w:val="center"/>
            <w:hideMark/>
          </w:tcPr>
          <w:p w14:paraId="786832B9"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06EDBC4"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 Hardware Description</w:t>
            </w:r>
          </w:p>
        </w:tc>
        <w:tc>
          <w:tcPr>
            <w:tcW w:w="990" w:type="dxa"/>
            <w:vAlign w:val="center"/>
            <w:hideMark/>
          </w:tcPr>
          <w:p w14:paraId="47F1D215" w14:textId="252C352F"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24</w:t>
            </w:r>
          </w:p>
        </w:tc>
      </w:tr>
      <w:tr w:rsidR="00D524AF" w:rsidRPr="006806C6" w14:paraId="2F1B40A7" w14:textId="77777777" w:rsidTr="00BB20DD">
        <w:trPr>
          <w:trHeight w:val="77"/>
          <w:tblCellSpacing w:w="15" w:type="dxa"/>
          <w:jc w:val="center"/>
        </w:trPr>
        <w:tc>
          <w:tcPr>
            <w:tcW w:w="1570" w:type="dxa"/>
            <w:vAlign w:val="center"/>
            <w:hideMark/>
          </w:tcPr>
          <w:p w14:paraId="036B29DD"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A833F6B" w14:textId="77777777" w:rsidR="00B76A55" w:rsidRPr="00056E2E" w:rsidRDefault="00B76A55" w:rsidP="00B76A55">
            <w:pPr>
              <w:adjustRightInd w:val="0"/>
              <w:spacing w:line="360" w:lineRule="auto"/>
              <w:rPr>
                <w:rFonts w:ascii="Times New Roman" w:hAnsi="Times New Roman" w:cs="Times New Roman"/>
                <w:sz w:val="28"/>
                <w:szCs w:val="28"/>
              </w:rPr>
            </w:pPr>
            <w:r w:rsidRPr="00056E2E">
              <w:rPr>
                <w:rFonts w:ascii="Times New Roman" w:hAnsi="Times New Roman" w:cs="Times New Roman"/>
                <w:sz w:val="28"/>
                <w:szCs w:val="28"/>
              </w:rPr>
              <w:t>4.1.1 System Architecture Overview</w:t>
            </w:r>
          </w:p>
          <w:p w14:paraId="4131B6FC" w14:textId="525D25E2" w:rsidR="00D524AF" w:rsidRPr="00056E2E" w:rsidRDefault="00D524AF" w:rsidP="00607CBD">
            <w:pPr>
              <w:adjustRightInd w:val="0"/>
              <w:rPr>
                <w:rFonts w:ascii="Times New Roman" w:hAnsi="Times New Roman" w:cs="Times New Roman"/>
                <w:sz w:val="24"/>
                <w:szCs w:val="24"/>
              </w:rPr>
            </w:pPr>
          </w:p>
        </w:tc>
        <w:tc>
          <w:tcPr>
            <w:tcW w:w="990" w:type="dxa"/>
            <w:vAlign w:val="center"/>
            <w:hideMark/>
          </w:tcPr>
          <w:p w14:paraId="2B45C820" w14:textId="45CAD890"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24</w:t>
            </w:r>
          </w:p>
        </w:tc>
      </w:tr>
      <w:tr w:rsidR="00D524AF" w:rsidRPr="006806C6" w14:paraId="36B991D4" w14:textId="77777777" w:rsidTr="00B76A55">
        <w:trPr>
          <w:tblCellSpacing w:w="15" w:type="dxa"/>
          <w:jc w:val="center"/>
        </w:trPr>
        <w:tc>
          <w:tcPr>
            <w:tcW w:w="1570" w:type="dxa"/>
            <w:vAlign w:val="center"/>
            <w:hideMark/>
          </w:tcPr>
          <w:p w14:paraId="438C1604"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70357F00"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4.1.2 Arduino UNO</w:t>
            </w:r>
          </w:p>
        </w:tc>
        <w:tc>
          <w:tcPr>
            <w:tcW w:w="990" w:type="dxa"/>
            <w:vAlign w:val="center"/>
            <w:hideMark/>
          </w:tcPr>
          <w:p w14:paraId="4F562440" w14:textId="57948A58" w:rsidR="00D524AF" w:rsidRPr="00056E2E" w:rsidRDefault="00555102" w:rsidP="00607CBD">
            <w:pPr>
              <w:adjustRightInd w:val="0"/>
              <w:rPr>
                <w:rFonts w:ascii="Times New Roman" w:hAnsi="Times New Roman" w:cs="Times New Roman"/>
                <w:sz w:val="24"/>
                <w:szCs w:val="24"/>
              </w:rPr>
            </w:pPr>
            <w:r>
              <w:rPr>
                <w:rFonts w:ascii="Times New Roman" w:hAnsi="Times New Roman" w:cs="Times New Roman"/>
                <w:sz w:val="24"/>
                <w:szCs w:val="24"/>
              </w:rPr>
              <w:t>25</w:t>
            </w:r>
          </w:p>
        </w:tc>
      </w:tr>
      <w:tr w:rsidR="00D524AF" w:rsidRPr="006806C6" w14:paraId="777D59CB" w14:textId="77777777" w:rsidTr="00B76A55">
        <w:trPr>
          <w:tblCellSpacing w:w="15" w:type="dxa"/>
          <w:jc w:val="center"/>
        </w:trPr>
        <w:tc>
          <w:tcPr>
            <w:tcW w:w="1570" w:type="dxa"/>
            <w:vAlign w:val="center"/>
            <w:hideMark/>
          </w:tcPr>
          <w:p w14:paraId="54D5ABC0"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242AC483"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4.1.3 Ultrasonic Sensor (HC-SR04)</w:t>
            </w:r>
          </w:p>
        </w:tc>
        <w:tc>
          <w:tcPr>
            <w:tcW w:w="990" w:type="dxa"/>
            <w:vAlign w:val="center"/>
            <w:hideMark/>
          </w:tcPr>
          <w:p w14:paraId="17C18E50" w14:textId="59EC9C65" w:rsidR="00D524AF" w:rsidRPr="00056E2E" w:rsidRDefault="00555102" w:rsidP="00607CBD">
            <w:pPr>
              <w:adjustRightInd w:val="0"/>
              <w:rPr>
                <w:rFonts w:ascii="Times New Roman" w:hAnsi="Times New Roman" w:cs="Times New Roman"/>
                <w:sz w:val="24"/>
                <w:szCs w:val="24"/>
              </w:rPr>
            </w:pPr>
            <w:r>
              <w:rPr>
                <w:rFonts w:ascii="Times New Roman" w:hAnsi="Times New Roman" w:cs="Times New Roman"/>
                <w:sz w:val="24"/>
                <w:szCs w:val="24"/>
              </w:rPr>
              <w:t>25</w:t>
            </w:r>
          </w:p>
        </w:tc>
      </w:tr>
      <w:tr w:rsidR="00D524AF" w:rsidRPr="006806C6" w14:paraId="30FB0B16" w14:textId="77777777" w:rsidTr="00B76A55">
        <w:trPr>
          <w:tblCellSpacing w:w="15" w:type="dxa"/>
          <w:jc w:val="center"/>
        </w:trPr>
        <w:tc>
          <w:tcPr>
            <w:tcW w:w="1570" w:type="dxa"/>
            <w:vAlign w:val="center"/>
            <w:hideMark/>
          </w:tcPr>
          <w:p w14:paraId="1EEAAC92"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2BEB1F34"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4.1.3.1 Basic Ultrasonic Sensor Operation</w:t>
            </w:r>
          </w:p>
        </w:tc>
        <w:tc>
          <w:tcPr>
            <w:tcW w:w="990" w:type="dxa"/>
            <w:vAlign w:val="center"/>
            <w:hideMark/>
          </w:tcPr>
          <w:p w14:paraId="7618D046" w14:textId="4D976C9E" w:rsidR="00D524AF" w:rsidRPr="00056E2E" w:rsidRDefault="00555102" w:rsidP="00607CBD">
            <w:pPr>
              <w:adjustRightInd w:val="0"/>
              <w:rPr>
                <w:rFonts w:ascii="Times New Roman" w:hAnsi="Times New Roman" w:cs="Times New Roman"/>
                <w:sz w:val="24"/>
                <w:szCs w:val="24"/>
              </w:rPr>
            </w:pPr>
            <w:r>
              <w:rPr>
                <w:rFonts w:ascii="Times New Roman" w:hAnsi="Times New Roman" w:cs="Times New Roman"/>
                <w:sz w:val="24"/>
                <w:szCs w:val="24"/>
              </w:rPr>
              <w:t>2</w:t>
            </w:r>
            <w:r w:rsidR="00F24B7F">
              <w:rPr>
                <w:rFonts w:ascii="Times New Roman" w:hAnsi="Times New Roman" w:cs="Times New Roman"/>
                <w:sz w:val="24"/>
                <w:szCs w:val="24"/>
              </w:rPr>
              <w:t>5</w:t>
            </w:r>
          </w:p>
        </w:tc>
      </w:tr>
      <w:tr w:rsidR="00D524AF" w:rsidRPr="006806C6" w14:paraId="7841CEA3" w14:textId="77777777" w:rsidTr="00B76A55">
        <w:trPr>
          <w:tblCellSpacing w:w="15" w:type="dxa"/>
          <w:jc w:val="center"/>
        </w:trPr>
        <w:tc>
          <w:tcPr>
            <w:tcW w:w="1570" w:type="dxa"/>
            <w:vAlign w:val="center"/>
            <w:hideMark/>
          </w:tcPr>
          <w:p w14:paraId="1F96ED0A"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7C104C41"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4.1.5 DC Motor</w:t>
            </w:r>
          </w:p>
        </w:tc>
        <w:tc>
          <w:tcPr>
            <w:tcW w:w="990" w:type="dxa"/>
            <w:vAlign w:val="center"/>
            <w:hideMark/>
          </w:tcPr>
          <w:p w14:paraId="184A5F96" w14:textId="3029997C" w:rsidR="00D524AF" w:rsidRPr="00056E2E" w:rsidRDefault="00555102" w:rsidP="00607CBD">
            <w:pPr>
              <w:adjustRightInd w:val="0"/>
              <w:rPr>
                <w:rFonts w:ascii="Times New Roman" w:hAnsi="Times New Roman" w:cs="Times New Roman"/>
                <w:sz w:val="24"/>
                <w:szCs w:val="24"/>
              </w:rPr>
            </w:pPr>
            <w:r>
              <w:rPr>
                <w:rFonts w:ascii="Times New Roman" w:hAnsi="Times New Roman" w:cs="Times New Roman"/>
                <w:sz w:val="24"/>
                <w:szCs w:val="24"/>
              </w:rPr>
              <w:t>2</w:t>
            </w:r>
            <w:r w:rsidR="00F24B7F">
              <w:rPr>
                <w:rFonts w:ascii="Times New Roman" w:hAnsi="Times New Roman" w:cs="Times New Roman"/>
                <w:sz w:val="24"/>
                <w:szCs w:val="24"/>
              </w:rPr>
              <w:t>6</w:t>
            </w:r>
          </w:p>
        </w:tc>
      </w:tr>
      <w:tr w:rsidR="00D524AF" w:rsidRPr="006806C6" w14:paraId="34838B12" w14:textId="77777777" w:rsidTr="00B76A55">
        <w:trPr>
          <w:tblCellSpacing w:w="15" w:type="dxa"/>
          <w:jc w:val="center"/>
        </w:trPr>
        <w:tc>
          <w:tcPr>
            <w:tcW w:w="1570" w:type="dxa"/>
            <w:vAlign w:val="center"/>
            <w:hideMark/>
          </w:tcPr>
          <w:p w14:paraId="0FA1388E"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37036472"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4.1.6 ESP32-CAM Module</w:t>
            </w:r>
          </w:p>
        </w:tc>
        <w:tc>
          <w:tcPr>
            <w:tcW w:w="990" w:type="dxa"/>
            <w:vAlign w:val="center"/>
            <w:hideMark/>
          </w:tcPr>
          <w:p w14:paraId="1831407C" w14:textId="313AE7D9" w:rsidR="00D524AF" w:rsidRPr="00056E2E" w:rsidRDefault="00B76A55"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r w:rsidR="00F24B7F">
              <w:rPr>
                <w:rFonts w:ascii="Times New Roman" w:hAnsi="Times New Roman" w:cs="Times New Roman"/>
                <w:sz w:val="24"/>
                <w:szCs w:val="24"/>
              </w:rPr>
              <w:t>6</w:t>
            </w:r>
          </w:p>
        </w:tc>
      </w:tr>
      <w:tr w:rsidR="00D524AF" w:rsidRPr="006806C6" w14:paraId="30C148A5" w14:textId="77777777" w:rsidTr="00B76A55">
        <w:trPr>
          <w:tblCellSpacing w:w="15" w:type="dxa"/>
          <w:jc w:val="center"/>
        </w:trPr>
        <w:tc>
          <w:tcPr>
            <w:tcW w:w="1570" w:type="dxa"/>
            <w:vAlign w:val="center"/>
            <w:hideMark/>
          </w:tcPr>
          <w:p w14:paraId="357B09F5"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4C39BC5E"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4.1.7 Relay Module</w:t>
            </w:r>
          </w:p>
        </w:tc>
        <w:tc>
          <w:tcPr>
            <w:tcW w:w="990" w:type="dxa"/>
            <w:vAlign w:val="center"/>
            <w:hideMark/>
          </w:tcPr>
          <w:p w14:paraId="5DFC3D1C" w14:textId="2F274DC9" w:rsidR="00D524AF" w:rsidRPr="00056E2E" w:rsidRDefault="00B76A55"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r w:rsidR="00F24B7F">
              <w:rPr>
                <w:rFonts w:ascii="Times New Roman" w:hAnsi="Times New Roman" w:cs="Times New Roman"/>
                <w:sz w:val="24"/>
                <w:szCs w:val="24"/>
              </w:rPr>
              <w:t>6</w:t>
            </w:r>
          </w:p>
        </w:tc>
      </w:tr>
      <w:tr w:rsidR="00D524AF" w:rsidRPr="006806C6" w14:paraId="5CE14CD3" w14:textId="77777777" w:rsidTr="00B76A55">
        <w:trPr>
          <w:tblCellSpacing w:w="15" w:type="dxa"/>
          <w:jc w:val="center"/>
        </w:trPr>
        <w:tc>
          <w:tcPr>
            <w:tcW w:w="1570" w:type="dxa"/>
            <w:vAlign w:val="center"/>
            <w:hideMark/>
          </w:tcPr>
          <w:p w14:paraId="020CA3E2"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39F7C295"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4.1.8 Buzzer</w:t>
            </w:r>
          </w:p>
        </w:tc>
        <w:tc>
          <w:tcPr>
            <w:tcW w:w="990" w:type="dxa"/>
            <w:vAlign w:val="center"/>
            <w:hideMark/>
          </w:tcPr>
          <w:p w14:paraId="70F0B1C9" w14:textId="53BC3FB8"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r w:rsidR="00F24B7F">
              <w:rPr>
                <w:rFonts w:ascii="Times New Roman" w:hAnsi="Times New Roman" w:cs="Times New Roman"/>
                <w:sz w:val="24"/>
                <w:szCs w:val="24"/>
              </w:rPr>
              <w:t>7</w:t>
            </w:r>
          </w:p>
        </w:tc>
      </w:tr>
      <w:tr w:rsidR="00D524AF" w:rsidRPr="006806C6" w14:paraId="494818A0" w14:textId="77777777" w:rsidTr="00B76A55">
        <w:trPr>
          <w:tblCellSpacing w:w="15" w:type="dxa"/>
          <w:jc w:val="center"/>
        </w:trPr>
        <w:tc>
          <w:tcPr>
            <w:tcW w:w="1570" w:type="dxa"/>
            <w:vAlign w:val="center"/>
            <w:hideMark/>
          </w:tcPr>
          <w:p w14:paraId="4A4D2E91"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0E004A71"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4.1.9 Power Supply</w:t>
            </w:r>
          </w:p>
        </w:tc>
        <w:tc>
          <w:tcPr>
            <w:tcW w:w="990" w:type="dxa"/>
            <w:vAlign w:val="center"/>
            <w:hideMark/>
          </w:tcPr>
          <w:p w14:paraId="3C349BC1" w14:textId="3409346B" w:rsidR="00D524AF" w:rsidRPr="00056E2E" w:rsidRDefault="00B76A55"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r w:rsidR="00F24B7F">
              <w:rPr>
                <w:rFonts w:ascii="Times New Roman" w:hAnsi="Times New Roman" w:cs="Times New Roman"/>
                <w:sz w:val="24"/>
                <w:szCs w:val="24"/>
              </w:rPr>
              <w:t>8</w:t>
            </w:r>
          </w:p>
        </w:tc>
      </w:tr>
      <w:tr w:rsidR="00D524AF" w:rsidRPr="006806C6" w14:paraId="0A5A7003" w14:textId="77777777" w:rsidTr="00B76A55">
        <w:trPr>
          <w:tblCellSpacing w:w="15" w:type="dxa"/>
          <w:jc w:val="center"/>
        </w:trPr>
        <w:tc>
          <w:tcPr>
            <w:tcW w:w="1570" w:type="dxa"/>
            <w:vAlign w:val="center"/>
            <w:hideMark/>
          </w:tcPr>
          <w:p w14:paraId="674349DA"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5</w:t>
            </w:r>
          </w:p>
        </w:tc>
        <w:tc>
          <w:tcPr>
            <w:tcW w:w="5465" w:type="dxa"/>
            <w:vAlign w:val="center"/>
            <w:hideMark/>
          </w:tcPr>
          <w:p w14:paraId="1B751188"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METHODOLOGY</w:t>
            </w:r>
          </w:p>
        </w:tc>
        <w:tc>
          <w:tcPr>
            <w:tcW w:w="990" w:type="dxa"/>
            <w:vAlign w:val="center"/>
            <w:hideMark/>
          </w:tcPr>
          <w:p w14:paraId="752E4002" w14:textId="17097E16"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r w:rsidR="00A0190A">
              <w:rPr>
                <w:rFonts w:ascii="Times New Roman" w:hAnsi="Times New Roman" w:cs="Times New Roman"/>
                <w:sz w:val="24"/>
                <w:szCs w:val="24"/>
              </w:rPr>
              <w:t>9</w:t>
            </w:r>
          </w:p>
        </w:tc>
      </w:tr>
      <w:tr w:rsidR="00D524AF" w:rsidRPr="006806C6" w14:paraId="6C7CB2C5" w14:textId="77777777" w:rsidTr="00B76A55">
        <w:trPr>
          <w:tblCellSpacing w:w="15" w:type="dxa"/>
          <w:jc w:val="center"/>
        </w:trPr>
        <w:tc>
          <w:tcPr>
            <w:tcW w:w="1570" w:type="dxa"/>
            <w:vAlign w:val="center"/>
            <w:hideMark/>
          </w:tcPr>
          <w:p w14:paraId="4A87CA21"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6621FD1" w14:textId="0676A8DB" w:rsidR="00D524AF" w:rsidRPr="00056E2E" w:rsidRDefault="006F606C"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5.1 System Overview</w:t>
            </w:r>
          </w:p>
        </w:tc>
        <w:tc>
          <w:tcPr>
            <w:tcW w:w="990" w:type="dxa"/>
            <w:vAlign w:val="center"/>
            <w:hideMark/>
          </w:tcPr>
          <w:p w14:paraId="0D6B67E0" w14:textId="6D16BDAC"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r w:rsidR="00A0190A">
              <w:rPr>
                <w:rFonts w:ascii="Times New Roman" w:hAnsi="Times New Roman" w:cs="Times New Roman"/>
                <w:sz w:val="24"/>
                <w:szCs w:val="24"/>
              </w:rPr>
              <w:t>9</w:t>
            </w:r>
          </w:p>
        </w:tc>
      </w:tr>
      <w:tr w:rsidR="00D524AF" w:rsidRPr="006806C6" w14:paraId="25E7CEF5" w14:textId="77777777" w:rsidTr="00B76A55">
        <w:trPr>
          <w:tblCellSpacing w:w="15" w:type="dxa"/>
          <w:jc w:val="center"/>
        </w:trPr>
        <w:tc>
          <w:tcPr>
            <w:tcW w:w="1570" w:type="dxa"/>
            <w:vAlign w:val="center"/>
            <w:hideMark/>
          </w:tcPr>
          <w:p w14:paraId="06E32AD4"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3EEB2D9" w14:textId="40E78672"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 xml:space="preserve">5.2 </w:t>
            </w:r>
            <w:r w:rsidR="006F606C" w:rsidRPr="00056E2E">
              <w:rPr>
                <w:rFonts w:ascii="Times New Roman" w:hAnsi="Times New Roman" w:cs="Times New Roman"/>
                <w:sz w:val="24"/>
                <w:szCs w:val="24"/>
              </w:rPr>
              <w:t>Working Principle</w:t>
            </w:r>
          </w:p>
        </w:tc>
        <w:tc>
          <w:tcPr>
            <w:tcW w:w="990" w:type="dxa"/>
            <w:vAlign w:val="center"/>
            <w:hideMark/>
          </w:tcPr>
          <w:p w14:paraId="075012A4" w14:textId="2C8BCA1E"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2</w:t>
            </w:r>
            <w:r w:rsidR="00A0190A">
              <w:rPr>
                <w:rFonts w:ascii="Times New Roman" w:hAnsi="Times New Roman" w:cs="Times New Roman"/>
                <w:sz w:val="24"/>
                <w:szCs w:val="24"/>
              </w:rPr>
              <w:t>9</w:t>
            </w:r>
          </w:p>
        </w:tc>
      </w:tr>
      <w:tr w:rsidR="00D524AF" w:rsidRPr="006806C6" w14:paraId="16DB0ECC" w14:textId="77777777" w:rsidTr="00B76A55">
        <w:trPr>
          <w:tblCellSpacing w:w="15" w:type="dxa"/>
          <w:jc w:val="center"/>
        </w:trPr>
        <w:tc>
          <w:tcPr>
            <w:tcW w:w="1570" w:type="dxa"/>
            <w:vAlign w:val="center"/>
            <w:hideMark/>
          </w:tcPr>
          <w:p w14:paraId="48FB5B61"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CFB9565" w14:textId="77777777" w:rsidR="00D524AF" w:rsidRPr="00056E2E" w:rsidRDefault="006F606C"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5.3 Algorithm</w:t>
            </w:r>
          </w:p>
          <w:p w14:paraId="06C758BB" w14:textId="77777777" w:rsidR="006F606C" w:rsidRPr="00056E2E" w:rsidRDefault="006F606C"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5.4 System Flow</w:t>
            </w:r>
          </w:p>
          <w:p w14:paraId="2B598878" w14:textId="77777777" w:rsidR="006F606C" w:rsidRPr="00056E2E" w:rsidRDefault="006F606C" w:rsidP="00607CBD">
            <w:pPr>
              <w:adjustRightInd w:val="0"/>
              <w:rPr>
                <w:rFonts w:ascii="Times New Roman" w:hAnsi="Times New Roman" w:cs="Times New Roman"/>
                <w:sz w:val="24"/>
                <w:szCs w:val="24"/>
              </w:rPr>
            </w:pPr>
            <w:r w:rsidRPr="00056E2E">
              <w:rPr>
                <w:rFonts w:ascii="Times New Roman" w:hAnsi="Times New Roman" w:cs="Times New Roman"/>
                <w:sz w:val="24"/>
                <w:szCs w:val="24"/>
              </w:rPr>
              <w:lastRenderedPageBreak/>
              <w:t>5.5 Design Approach</w:t>
            </w:r>
          </w:p>
          <w:p w14:paraId="6DED71ED" w14:textId="7C80AF84" w:rsidR="006F606C" w:rsidRPr="00056E2E" w:rsidRDefault="006F606C"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5.6 Hardware-Software Integration</w:t>
            </w:r>
          </w:p>
        </w:tc>
        <w:tc>
          <w:tcPr>
            <w:tcW w:w="990" w:type="dxa"/>
            <w:vAlign w:val="center"/>
            <w:hideMark/>
          </w:tcPr>
          <w:p w14:paraId="49387B32" w14:textId="2D6D783E" w:rsidR="00D524AF" w:rsidRPr="00056E2E" w:rsidRDefault="00A0190A" w:rsidP="00607CBD">
            <w:pPr>
              <w:adjustRightInd w:val="0"/>
              <w:rPr>
                <w:rFonts w:ascii="Times New Roman" w:hAnsi="Times New Roman" w:cs="Times New Roman"/>
                <w:sz w:val="24"/>
                <w:szCs w:val="24"/>
              </w:rPr>
            </w:pPr>
            <w:r>
              <w:rPr>
                <w:rFonts w:ascii="Times New Roman" w:hAnsi="Times New Roman" w:cs="Times New Roman"/>
                <w:sz w:val="24"/>
                <w:szCs w:val="24"/>
              </w:rPr>
              <w:lastRenderedPageBreak/>
              <w:t>30</w:t>
            </w:r>
          </w:p>
        </w:tc>
      </w:tr>
      <w:tr w:rsidR="00D524AF" w:rsidRPr="006806C6" w14:paraId="12F0CBC3" w14:textId="77777777" w:rsidTr="00B76A55">
        <w:trPr>
          <w:tblCellSpacing w:w="15" w:type="dxa"/>
          <w:jc w:val="center"/>
        </w:trPr>
        <w:tc>
          <w:tcPr>
            <w:tcW w:w="1570" w:type="dxa"/>
            <w:vAlign w:val="center"/>
            <w:hideMark/>
          </w:tcPr>
          <w:p w14:paraId="6CD37595"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6</w:t>
            </w:r>
          </w:p>
        </w:tc>
        <w:tc>
          <w:tcPr>
            <w:tcW w:w="5465" w:type="dxa"/>
            <w:vAlign w:val="center"/>
            <w:hideMark/>
          </w:tcPr>
          <w:p w14:paraId="0752CE4B"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EXPERIMENTAL SETUP</w:t>
            </w:r>
          </w:p>
        </w:tc>
        <w:tc>
          <w:tcPr>
            <w:tcW w:w="990" w:type="dxa"/>
            <w:vAlign w:val="center"/>
            <w:hideMark/>
          </w:tcPr>
          <w:p w14:paraId="0EC0BBC9" w14:textId="53F48ED2" w:rsidR="00D524AF" w:rsidRPr="00056E2E" w:rsidRDefault="0000609F" w:rsidP="00607CBD">
            <w:pPr>
              <w:adjustRightInd w:val="0"/>
              <w:rPr>
                <w:rFonts w:ascii="Times New Roman" w:hAnsi="Times New Roman" w:cs="Times New Roman"/>
                <w:sz w:val="24"/>
                <w:szCs w:val="24"/>
              </w:rPr>
            </w:pPr>
            <w:r>
              <w:rPr>
                <w:rFonts w:ascii="Times New Roman" w:hAnsi="Times New Roman" w:cs="Times New Roman"/>
                <w:sz w:val="24"/>
                <w:szCs w:val="24"/>
              </w:rPr>
              <w:t>3</w:t>
            </w:r>
            <w:r w:rsidR="007F5138">
              <w:rPr>
                <w:rFonts w:ascii="Times New Roman" w:hAnsi="Times New Roman" w:cs="Times New Roman"/>
                <w:sz w:val="24"/>
                <w:szCs w:val="24"/>
              </w:rPr>
              <w:t>2</w:t>
            </w:r>
          </w:p>
        </w:tc>
      </w:tr>
      <w:tr w:rsidR="00D524AF" w:rsidRPr="006806C6" w14:paraId="582FA1EF" w14:textId="77777777" w:rsidTr="00B76A55">
        <w:trPr>
          <w:tblCellSpacing w:w="15" w:type="dxa"/>
          <w:jc w:val="center"/>
        </w:trPr>
        <w:tc>
          <w:tcPr>
            <w:tcW w:w="1570" w:type="dxa"/>
            <w:vAlign w:val="center"/>
            <w:hideMark/>
          </w:tcPr>
          <w:p w14:paraId="3AC5C517"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026E79C"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6.1 Process Involved</w:t>
            </w:r>
          </w:p>
        </w:tc>
        <w:tc>
          <w:tcPr>
            <w:tcW w:w="990" w:type="dxa"/>
            <w:vAlign w:val="center"/>
            <w:hideMark/>
          </w:tcPr>
          <w:p w14:paraId="7F9026DB" w14:textId="76BB5C78" w:rsidR="00D524AF" w:rsidRPr="00056E2E" w:rsidRDefault="00400A2F" w:rsidP="00607CBD">
            <w:pPr>
              <w:adjustRightInd w:val="0"/>
              <w:rPr>
                <w:rFonts w:ascii="Times New Roman" w:hAnsi="Times New Roman" w:cs="Times New Roman"/>
                <w:sz w:val="24"/>
                <w:szCs w:val="24"/>
              </w:rPr>
            </w:pPr>
            <w:r>
              <w:rPr>
                <w:rFonts w:ascii="Times New Roman" w:hAnsi="Times New Roman" w:cs="Times New Roman"/>
                <w:sz w:val="24"/>
                <w:szCs w:val="24"/>
              </w:rPr>
              <w:t>3</w:t>
            </w:r>
            <w:r w:rsidR="007F5138">
              <w:rPr>
                <w:rFonts w:ascii="Times New Roman" w:hAnsi="Times New Roman" w:cs="Times New Roman"/>
                <w:sz w:val="24"/>
                <w:szCs w:val="24"/>
              </w:rPr>
              <w:t>2</w:t>
            </w:r>
          </w:p>
        </w:tc>
      </w:tr>
      <w:tr w:rsidR="00D524AF" w:rsidRPr="006806C6" w14:paraId="2A959799" w14:textId="77777777" w:rsidTr="00B76A55">
        <w:trPr>
          <w:tblCellSpacing w:w="15" w:type="dxa"/>
          <w:jc w:val="center"/>
        </w:trPr>
        <w:tc>
          <w:tcPr>
            <w:tcW w:w="1570" w:type="dxa"/>
            <w:vAlign w:val="center"/>
            <w:hideMark/>
          </w:tcPr>
          <w:p w14:paraId="366429C3"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3BA2F2CF"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6.2 Flowchart</w:t>
            </w:r>
          </w:p>
        </w:tc>
        <w:tc>
          <w:tcPr>
            <w:tcW w:w="990" w:type="dxa"/>
            <w:vAlign w:val="center"/>
            <w:hideMark/>
          </w:tcPr>
          <w:p w14:paraId="7549C849" w14:textId="3E70D1F6" w:rsidR="00D524AF" w:rsidRPr="00056E2E" w:rsidRDefault="00400A2F" w:rsidP="00607CBD">
            <w:pPr>
              <w:adjustRightInd w:val="0"/>
              <w:rPr>
                <w:rFonts w:ascii="Times New Roman" w:hAnsi="Times New Roman" w:cs="Times New Roman"/>
                <w:sz w:val="24"/>
                <w:szCs w:val="24"/>
              </w:rPr>
            </w:pPr>
            <w:r>
              <w:rPr>
                <w:rFonts w:ascii="Times New Roman" w:hAnsi="Times New Roman" w:cs="Times New Roman"/>
                <w:sz w:val="24"/>
                <w:szCs w:val="24"/>
              </w:rPr>
              <w:t>3</w:t>
            </w:r>
            <w:r w:rsidR="007F5138">
              <w:rPr>
                <w:rFonts w:ascii="Times New Roman" w:hAnsi="Times New Roman" w:cs="Times New Roman"/>
                <w:sz w:val="24"/>
                <w:szCs w:val="24"/>
              </w:rPr>
              <w:t>3</w:t>
            </w:r>
          </w:p>
        </w:tc>
      </w:tr>
      <w:tr w:rsidR="00D524AF" w:rsidRPr="006806C6" w14:paraId="7D1BCE32" w14:textId="77777777" w:rsidTr="00B76A55">
        <w:trPr>
          <w:tblCellSpacing w:w="15" w:type="dxa"/>
          <w:jc w:val="center"/>
        </w:trPr>
        <w:tc>
          <w:tcPr>
            <w:tcW w:w="1570" w:type="dxa"/>
            <w:vAlign w:val="center"/>
            <w:hideMark/>
          </w:tcPr>
          <w:p w14:paraId="47E5A4D2"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4FF0D6C4"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6.3 Experimental Setup Description</w:t>
            </w:r>
          </w:p>
        </w:tc>
        <w:tc>
          <w:tcPr>
            <w:tcW w:w="990" w:type="dxa"/>
            <w:vAlign w:val="center"/>
            <w:hideMark/>
          </w:tcPr>
          <w:p w14:paraId="656C0C2C" w14:textId="19CA6A54" w:rsidR="00AF14F5" w:rsidRPr="00056E2E" w:rsidRDefault="00AF14F5" w:rsidP="00607CBD">
            <w:pPr>
              <w:adjustRightInd w:val="0"/>
              <w:rPr>
                <w:rFonts w:ascii="Times New Roman" w:hAnsi="Times New Roman" w:cs="Times New Roman"/>
                <w:sz w:val="24"/>
                <w:szCs w:val="24"/>
              </w:rPr>
            </w:pPr>
            <w:r>
              <w:rPr>
                <w:rFonts w:ascii="Times New Roman" w:hAnsi="Times New Roman" w:cs="Times New Roman"/>
                <w:sz w:val="24"/>
                <w:szCs w:val="24"/>
              </w:rPr>
              <w:t>34</w:t>
            </w:r>
          </w:p>
        </w:tc>
      </w:tr>
      <w:tr w:rsidR="00D524AF" w:rsidRPr="006806C6" w14:paraId="6F21DBD8" w14:textId="77777777" w:rsidTr="00B76A55">
        <w:trPr>
          <w:tblCellSpacing w:w="15" w:type="dxa"/>
          <w:jc w:val="center"/>
        </w:trPr>
        <w:tc>
          <w:tcPr>
            <w:tcW w:w="1570" w:type="dxa"/>
            <w:vAlign w:val="center"/>
            <w:hideMark/>
          </w:tcPr>
          <w:p w14:paraId="2EC248AE"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7</w:t>
            </w:r>
          </w:p>
        </w:tc>
        <w:tc>
          <w:tcPr>
            <w:tcW w:w="5465" w:type="dxa"/>
            <w:vAlign w:val="center"/>
            <w:hideMark/>
          </w:tcPr>
          <w:p w14:paraId="6E6B0011"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CHALLENGES AND APPLICATIONS</w:t>
            </w:r>
          </w:p>
        </w:tc>
        <w:tc>
          <w:tcPr>
            <w:tcW w:w="990" w:type="dxa"/>
            <w:vAlign w:val="center"/>
            <w:hideMark/>
          </w:tcPr>
          <w:p w14:paraId="19EE899C" w14:textId="79B848D5" w:rsidR="00D524AF" w:rsidRPr="00056E2E" w:rsidRDefault="0089365B" w:rsidP="00607CBD">
            <w:pPr>
              <w:adjustRightInd w:val="0"/>
              <w:rPr>
                <w:rFonts w:ascii="Times New Roman" w:hAnsi="Times New Roman" w:cs="Times New Roman"/>
                <w:sz w:val="24"/>
                <w:szCs w:val="24"/>
              </w:rPr>
            </w:pPr>
            <w:r>
              <w:rPr>
                <w:rFonts w:ascii="Times New Roman" w:hAnsi="Times New Roman" w:cs="Times New Roman"/>
                <w:sz w:val="24"/>
                <w:szCs w:val="24"/>
              </w:rPr>
              <w:t>35</w:t>
            </w:r>
          </w:p>
        </w:tc>
      </w:tr>
      <w:tr w:rsidR="00D524AF" w:rsidRPr="006806C6" w14:paraId="0C400941" w14:textId="77777777" w:rsidTr="00B76A55">
        <w:trPr>
          <w:tblCellSpacing w:w="15" w:type="dxa"/>
          <w:jc w:val="center"/>
        </w:trPr>
        <w:tc>
          <w:tcPr>
            <w:tcW w:w="1570" w:type="dxa"/>
            <w:vAlign w:val="center"/>
            <w:hideMark/>
          </w:tcPr>
          <w:p w14:paraId="00FBD3D3"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7F9FDEC"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7.1 Railway Safety Challenges in India</w:t>
            </w:r>
          </w:p>
        </w:tc>
        <w:tc>
          <w:tcPr>
            <w:tcW w:w="990" w:type="dxa"/>
            <w:vAlign w:val="center"/>
            <w:hideMark/>
          </w:tcPr>
          <w:p w14:paraId="2C8F3063" w14:textId="798B8B30" w:rsidR="00D524AF" w:rsidRPr="00056E2E" w:rsidRDefault="0089365B" w:rsidP="00607CBD">
            <w:pPr>
              <w:adjustRightInd w:val="0"/>
              <w:rPr>
                <w:rFonts w:ascii="Times New Roman" w:hAnsi="Times New Roman" w:cs="Times New Roman"/>
                <w:sz w:val="24"/>
                <w:szCs w:val="24"/>
              </w:rPr>
            </w:pPr>
            <w:r>
              <w:rPr>
                <w:rFonts w:ascii="Times New Roman" w:hAnsi="Times New Roman" w:cs="Times New Roman"/>
                <w:sz w:val="24"/>
                <w:szCs w:val="24"/>
              </w:rPr>
              <w:t>35</w:t>
            </w:r>
          </w:p>
        </w:tc>
      </w:tr>
      <w:tr w:rsidR="00D524AF" w:rsidRPr="006806C6" w14:paraId="531CEDCF" w14:textId="77777777" w:rsidTr="00B76A55">
        <w:trPr>
          <w:tblCellSpacing w:w="15" w:type="dxa"/>
          <w:jc w:val="center"/>
        </w:trPr>
        <w:tc>
          <w:tcPr>
            <w:tcW w:w="1570" w:type="dxa"/>
            <w:vAlign w:val="center"/>
            <w:hideMark/>
          </w:tcPr>
          <w:p w14:paraId="0FAFBA70"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63901A86"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7.2 Current Railway Safety Systems</w:t>
            </w:r>
          </w:p>
        </w:tc>
        <w:tc>
          <w:tcPr>
            <w:tcW w:w="990" w:type="dxa"/>
            <w:vAlign w:val="center"/>
            <w:hideMark/>
          </w:tcPr>
          <w:p w14:paraId="2A567D98" w14:textId="1B466603" w:rsidR="00D524AF" w:rsidRPr="00056E2E" w:rsidRDefault="0089365B" w:rsidP="00607CBD">
            <w:pPr>
              <w:adjustRightInd w:val="0"/>
              <w:rPr>
                <w:rFonts w:ascii="Times New Roman" w:hAnsi="Times New Roman" w:cs="Times New Roman"/>
                <w:sz w:val="24"/>
                <w:szCs w:val="24"/>
              </w:rPr>
            </w:pPr>
            <w:r>
              <w:rPr>
                <w:rFonts w:ascii="Times New Roman" w:hAnsi="Times New Roman" w:cs="Times New Roman"/>
                <w:sz w:val="24"/>
                <w:szCs w:val="24"/>
              </w:rPr>
              <w:t>35</w:t>
            </w:r>
          </w:p>
        </w:tc>
      </w:tr>
      <w:tr w:rsidR="00D524AF" w:rsidRPr="006806C6" w14:paraId="189863E9" w14:textId="77777777" w:rsidTr="00B76A55">
        <w:trPr>
          <w:tblCellSpacing w:w="15" w:type="dxa"/>
          <w:jc w:val="center"/>
        </w:trPr>
        <w:tc>
          <w:tcPr>
            <w:tcW w:w="1570" w:type="dxa"/>
            <w:vAlign w:val="center"/>
            <w:hideMark/>
          </w:tcPr>
          <w:p w14:paraId="17DC03E1"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6E8D94DE"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7.3 Real-Time Applications</w:t>
            </w:r>
          </w:p>
        </w:tc>
        <w:tc>
          <w:tcPr>
            <w:tcW w:w="990" w:type="dxa"/>
            <w:vAlign w:val="center"/>
            <w:hideMark/>
          </w:tcPr>
          <w:p w14:paraId="48950973" w14:textId="1371FFFD" w:rsidR="00D524AF" w:rsidRPr="00056E2E" w:rsidRDefault="005E4DCD" w:rsidP="00607CBD">
            <w:pPr>
              <w:adjustRightInd w:val="0"/>
              <w:rPr>
                <w:rFonts w:ascii="Times New Roman" w:hAnsi="Times New Roman" w:cs="Times New Roman"/>
                <w:sz w:val="24"/>
                <w:szCs w:val="24"/>
              </w:rPr>
            </w:pPr>
            <w:r>
              <w:rPr>
                <w:rFonts w:ascii="Times New Roman" w:hAnsi="Times New Roman" w:cs="Times New Roman"/>
                <w:sz w:val="24"/>
                <w:szCs w:val="24"/>
              </w:rPr>
              <w:t>36</w:t>
            </w:r>
          </w:p>
        </w:tc>
      </w:tr>
      <w:tr w:rsidR="00D524AF" w:rsidRPr="006806C6" w14:paraId="29D42D72" w14:textId="77777777" w:rsidTr="00B76A55">
        <w:trPr>
          <w:tblCellSpacing w:w="15" w:type="dxa"/>
          <w:jc w:val="center"/>
        </w:trPr>
        <w:tc>
          <w:tcPr>
            <w:tcW w:w="1570" w:type="dxa"/>
            <w:vAlign w:val="center"/>
            <w:hideMark/>
          </w:tcPr>
          <w:p w14:paraId="293DA109"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8</w:t>
            </w:r>
          </w:p>
        </w:tc>
        <w:tc>
          <w:tcPr>
            <w:tcW w:w="5465" w:type="dxa"/>
            <w:vAlign w:val="center"/>
            <w:hideMark/>
          </w:tcPr>
          <w:p w14:paraId="3C57A35F"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RESULTS</w:t>
            </w:r>
          </w:p>
        </w:tc>
        <w:tc>
          <w:tcPr>
            <w:tcW w:w="990" w:type="dxa"/>
            <w:vAlign w:val="center"/>
            <w:hideMark/>
          </w:tcPr>
          <w:p w14:paraId="092349D5" w14:textId="549AA1B1" w:rsidR="00D524AF" w:rsidRPr="00056E2E" w:rsidRDefault="00C079B5" w:rsidP="00607CBD">
            <w:pPr>
              <w:adjustRightInd w:val="0"/>
              <w:rPr>
                <w:rFonts w:ascii="Times New Roman" w:hAnsi="Times New Roman" w:cs="Times New Roman"/>
                <w:sz w:val="24"/>
                <w:szCs w:val="24"/>
              </w:rPr>
            </w:pPr>
            <w:r>
              <w:rPr>
                <w:rFonts w:ascii="Times New Roman" w:hAnsi="Times New Roman" w:cs="Times New Roman"/>
                <w:sz w:val="24"/>
                <w:szCs w:val="24"/>
              </w:rPr>
              <w:t>37</w:t>
            </w:r>
          </w:p>
        </w:tc>
      </w:tr>
      <w:tr w:rsidR="00D524AF" w:rsidRPr="006806C6" w14:paraId="623E60B8" w14:textId="77777777" w:rsidTr="00B76A55">
        <w:trPr>
          <w:tblCellSpacing w:w="15" w:type="dxa"/>
          <w:jc w:val="center"/>
        </w:trPr>
        <w:tc>
          <w:tcPr>
            <w:tcW w:w="1570" w:type="dxa"/>
            <w:vAlign w:val="center"/>
            <w:hideMark/>
          </w:tcPr>
          <w:p w14:paraId="4BE049AD"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9</w:t>
            </w:r>
          </w:p>
        </w:tc>
        <w:tc>
          <w:tcPr>
            <w:tcW w:w="5465" w:type="dxa"/>
            <w:vAlign w:val="center"/>
            <w:hideMark/>
          </w:tcPr>
          <w:p w14:paraId="767754D3"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CONCLUSION AND FUTURE WORK</w:t>
            </w:r>
          </w:p>
        </w:tc>
        <w:tc>
          <w:tcPr>
            <w:tcW w:w="990" w:type="dxa"/>
            <w:vAlign w:val="center"/>
            <w:hideMark/>
          </w:tcPr>
          <w:p w14:paraId="5AFE20D5" w14:textId="368F2B5F" w:rsidR="00D524AF" w:rsidRPr="00056E2E" w:rsidRDefault="00424C32"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3</w:t>
            </w:r>
            <w:r w:rsidR="0018378A">
              <w:rPr>
                <w:rFonts w:ascii="Times New Roman" w:hAnsi="Times New Roman" w:cs="Times New Roman"/>
                <w:sz w:val="24"/>
                <w:szCs w:val="24"/>
              </w:rPr>
              <w:t>8</w:t>
            </w:r>
          </w:p>
        </w:tc>
      </w:tr>
      <w:tr w:rsidR="00D524AF" w:rsidRPr="006806C6" w14:paraId="654BFF46" w14:textId="77777777" w:rsidTr="00B76A55">
        <w:trPr>
          <w:tblCellSpacing w:w="15" w:type="dxa"/>
          <w:jc w:val="center"/>
        </w:trPr>
        <w:tc>
          <w:tcPr>
            <w:tcW w:w="1570" w:type="dxa"/>
            <w:vAlign w:val="center"/>
            <w:hideMark/>
          </w:tcPr>
          <w:p w14:paraId="0E116EC7"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4DD38C67"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REFERENCES</w:t>
            </w:r>
          </w:p>
        </w:tc>
        <w:tc>
          <w:tcPr>
            <w:tcW w:w="990" w:type="dxa"/>
            <w:vAlign w:val="center"/>
            <w:hideMark/>
          </w:tcPr>
          <w:p w14:paraId="47BE2987" w14:textId="04C32CD1" w:rsidR="00D524AF" w:rsidRPr="00056E2E" w:rsidRDefault="0018378A" w:rsidP="00607CBD">
            <w:pPr>
              <w:adjustRightInd w:val="0"/>
              <w:rPr>
                <w:rFonts w:ascii="Times New Roman" w:hAnsi="Times New Roman" w:cs="Times New Roman"/>
                <w:sz w:val="24"/>
                <w:szCs w:val="24"/>
              </w:rPr>
            </w:pPr>
            <w:r>
              <w:rPr>
                <w:rFonts w:ascii="Times New Roman" w:hAnsi="Times New Roman" w:cs="Times New Roman"/>
                <w:sz w:val="24"/>
                <w:szCs w:val="24"/>
              </w:rPr>
              <w:t>4</w:t>
            </w:r>
            <w:r w:rsidR="00C079B5">
              <w:rPr>
                <w:rFonts w:ascii="Times New Roman" w:hAnsi="Times New Roman" w:cs="Times New Roman"/>
                <w:sz w:val="24"/>
                <w:szCs w:val="24"/>
              </w:rPr>
              <w:t>2</w:t>
            </w:r>
          </w:p>
        </w:tc>
      </w:tr>
      <w:tr w:rsidR="00D524AF" w:rsidRPr="006806C6" w14:paraId="1F61D0C7" w14:textId="77777777" w:rsidTr="00B76A55">
        <w:trPr>
          <w:tblCellSpacing w:w="15" w:type="dxa"/>
          <w:jc w:val="center"/>
        </w:trPr>
        <w:tc>
          <w:tcPr>
            <w:tcW w:w="1570" w:type="dxa"/>
            <w:vAlign w:val="center"/>
            <w:hideMark/>
          </w:tcPr>
          <w:p w14:paraId="2F8D1B77" w14:textId="77777777" w:rsidR="00D524AF" w:rsidRPr="00056E2E" w:rsidRDefault="00D524AF" w:rsidP="00607CBD">
            <w:pPr>
              <w:adjustRightInd w:val="0"/>
              <w:rPr>
                <w:rFonts w:ascii="Times New Roman" w:hAnsi="Times New Roman" w:cs="Times New Roman"/>
                <w:sz w:val="24"/>
                <w:szCs w:val="24"/>
              </w:rPr>
            </w:pPr>
          </w:p>
        </w:tc>
        <w:tc>
          <w:tcPr>
            <w:tcW w:w="5465" w:type="dxa"/>
            <w:vAlign w:val="center"/>
            <w:hideMark/>
          </w:tcPr>
          <w:p w14:paraId="53636172" w14:textId="77777777" w:rsidR="00D524AF" w:rsidRPr="00056E2E" w:rsidRDefault="00D524AF" w:rsidP="00607CBD">
            <w:pPr>
              <w:adjustRightInd w:val="0"/>
              <w:rPr>
                <w:rFonts w:ascii="Times New Roman" w:hAnsi="Times New Roman" w:cs="Times New Roman"/>
                <w:sz w:val="24"/>
                <w:szCs w:val="24"/>
              </w:rPr>
            </w:pPr>
            <w:r w:rsidRPr="00056E2E">
              <w:rPr>
                <w:rFonts w:ascii="Times New Roman" w:hAnsi="Times New Roman" w:cs="Times New Roman"/>
                <w:sz w:val="24"/>
                <w:szCs w:val="24"/>
              </w:rPr>
              <w:t>APPENDICES</w:t>
            </w:r>
          </w:p>
        </w:tc>
        <w:tc>
          <w:tcPr>
            <w:tcW w:w="990" w:type="dxa"/>
            <w:vAlign w:val="center"/>
            <w:hideMark/>
          </w:tcPr>
          <w:p w14:paraId="269E3B9E" w14:textId="1816B9B4" w:rsidR="00D524AF" w:rsidRPr="00056E2E" w:rsidRDefault="005E4DCD" w:rsidP="00607CBD">
            <w:pPr>
              <w:adjustRightInd w:val="0"/>
              <w:rPr>
                <w:rFonts w:ascii="Times New Roman" w:hAnsi="Times New Roman" w:cs="Times New Roman"/>
                <w:sz w:val="24"/>
                <w:szCs w:val="24"/>
              </w:rPr>
            </w:pPr>
            <w:r>
              <w:rPr>
                <w:rFonts w:ascii="Times New Roman" w:hAnsi="Times New Roman" w:cs="Times New Roman"/>
                <w:sz w:val="24"/>
                <w:szCs w:val="24"/>
              </w:rPr>
              <w:t>43</w:t>
            </w:r>
          </w:p>
        </w:tc>
      </w:tr>
    </w:tbl>
    <w:p w14:paraId="19DD872F" w14:textId="77777777" w:rsidR="00D524AF" w:rsidRPr="006806C6" w:rsidRDefault="00D524AF" w:rsidP="00607CBD">
      <w:pPr>
        <w:adjustRightInd w:val="0"/>
        <w:rPr>
          <w:rFonts w:ascii="Times New Roman" w:hAnsi="Times New Roman" w:cs="Times New Roman"/>
          <w:sz w:val="24"/>
          <w:szCs w:val="24"/>
        </w:rPr>
      </w:pPr>
    </w:p>
    <w:p w14:paraId="753794C1" w14:textId="77777777" w:rsidR="00D524AF" w:rsidRPr="006806C6" w:rsidRDefault="00D524AF" w:rsidP="00607CBD">
      <w:pPr>
        <w:adjustRightInd w:val="0"/>
        <w:rPr>
          <w:rFonts w:ascii="Times New Roman" w:hAnsi="Times New Roman" w:cs="Times New Roman"/>
          <w:sz w:val="24"/>
          <w:szCs w:val="24"/>
        </w:rPr>
      </w:pPr>
    </w:p>
    <w:p w14:paraId="302E9A92" w14:textId="77777777" w:rsidR="00D524AF" w:rsidRPr="006806C6" w:rsidRDefault="00D524AF" w:rsidP="00607CBD">
      <w:pPr>
        <w:adjustRightInd w:val="0"/>
        <w:rPr>
          <w:rFonts w:ascii="Times New Roman" w:hAnsi="Times New Roman" w:cs="Times New Roman"/>
          <w:sz w:val="24"/>
          <w:szCs w:val="24"/>
        </w:rPr>
      </w:pPr>
    </w:p>
    <w:p w14:paraId="3D07EF92" w14:textId="77777777" w:rsidR="00D524AF" w:rsidRPr="006806C6" w:rsidRDefault="00D524AF" w:rsidP="00607CBD">
      <w:pPr>
        <w:adjustRightInd w:val="0"/>
        <w:rPr>
          <w:rFonts w:ascii="Times New Roman" w:hAnsi="Times New Roman" w:cs="Times New Roman"/>
          <w:sz w:val="24"/>
          <w:szCs w:val="24"/>
        </w:rPr>
      </w:pPr>
    </w:p>
    <w:p w14:paraId="362141E5" w14:textId="77777777" w:rsidR="00D524AF" w:rsidRPr="006806C6" w:rsidRDefault="00D524AF" w:rsidP="00607CBD">
      <w:pPr>
        <w:adjustRightInd w:val="0"/>
        <w:rPr>
          <w:rFonts w:ascii="Times New Roman" w:hAnsi="Times New Roman" w:cs="Times New Roman"/>
          <w:sz w:val="24"/>
          <w:szCs w:val="24"/>
        </w:rPr>
      </w:pPr>
    </w:p>
    <w:p w14:paraId="0527C98D" w14:textId="77777777" w:rsidR="00D524AF" w:rsidRPr="006806C6" w:rsidRDefault="00D524AF" w:rsidP="00607CBD">
      <w:pPr>
        <w:adjustRightInd w:val="0"/>
        <w:rPr>
          <w:rFonts w:ascii="Times New Roman" w:hAnsi="Times New Roman" w:cs="Times New Roman"/>
          <w:sz w:val="24"/>
          <w:szCs w:val="24"/>
        </w:rPr>
      </w:pPr>
    </w:p>
    <w:p w14:paraId="5ED63656" w14:textId="77777777" w:rsidR="00D524AF" w:rsidRPr="006806C6" w:rsidRDefault="00D524AF" w:rsidP="00607CBD">
      <w:pPr>
        <w:adjustRightInd w:val="0"/>
        <w:rPr>
          <w:rFonts w:ascii="Times New Roman" w:hAnsi="Times New Roman" w:cs="Times New Roman"/>
          <w:sz w:val="24"/>
          <w:szCs w:val="24"/>
        </w:rPr>
      </w:pPr>
    </w:p>
    <w:p w14:paraId="2CA5795F" w14:textId="77777777" w:rsidR="00D524AF" w:rsidRPr="006806C6" w:rsidRDefault="00D524AF" w:rsidP="00607CBD">
      <w:pPr>
        <w:adjustRightInd w:val="0"/>
        <w:rPr>
          <w:rFonts w:ascii="Times New Roman" w:hAnsi="Times New Roman" w:cs="Times New Roman"/>
          <w:sz w:val="24"/>
          <w:szCs w:val="24"/>
        </w:rPr>
      </w:pPr>
    </w:p>
    <w:p w14:paraId="7420BF49" w14:textId="77777777" w:rsidR="00D524AF" w:rsidRPr="006806C6" w:rsidRDefault="00D524AF" w:rsidP="00607CBD">
      <w:pPr>
        <w:adjustRightInd w:val="0"/>
        <w:rPr>
          <w:rFonts w:ascii="Times New Roman" w:hAnsi="Times New Roman" w:cs="Times New Roman"/>
          <w:sz w:val="24"/>
          <w:szCs w:val="24"/>
        </w:rPr>
      </w:pPr>
    </w:p>
    <w:p w14:paraId="590ED62A" w14:textId="77777777" w:rsidR="00D524AF" w:rsidRPr="006806C6" w:rsidRDefault="00D524AF" w:rsidP="00607CBD">
      <w:pPr>
        <w:adjustRightInd w:val="0"/>
        <w:rPr>
          <w:rFonts w:ascii="Times New Roman" w:hAnsi="Times New Roman" w:cs="Times New Roman"/>
          <w:sz w:val="24"/>
          <w:szCs w:val="24"/>
        </w:rPr>
      </w:pPr>
    </w:p>
    <w:p w14:paraId="54941754" w14:textId="77777777" w:rsidR="00D524AF" w:rsidRPr="006806C6" w:rsidRDefault="00D524AF" w:rsidP="00607CBD">
      <w:pPr>
        <w:adjustRightInd w:val="0"/>
        <w:rPr>
          <w:rFonts w:ascii="Times New Roman" w:hAnsi="Times New Roman" w:cs="Times New Roman"/>
          <w:sz w:val="24"/>
          <w:szCs w:val="24"/>
        </w:rPr>
      </w:pPr>
    </w:p>
    <w:p w14:paraId="2235FCD8" w14:textId="77777777" w:rsidR="00D524AF" w:rsidRPr="006806C6" w:rsidRDefault="00D524AF" w:rsidP="00607CBD">
      <w:pPr>
        <w:adjustRightInd w:val="0"/>
        <w:rPr>
          <w:rFonts w:ascii="Times New Roman" w:hAnsi="Times New Roman" w:cs="Times New Roman"/>
          <w:sz w:val="24"/>
          <w:szCs w:val="24"/>
        </w:rPr>
      </w:pPr>
    </w:p>
    <w:p w14:paraId="665FC044" w14:textId="77777777" w:rsidR="00D524AF" w:rsidRPr="006806C6" w:rsidRDefault="00D524AF" w:rsidP="00607CBD">
      <w:pPr>
        <w:adjustRightInd w:val="0"/>
        <w:rPr>
          <w:rFonts w:ascii="Times New Roman" w:hAnsi="Times New Roman" w:cs="Times New Roman"/>
          <w:sz w:val="24"/>
          <w:szCs w:val="24"/>
        </w:rPr>
      </w:pPr>
    </w:p>
    <w:p w14:paraId="32204EB1" w14:textId="77777777" w:rsidR="00D524AF" w:rsidRPr="006806C6" w:rsidRDefault="00D524AF" w:rsidP="00607CBD">
      <w:pPr>
        <w:adjustRightInd w:val="0"/>
        <w:rPr>
          <w:rFonts w:ascii="Times New Roman" w:hAnsi="Times New Roman" w:cs="Times New Roman"/>
          <w:sz w:val="24"/>
          <w:szCs w:val="24"/>
        </w:rPr>
      </w:pPr>
    </w:p>
    <w:p w14:paraId="7DE2D7B9" w14:textId="77777777" w:rsidR="00C4493E" w:rsidRDefault="00C4493E" w:rsidP="00C4493E">
      <w:pPr>
        <w:rPr>
          <w:rFonts w:ascii="Times New Roman" w:hAnsi="Times New Roman" w:cs="Times New Roman"/>
          <w:sz w:val="24"/>
          <w:szCs w:val="24"/>
        </w:rPr>
      </w:pPr>
    </w:p>
    <w:p w14:paraId="5859264B" w14:textId="77777777" w:rsidR="000E7989" w:rsidRDefault="000E7989" w:rsidP="00C4493E">
      <w:pPr>
        <w:jc w:val="center"/>
        <w:rPr>
          <w:rFonts w:ascii="Times New Roman" w:hAnsi="Times New Roman" w:cs="Times New Roman"/>
          <w:b/>
          <w:sz w:val="30"/>
          <w:szCs w:val="30"/>
        </w:rPr>
      </w:pPr>
    </w:p>
    <w:p w14:paraId="107AEC4B" w14:textId="77777777" w:rsidR="000E7989" w:rsidRDefault="000E7989" w:rsidP="00C4493E">
      <w:pPr>
        <w:jc w:val="center"/>
        <w:rPr>
          <w:rFonts w:ascii="Times New Roman" w:hAnsi="Times New Roman" w:cs="Times New Roman"/>
          <w:b/>
          <w:sz w:val="30"/>
          <w:szCs w:val="30"/>
        </w:rPr>
      </w:pPr>
    </w:p>
    <w:p w14:paraId="46E373BD" w14:textId="77777777" w:rsidR="000E7989" w:rsidRDefault="000E7989" w:rsidP="00C4493E">
      <w:pPr>
        <w:jc w:val="center"/>
        <w:rPr>
          <w:rFonts w:ascii="Times New Roman" w:hAnsi="Times New Roman" w:cs="Times New Roman"/>
          <w:b/>
          <w:sz w:val="30"/>
          <w:szCs w:val="30"/>
        </w:rPr>
      </w:pPr>
    </w:p>
    <w:p w14:paraId="779D8138" w14:textId="77777777" w:rsidR="000E7989" w:rsidRDefault="000E7989" w:rsidP="00C4493E">
      <w:pPr>
        <w:jc w:val="center"/>
        <w:rPr>
          <w:rFonts w:ascii="Times New Roman" w:hAnsi="Times New Roman" w:cs="Times New Roman"/>
          <w:b/>
          <w:sz w:val="30"/>
          <w:szCs w:val="30"/>
        </w:rPr>
      </w:pPr>
    </w:p>
    <w:p w14:paraId="10EB6681" w14:textId="77777777" w:rsidR="000E7989" w:rsidRDefault="000E7989" w:rsidP="00C4493E">
      <w:pPr>
        <w:jc w:val="center"/>
        <w:rPr>
          <w:rFonts w:ascii="Times New Roman" w:hAnsi="Times New Roman" w:cs="Times New Roman"/>
          <w:b/>
          <w:sz w:val="30"/>
          <w:szCs w:val="30"/>
        </w:rPr>
      </w:pPr>
    </w:p>
    <w:p w14:paraId="0F06466F" w14:textId="77777777" w:rsidR="005933DE" w:rsidRDefault="005933DE" w:rsidP="00C4493E">
      <w:pPr>
        <w:jc w:val="center"/>
        <w:rPr>
          <w:rFonts w:ascii="Times New Roman" w:hAnsi="Times New Roman" w:cs="Times New Roman"/>
          <w:b/>
          <w:sz w:val="30"/>
          <w:szCs w:val="30"/>
        </w:rPr>
      </w:pPr>
    </w:p>
    <w:p w14:paraId="7773DC7C" w14:textId="77777777" w:rsidR="005933DE" w:rsidRDefault="005933DE" w:rsidP="00C4493E">
      <w:pPr>
        <w:jc w:val="center"/>
        <w:rPr>
          <w:rFonts w:ascii="Times New Roman" w:hAnsi="Times New Roman" w:cs="Times New Roman"/>
          <w:b/>
          <w:sz w:val="30"/>
          <w:szCs w:val="30"/>
        </w:rPr>
      </w:pPr>
    </w:p>
    <w:p w14:paraId="15F62EA4" w14:textId="77777777" w:rsidR="005933DE" w:rsidRDefault="005933DE" w:rsidP="00C4493E">
      <w:pPr>
        <w:jc w:val="center"/>
        <w:rPr>
          <w:rFonts w:ascii="Times New Roman" w:hAnsi="Times New Roman" w:cs="Times New Roman"/>
          <w:b/>
          <w:sz w:val="30"/>
          <w:szCs w:val="30"/>
        </w:rPr>
      </w:pPr>
    </w:p>
    <w:p w14:paraId="323EEF10" w14:textId="77777777" w:rsidR="005933DE" w:rsidRDefault="005933DE" w:rsidP="004D6D2B">
      <w:pPr>
        <w:pStyle w:val="BodyText"/>
      </w:pPr>
    </w:p>
    <w:p w14:paraId="1177B5DE" w14:textId="70734357" w:rsidR="00D524AF" w:rsidRPr="00F55BAE" w:rsidRDefault="00D524AF" w:rsidP="00C4493E">
      <w:pPr>
        <w:jc w:val="center"/>
        <w:rPr>
          <w:rFonts w:ascii="Times New Roman" w:hAnsi="Times New Roman" w:cs="Times New Roman"/>
          <w:b/>
          <w:sz w:val="30"/>
          <w:szCs w:val="30"/>
        </w:rPr>
      </w:pPr>
      <w:r w:rsidRPr="00F55BAE">
        <w:rPr>
          <w:rFonts w:ascii="Times New Roman" w:hAnsi="Times New Roman" w:cs="Times New Roman"/>
          <w:b/>
          <w:sz w:val="30"/>
          <w:szCs w:val="30"/>
        </w:rPr>
        <w:lastRenderedPageBreak/>
        <w:t>ABSTRACT</w:t>
      </w:r>
    </w:p>
    <w:p w14:paraId="22F9FB8B" w14:textId="77777777" w:rsidR="00492E69" w:rsidRPr="006806C6" w:rsidRDefault="00492E69" w:rsidP="00607CBD">
      <w:pPr>
        <w:jc w:val="both"/>
        <w:rPr>
          <w:rFonts w:ascii="Times New Roman" w:hAnsi="Times New Roman" w:cs="Times New Roman"/>
          <w:b/>
          <w:sz w:val="28"/>
          <w:szCs w:val="28"/>
        </w:rPr>
      </w:pPr>
    </w:p>
    <w:p w14:paraId="008A2848" w14:textId="77777777" w:rsidR="00C3260E" w:rsidRDefault="00C3260E" w:rsidP="00C3260E">
      <w:pPr>
        <w:adjustRightInd w:val="0"/>
        <w:spacing w:line="360" w:lineRule="auto"/>
        <w:jc w:val="both"/>
        <w:rPr>
          <w:rFonts w:ascii="Times New Roman" w:hAnsi="Times New Roman" w:cs="Times New Roman"/>
          <w:sz w:val="24"/>
          <w:szCs w:val="24"/>
        </w:rPr>
      </w:pPr>
    </w:p>
    <w:p w14:paraId="3888CABC" w14:textId="613D1CE3" w:rsidR="00D524AF" w:rsidRPr="006806C6" w:rsidRDefault="00D524AF" w:rsidP="00C3260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Railway transportation is one of the most widely used and important modes of transport across the world. However, railway accidents caused by obstacles on the track such as landslides, animals, fallen trees, or other objects can lead to severe damage, financial loss, and loss of human lives. Therefore, developing an automated system to detect track obstructions and respond quickly is essential for improving railway safety.</w:t>
      </w:r>
    </w:p>
    <w:p w14:paraId="72D653E7" w14:textId="77777777" w:rsidR="00D524AF" w:rsidRPr="006806C6" w:rsidRDefault="00D524AF" w:rsidP="00C3260E">
      <w:pPr>
        <w:adjustRightInd w:val="0"/>
        <w:spacing w:line="360" w:lineRule="auto"/>
        <w:jc w:val="both"/>
        <w:rPr>
          <w:rFonts w:ascii="Times New Roman" w:hAnsi="Times New Roman" w:cs="Times New Roman"/>
          <w:sz w:val="24"/>
          <w:szCs w:val="24"/>
        </w:rPr>
      </w:pPr>
    </w:p>
    <w:p w14:paraId="235DBB4F" w14:textId="77777777" w:rsidR="00D524AF" w:rsidRPr="00CD6EFB" w:rsidRDefault="00D524AF" w:rsidP="00C3260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 xml:space="preserve">This project presents an </w:t>
      </w:r>
      <w:r w:rsidRPr="006806C6">
        <w:rPr>
          <w:rFonts w:ascii="Times New Roman" w:hAnsi="Times New Roman" w:cs="Times New Roman"/>
          <w:b/>
          <w:bCs/>
          <w:sz w:val="24"/>
          <w:szCs w:val="24"/>
        </w:rPr>
        <w:t>Automated Track Obstruction Detection and Train Response System</w:t>
      </w:r>
      <w:r w:rsidRPr="006806C6">
        <w:rPr>
          <w:rFonts w:ascii="Times New Roman" w:hAnsi="Times New Roman" w:cs="Times New Roman"/>
          <w:sz w:val="24"/>
          <w:szCs w:val="24"/>
        </w:rPr>
        <w:t xml:space="preserve"> </w:t>
      </w:r>
      <w:r w:rsidRPr="00CD6EFB">
        <w:rPr>
          <w:rFonts w:ascii="Times New Roman" w:hAnsi="Times New Roman" w:cs="Times New Roman"/>
          <w:sz w:val="24"/>
          <w:szCs w:val="24"/>
        </w:rPr>
        <w:t>designed using a prototype toy train model. The system uses an ultrasonic sensor to continuously monitor the railway track and detect obstacles in front of the moving train. When an object is detected within a predefined distance, the sensor sends a signal to the Arduino Uno microcontroller, which processes the information and automatically stops the train motor through a relay-controlled motor driver. At the same time, a buzzer alert is activated to indicate the presence of an obstruction.</w:t>
      </w:r>
    </w:p>
    <w:p w14:paraId="5DE778E0" w14:textId="77777777" w:rsidR="00D524AF" w:rsidRPr="00CD6EFB" w:rsidRDefault="00D524AF" w:rsidP="00C3260E">
      <w:pPr>
        <w:adjustRightInd w:val="0"/>
        <w:spacing w:line="360" w:lineRule="auto"/>
        <w:rPr>
          <w:rFonts w:ascii="Times New Roman" w:hAnsi="Times New Roman" w:cs="Times New Roman"/>
          <w:sz w:val="24"/>
          <w:szCs w:val="24"/>
        </w:rPr>
      </w:pPr>
    </w:p>
    <w:p w14:paraId="1415058A" w14:textId="77777777" w:rsidR="00D524AF" w:rsidRPr="006806C6" w:rsidRDefault="00D524AF" w:rsidP="00C3260E">
      <w:pPr>
        <w:adjustRightInd w:val="0"/>
        <w:spacing w:line="360" w:lineRule="auto"/>
        <w:jc w:val="both"/>
        <w:rPr>
          <w:rFonts w:ascii="Times New Roman" w:hAnsi="Times New Roman" w:cs="Times New Roman"/>
          <w:sz w:val="24"/>
          <w:szCs w:val="24"/>
        </w:rPr>
      </w:pPr>
      <w:r w:rsidRPr="00CD6EFB">
        <w:rPr>
          <w:rFonts w:ascii="Times New Roman" w:hAnsi="Times New Roman" w:cs="Times New Roman"/>
          <w:sz w:val="24"/>
          <w:szCs w:val="24"/>
        </w:rPr>
        <w:t>In addition to obstacle detection, the system incorporates an ESP32-CAM module that monitors the track and captures visual data of the detected object. This enables real-time observation and helps identify the type of obstruction present on the track. The system operates using a 9V power</w:t>
      </w:r>
      <w:r w:rsidRPr="006806C6">
        <w:rPr>
          <w:rFonts w:ascii="Times New Roman" w:hAnsi="Times New Roman" w:cs="Times New Roman"/>
          <w:b/>
          <w:bCs/>
          <w:sz w:val="24"/>
          <w:szCs w:val="24"/>
        </w:rPr>
        <w:t xml:space="preserve"> </w:t>
      </w:r>
      <w:r w:rsidRPr="00CD6EFB">
        <w:rPr>
          <w:rFonts w:ascii="Times New Roman" w:hAnsi="Times New Roman" w:cs="Times New Roman"/>
          <w:sz w:val="24"/>
          <w:szCs w:val="24"/>
        </w:rPr>
        <w:t>supply</w:t>
      </w:r>
      <w:r w:rsidRPr="006806C6">
        <w:rPr>
          <w:rFonts w:ascii="Times New Roman" w:hAnsi="Times New Roman" w:cs="Times New Roman"/>
          <w:sz w:val="24"/>
          <w:szCs w:val="24"/>
        </w:rPr>
        <w:t xml:space="preserve"> and demonstrates how simple electronic components and sensors can be used to enhance railway safety.</w:t>
      </w:r>
    </w:p>
    <w:p w14:paraId="058242A6" w14:textId="77777777" w:rsidR="00D524AF" w:rsidRPr="006806C6" w:rsidRDefault="00D524AF" w:rsidP="00C3260E">
      <w:pPr>
        <w:adjustRightInd w:val="0"/>
        <w:spacing w:line="360" w:lineRule="auto"/>
        <w:rPr>
          <w:rFonts w:ascii="Times New Roman" w:hAnsi="Times New Roman" w:cs="Times New Roman"/>
          <w:sz w:val="24"/>
          <w:szCs w:val="24"/>
        </w:rPr>
      </w:pPr>
    </w:p>
    <w:p w14:paraId="714380AA" w14:textId="77777777" w:rsidR="00D524AF" w:rsidRPr="00CD6EFB" w:rsidRDefault="00D524AF" w:rsidP="00C3260E">
      <w:pPr>
        <w:adjustRightInd w:val="0"/>
        <w:spacing w:line="360" w:lineRule="auto"/>
        <w:jc w:val="both"/>
        <w:rPr>
          <w:rFonts w:ascii="Times New Roman" w:hAnsi="Times New Roman" w:cs="Times New Roman"/>
          <w:sz w:val="24"/>
          <w:szCs w:val="24"/>
        </w:rPr>
      </w:pPr>
      <w:r w:rsidRPr="00CD6EFB">
        <w:rPr>
          <w:rFonts w:ascii="Times New Roman" w:hAnsi="Times New Roman" w:cs="Times New Roman"/>
          <w:sz w:val="24"/>
          <w:szCs w:val="24"/>
        </w:rPr>
        <w:t>The proposed system provides an efficient and low-cost solution for preventing train accidents caused by track obstructions. By integrating sensor technology, microcontroller control, and camera monitoring, the system ensures timely detection and response, thereby improving the overall safety and reliability of railway transportation.</w:t>
      </w:r>
    </w:p>
    <w:p w14:paraId="45ABF9F6" w14:textId="77777777" w:rsidR="00D524AF" w:rsidRPr="006806C6" w:rsidRDefault="00D524AF" w:rsidP="00607CBD">
      <w:pPr>
        <w:adjustRightInd w:val="0"/>
        <w:rPr>
          <w:rFonts w:ascii="Times New Roman" w:hAnsi="Times New Roman" w:cs="Times New Roman"/>
          <w:sz w:val="24"/>
          <w:szCs w:val="24"/>
        </w:rPr>
      </w:pPr>
    </w:p>
    <w:p w14:paraId="27D780DF" w14:textId="77777777" w:rsidR="00D524AF" w:rsidRPr="006806C6" w:rsidRDefault="00D524AF" w:rsidP="00607CBD">
      <w:pPr>
        <w:adjustRightInd w:val="0"/>
        <w:rPr>
          <w:rFonts w:ascii="Times New Roman" w:hAnsi="Times New Roman" w:cs="Times New Roman"/>
          <w:sz w:val="24"/>
          <w:szCs w:val="24"/>
        </w:rPr>
      </w:pPr>
    </w:p>
    <w:p w14:paraId="6784B0E5" w14:textId="77777777" w:rsidR="00D524AF" w:rsidRPr="006806C6" w:rsidRDefault="00D524AF" w:rsidP="00607CBD">
      <w:pPr>
        <w:adjustRightInd w:val="0"/>
        <w:rPr>
          <w:rFonts w:ascii="Times New Roman" w:hAnsi="Times New Roman" w:cs="Times New Roman"/>
          <w:sz w:val="24"/>
          <w:szCs w:val="24"/>
        </w:rPr>
      </w:pPr>
    </w:p>
    <w:p w14:paraId="0C8515DE" w14:textId="77777777" w:rsidR="00D524AF" w:rsidRPr="006806C6" w:rsidRDefault="00D524AF" w:rsidP="00607CBD">
      <w:pPr>
        <w:adjustRightInd w:val="0"/>
        <w:rPr>
          <w:rFonts w:ascii="Times New Roman" w:hAnsi="Times New Roman" w:cs="Times New Roman"/>
          <w:sz w:val="24"/>
          <w:szCs w:val="24"/>
        </w:rPr>
      </w:pPr>
    </w:p>
    <w:p w14:paraId="0EE942E9" w14:textId="77777777" w:rsidR="00D524AF" w:rsidRPr="006806C6" w:rsidRDefault="00D524AF" w:rsidP="00607CBD">
      <w:pPr>
        <w:adjustRightInd w:val="0"/>
        <w:rPr>
          <w:rFonts w:ascii="Times New Roman" w:hAnsi="Times New Roman" w:cs="Times New Roman"/>
          <w:sz w:val="24"/>
          <w:szCs w:val="24"/>
        </w:rPr>
      </w:pPr>
    </w:p>
    <w:p w14:paraId="36DE815B" w14:textId="77777777" w:rsidR="00D524AF" w:rsidRPr="006806C6" w:rsidRDefault="00D524AF" w:rsidP="00607CBD">
      <w:pPr>
        <w:adjustRightInd w:val="0"/>
        <w:rPr>
          <w:rFonts w:ascii="Times New Roman" w:hAnsi="Times New Roman" w:cs="Times New Roman"/>
          <w:sz w:val="24"/>
          <w:szCs w:val="24"/>
        </w:rPr>
      </w:pPr>
    </w:p>
    <w:p w14:paraId="797A517E" w14:textId="77777777" w:rsidR="00D524AF" w:rsidRPr="006806C6" w:rsidRDefault="00D524AF" w:rsidP="00607CBD">
      <w:pPr>
        <w:adjustRightInd w:val="0"/>
        <w:rPr>
          <w:rFonts w:ascii="Times New Roman" w:hAnsi="Times New Roman" w:cs="Times New Roman"/>
          <w:sz w:val="24"/>
          <w:szCs w:val="24"/>
        </w:rPr>
      </w:pPr>
    </w:p>
    <w:p w14:paraId="1A6545F1" w14:textId="5683587B" w:rsidR="00D524AF" w:rsidRPr="00F55BAE" w:rsidRDefault="00612FF8" w:rsidP="00607CBD">
      <w:pPr>
        <w:adjustRightInd w:val="0"/>
        <w:jc w:val="center"/>
        <w:rPr>
          <w:rFonts w:ascii="Times New Roman" w:hAnsi="Times New Roman" w:cs="Times New Roman"/>
          <w:b/>
          <w:bCs/>
          <w:sz w:val="30"/>
          <w:szCs w:val="30"/>
        </w:rPr>
      </w:pPr>
      <w:r w:rsidRPr="00F55BAE">
        <w:rPr>
          <w:rFonts w:ascii="Times New Roman" w:hAnsi="Times New Roman" w:cs="Times New Roman"/>
          <w:b/>
          <w:bCs/>
          <w:sz w:val="30"/>
          <w:szCs w:val="30"/>
        </w:rPr>
        <w:lastRenderedPageBreak/>
        <w:t>LIST OF FIGURES</w:t>
      </w:r>
    </w:p>
    <w:p w14:paraId="7670C09B" w14:textId="77777777" w:rsidR="009E0FD3" w:rsidRPr="006806C6" w:rsidRDefault="009E0FD3" w:rsidP="00607CBD">
      <w:pPr>
        <w:adjustRightInd w:val="0"/>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975"/>
        <w:gridCol w:w="7375"/>
      </w:tblGrid>
      <w:tr w:rsidR="00C052DD" w:rsidRPr="00C052DD" w14:paraId="33997730" w14:textId="77777777" w:rsidTr="00C052DD">
        <w:trPr>
          <w:trHeight w:val="242"/>
        </w:trPr>
        <w:tc>
          <w:tcPr>
            <w:tcW w:w="1975" w:type="dxa"/>
          </w:tcPr>
          <w:p w14:paraId="68B46B48" w14:textId="77777777" w:rsidR="00C052DD" w:rsidRPr="00C052DD" w:rsidRDefault="00C052DD" w:rsidP="007A5E5C">
            <w:pPr>
              <w:adjustRightInd w:val="0"/>
              <w:jc w:val="both"/>
              <w:rPr>
                <w:rFonts w:ascii="Times New Roman" w:hAnsi="Times New Roman" w:cs="Times New Roman"/>
                <w:b/>
                <w:bCs/>
                <w:sz w:val="28"/>
                <w:szCs w:val="28"/>
              </w:rPr>
            </w:pPr>
            <w:r w:rsidRPr="00C052DD">
              <w:rPr>
                <w:rFonts w:ascii="Times New Roman" w:hAnsi="Times New Roman" w:cs="Times New Roman"/>
                <w:b/>
                <w:bCs/>
                <w:sz w:val="28"/>
                <w:szCs w:val="28"/>
              </w:rPr>
              <w:t>FIGURE NO</w:t>
            </w:r>
          </w:p>
        </w:tc>
        <w:tc>
          <w:tcPr>
            <w:tcW w:w="7375" w:type="dxa"/>
          </w:tcPr>
          <w:p w14:paraId="6C848970" w14:textId="77777777" w:rsidR="00C052DD" w:rsidRPr="00C052DD" w:rsidRDefault="00C052DD" w:rsidP="007A5E5C">
            <w:pPr>
              <w:adjustRightInd w:val="0"/>
              <w:jc w:val="both"/>
              <w:rPr>
                <w:rFonts w:ascii="Times New Roman" w:hAnsi="Times New Roman" w:cs="Times New Roman"/>
                <w:b/>
                <w:bCs/>
                <w:sz w:val="28"/>
                <w:szCs w:val="28"/>
              </w:rPr>
            </w:pPr>
            <w:r w:rsidRPr="00C052DD">
              <w:rPr>
                <w:rFonts w:ascii="Times New Roman" w:hAnsi="Times New Roman" w:cs="Times New Roman"/>
                <w:b/>
                <w:bCs/>
                <w:sz w:val="28"/>
                <w:szCs w:val="28"/>
              </w:rPr>
              <w:t xml:space="preserve">TITLE  </w:t>
            </w:r>
          </w:p>
        </w:tc>
      </w:tr>
      <w:tr w:rsidR="00C052DD" w:rsidRPr="00C052DD" w14:paraId="0AA0339E" w14:textId="77777777" w:rsidTr="00C052DD">
        <w:tc>
          <w:tcPr>
            <w:tcW w:w="1975" w:type="dxa"/>
          </w:tcPr>
          <w:p w14:paraId="217E3CB0"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1.1</w:t>
            </w:r>
          </w:p>
        </w:tc>
        <w:tc>
          <w:tcPr>
            <w:tcW w:w="7375" w:type="dxa"/>
          </w:tcPr>
          <w:p w14:paraId="02EAF406" w14:textId="1C1CFF0B"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Overview of Automated Track Obstruction Detection System</w:t>
            </w:r>
          </w:p>
        </w:tc>
      </w:tr>
      <w:tr w:rsidR="00C052DD" w:rsidRPr="00C052DD" w14:paraId="3671D0FF" w14:textId="77777777" w:rsidTr="00C052DD">
        <w:tc>
          <w:tcPr>
            <w:tcW w:w="1975" w:type="dxa"/>
          </w:tcPr>
          <w:p w14:paraId="3EE8F909"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1.2</w:t>
            </w:r>
          </w:p>
        </w:tc>
        <w:tc>
          <w:tcPr>
            <w:tcW w:w="7375" w:type="dxa"/>
          </w:tcPr>
          <w:p w14:paraId="0AA6A76E" w14:textId="096C9A83"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Existing Railway Monitoring System</w:t>
            </w:r>
          </w:p>
        </w:tc>
      </w:tr>
      <w:tr w:rsidR="00C052DD" w:rsidRPr="00C052DD" w14:paraId="03CE863E" w14:textId="77777777" w:rsidTr="00C052DD">
        <w:tc>
          <w:tcPr>
            <w:tcW w:w="1975" w:type="dxa"/>
          </w:tcPr>
          <w:p w14:paraId="476B9CA7"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1.3</w:t>
            </w:r>
          </w:p>
        </w:tc>
        <w:tc>
          <w:tcPr>
            <w:tcW w:w="7375" w:type="dxa"/>
          </w:tcPr>
          <w:p w14:paraId="0665A097"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Proposed System Architecture</w:t>
            </w:r>
          </w:p>
        </w:tc>
      </w:tr>
      <w:tr w:rsidR="00C052DD" w:rsidRPr="00C052DD" w14:paraId="2665C9B9" w14:textId="77777777" w:rsidTr="00C052DD">
        <w:tc>
          <w:tcPr>
            <w:tcW w:w="1975" w:type="dxa"/>
          </w:tcPr>
          <w:p w14:paraId="2500B3A5"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4.1</w:t>
            </w:r>
          </w:p>
        </w:tc>
        <w:tc>
          <w:tcPr>
            <w:tcW w:w="7375" w:type="dxa"/>
          </w:tcPr>
          <w:p w14:paraId="26F8807C"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Arduino UNO Board</w:t>
            </w:r>
          </w:p>
        </w:tc>
      </w:tr>
      <w:tr w:rsidR="00C052DD" w:rsidRPr="00C052DD" w14:paraId="5E09D976" w14:textId="77777777" w:rsidTr="00C052DD">
        <w:tc>
          <w:tcPr>
            <w:tcW w:w="1975" w:type="dxa"/>
          </w:tcPr>
          <w:p w14:paraId="29F88C49"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4.2</w:t>
            </w:r>
          </w:p>
        </w:tc>
        <w:tc>
          <w:tcPr>
            <w:tcW w:w="7375" w:type="dxa"/>
          </w:tcPr>
          <w:p w14:paraId="3F2A8A56"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Ultrasonic Sensor (HC-SR04)</w:t>
            </w:r>
          </w:p>
        </w:tc>
      </w:tr>
      <w:tr w:rsidR="00C052DD" w:rsidRPr="00C052DD" w14:paraId="459A7FCE" w14:textId="77777777" w:rsidTr="00C052DD">
        <w:tc>
          <w:tcPr>
            <w:tcW w:w="1975" w:type="dxa"/>
          </w:tcPr>
          <w:p w14:paraId="3AE86400"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4.3</w:t>
            </w:r>
          </w:p>
        </w:tc>
        <w:tc>
          <w:tcPr>
            <w:tcW w:w="7375" w:type="dxa"/>
          </w:tcPr>
          <w:p w14:paraId="00512F91"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DC Motor</w:t>
            </w:r>
          </w:p>
        </w:tc>
      </w:tr>
      <w:tr w:rsidR="00C052DD" w:rsidRPr="00C052DD" w14:paraId="75077CE1" w14:textId="77777777" w:rsidTr="00C052DD">
        <w:tc>
          <w:tcPr>
            <w:tcW w:w="1975" w:type="dxa"/>
          </w:tcPr>
          <w:p w14:paraId="5325C92B"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4.4</w:t>
            </w:r>
          </w:p>
        </w:tc>
        <w:tc>
          <w:tcPr>
            <w:tcW w:w="7375" w:type="dxa"/>
          </w:tcPr>
          <w:p w14:paraId="6BA35BD9"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ESP32-CAM Module</w:t>
            </w:r>
          </w:p>
        </w:tc>
      </w:tr>
      <w:tr w:rsidR="00C052DD" w:rsidRPr="00C052DD" w14:paraId="5BD80CC6" w14:textId="77777777" w:rsidTr="00C052DD">
        <w:tc>
          <w:tcPr>
            <w:tcW w:w="1975" w:type="dxa"/>
          </w:tcPr>
          <w:p w14:paraId="3B4EB70E"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4.5</w:t>
            </w:r>
          </w:p>
        </w:tc>
        <w:tc>
          <w:tcPr>
            <w:tcW w:w="7375" w:type="dxa"/>
          </w:tcPr>
          <w:p w14:paraId="55D15C8A"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Relay Module</w:t>
            </w:r>
          </w:p>
        </w:tc>
      </w:tr>
      <w:tr w:rsidR="00C052DD" w:rsidRPr="00C052DD" w14:paraId="5DE63A94" w14:textId="77777777" w:rsidTr="00C052DD">
        <w:tc>
          <w:tcPr>
            <w:tcW w:w="1975" w:type="dxa"/>
          </w:tcPr>
          <w:p w14:paraId="0A6EDE53"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4.6</w:t>
            </w:r>
          </w:p>
        </w:tc>
        <w:tc>
          <w:tcPr>
            <w:tcW w:w="7375" w:type="dxa"/>
          </w:tcPr>
          <w:p w14:paraId="5A53DA30"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Buzzer</w:t>
            </w:r>
          </w:p>
        </w:tc>
      </w:tr>
      <w:tr w:rsidR="00C052DD" w:rsidRPr="00C052DD" w14:paraId="6A559EAF" w14:textId="77777777" w:rsidTr="00C052DD">
        <w:tc>
          <w:tcPr>
            <w:tcW w:w="1975" w:type="dxa"/>
          </w:tcPr>
          <w:p w14:paraId="6462231E"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4.7</w:t>
            </w:r>
          </w:p>
        </w:tc>
        <w:tc>
          <w:tcPr>
            <w:tcW w:w="7375" w:type="dxa"/>
          </w:tcPr>
          <w:p w14:paraId="23EA308F"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Power Supply Unit</w:t>
            </w:r>
          </w:p>
        </w:tc>
      </w:tr>
      <w:tr w:rsidR="00C052DD" w:rsidRPr="00C052DD" w14:paraId="0410AEC6" w14:textId="77777777" w:rsidTr="00C052DD">
        <w:tc>
          <w:tcPr>
            <w:tcW w:w="1975" w:type="dxa"/>
          </w:tcPr>
          <w:p w14:paraId="71B59D60"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6.1</w:t>
            </w:r>
          </w:p>
        </w:tc>
        <w:tc>
          <w:tcPr>
            <w:tcW w:w="7375" w:type="dxa"/>
          </w:tcPr>
          <w:p w14:paraId="5F636B1A"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Block Diagram of Proposed System</w:t>
            </w:r>
          </w:p>
        </w:tc>
      </w:tr>
      <w:tr w:rsidR="00C052DD" w:rsidRPr="00C052DD" w14:paraId="1DE947A3" w14:textId="77777777" w:rsidTr="00C052DD">
        <w:tc>
          <w:tcPr>
            <w:tcW w:w="1975" w:type="dxa"/>
          </w:tcPr>
          <w:p w14:paraId="0F0D8BBE"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6.2</w:t>
            </w:r>
          </w:p>
        </w:tc>
        <w:tc>
          <w:tcPr>
            <w:tcW w:w="7375" w:type="dxa"/>
          </w:tcPr>
          <w:p w14:paraId="15B6B924"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Circuit Diagram of the System</w:t>
            </w:r>
          </w:p>
        </w:tc>
      </w:tr>
      <w:tr w:rsidR="00C052DD" w:rsidRPr="00C052DD" w14:paraId="3FCFEF5B" w14:textId="77777777" w:rsidTr="00C052DD">
        <w:tc>
          <w:tcPr>
            <w:tcW w:w="1975" w:type="dxa"/>
          </w:tcPr>
          <w:p w14:paraId="196DFC7A"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6.2</w:t>
            </w:r>
          </w:p>
        </w:tc>
        <w:tc>
          <w:tcPr>
            <w:tcW w:w="7375" w:type="dxa"/>
          </w:tcPr>
          <w:p w14:paraId="2B7B9A01"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Flowchart of System Operation</w:t>
            </w:r>
          </w:p>
        </w:tc>
      </w:tr>
      <w:tr w:rsidR="00C052DD" w:rsidRPr="00C052DD" w14:paraId="1DFDAEEA" w14:textId="77777777" w:rsidTr="00C052DD">
        <w:tc>
          <w:tcPr>
            <w:tcW w:w="1975" w:type="dxa"/>
          </w:tcPr>
          <w:p w14:paraId="271E4B7B" w14:textId="77777777"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Fig 8.1</w:t>
            </w:r>
          </w:p>
        </w:tc>
        <w:tc>
          <w:tcPr>
            <w:tcW w:w="7375" w:type="dxa"/>
          </w:tcPr>
          <w:p w14:paraId="504263DB" w14:textId="6BB7FDF8" w:rsidR="00C052DD" w:rsidRPr="00C052DD" w:rsidRDefault="00C052DD" w:rsidP="007A5E5C">
            <w:pPr>
              <w:adjustRightInd w:val="0"/>
              <w:jc w:val="both"/>
              <w:rPr>
                <w:rFonts w:ascii="Times New Roman" w:hAnsi="Times New Roman" w:cs="Times New Roman"/>
                <w:sz w:val="28"/>
                <w:szCs w:val="28"/>
              </w:rPr>
            </w:pPr>
            <w:r w:rsidRPr="00C052DD">
              <w:rPr>
                <w:rFonts w:ascii="Times New Roman" w:hAnsi="Times New Roman" w:cs="Times New Roman"/>
                <w:sz w:val="28"/>
                <w:szCs w:val="28"/>
              </w:rPr>
              <w:t>Prototype Experimental Se</w:t>
            </w:r>
            <w:r w:rsidR="00665F0C">
              <w:rPr>
                <w:rFonts w:ascii="Times New Roman" w:hAnsi="Times New Roman" w:cs="Times New Roman"/>
                <w:sz w:val="28"/>
                <w:szCs w:val="28"/>
              </w:rPr>
              <w:t>ction</w:t>
            </w:r>
          </w:p>
        </w:tc>
      </w:tr>
    </w:tbl>
    <w:p w14:paraId="3733CFC6" w14:textId="77777777" w:rsidR="00612FF8" w:rsidRPr="006806C6" w:rsidRDefault="00612FF8" w:rsidP="003B22C0">
      <w:pPr>
        <w:adjustRightInd w:val="0"/>
        <w:jc w:val="both"/>
        <w:rPr>
          <w:rFonts w:ascii="Times New Roman" w:hAnsi="Times New Roman" w:cs="Times New Roman"/>
          <w:b/>
          <w:bCs/>
          <w:sz w:val="28"/>
          <w:szCs w:val="28"/>
        </w:rPr>
      </w:pPr>
    </w:p>
    <w:p w14:paraId="50F81974" w14:textId="77777777" w:rsidR="00612FF8" w:rsidRPr="006806C6" w:rsidRDefault="00612FF8" w:rsidP="003B22C0">
      <w:pPr>
        <w:adjustRightInd w:val="0"/>
        <w:jc w:val="both"/>
        <w:rPr>
          <w:rFonts w:ascii="Times New Roman" w:hAnsi="Times New Roman" w:cs="Times New Roman"/>
          <w:b/>
          <w:bCs/>
          <w:sz w:val="28"/>
          <w:szCs w:val="28"/>
        </w:rPr>
      </w:pPr>
    </w:p>
    <w:p w14:paraId="58EAFF6E" w14:textId="77777777" w:rsidR="00612FF8" w:rsidRPr="003B22C0" w:rsidRDefault="00612FF8" w:rsidP="003B22C0">
      <w:pPr>
        <w:adjustRightInd w:val="0"/>
        <w:jc w:val="both"/>
        <w:rPr>
          <w:rFonts w:ascii="Times New Roman" w:hAnsi="Times New Roman" w:cs="Times New Roman"/>
          <w:sz w:val="28"/>
          <w:szCs w:val="28"/>
        </w:rPr>
      </w:pPr>
    </w:p>
    <w:p w14:paraId="4A6E6B4F" w14:textId="77777777" w:rsidR="00612FF8" w:rsidRPr="006806C6" w:rsidRDefault="00612FF8" w:rsidP="00607CBD">
      <w:pPr>
        <w:adjustRightInd w:val="0"/>
        <w:jc w:val="center"/>
        <w:rPr>
          <w:rFonts w:ascii="Times New Roman" w:hAnsi="Times New Roman" w:cs="Times New Roman"/>
          <w:b/>
          <w:bCs/>
          <w:sz w:val="28"/>
          <w:szCs w:val="28"/>
        </w:rPr>
      </w:pPr>
    </w:p>
    <w:p w14:paraId="2B7730EE" w14:textId="624921C9" w:rsidR="00FA0218" w:rsidRPr="00F55BAE" w:rsidRDefault="00FA0218" w:rsidP="00FA0218">
      <w:pPr>
        <w:adjustRightInd w:val="0"/>
        <w:jc w:val="center"/>
        <w:rPr>
          <w:rFonts w:ascii="Times New Roman" w:hAnsi="Times New Roman" w:cs="Times New Roman"/>
          <w:sz w:val="30"/>
          <w:szCs w:val="30"/>
        </w:rPr>
      </w:pPr>
      <w:r w:rsidRPr="00F55BAE">
        <w:rPr>
          <w:rFonts w:ascii="Times New Roman" w:hAnsi="Times New Roman" w:cs="Times New Roman"/>
          <w:b/>
          <w:bCs/>
          <w:sz w:val="30"/>
          <w:szCs w:val="30"/>
        </w:rPr>
        <w:t>LIST OF ABBREVIATIONS</w:t>
      </w:r>
    </w:p>
    <w:p w14:paraId="4F69BA06" w14:textId="77777777" w:rsidR="000E3108" w:rsidRDefault="000E3108" w:rsidP="00607CBD">
      <w:pPr>
        <w:adjustRightInd w:val="0"/>
        <w:jc w:val="center"/>
        <w:rPr>
          <w:rFonts w:ascii="Times New Roman" w:hAnsi="Times New Roman" w:cs="Times New Roman"/>
          <w:b/>
          <w:bCs/>
          <w:sz w:val="28"/>
          <w:szCs w:val="28"/>
        </w:rPr>
      </w:pPr>
    </w:p>
    <w:p w14:paraId="43BD78EC" w14:textId="77777777" w:rsidR="009D5D57" w:rsidRPr="006806C6" w:rsidRDefault="009D5D57" w:rsidP="00607CBD">
      <w:pPr>
        <w:adjustRightInd w:val="0"/>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425"/>
        <w:gridCol w:w="6925"/>
      </w:tblGrid>
      <w:tr w:rsidR="00B10E89" w:rsidRPr="00B10E89" w14:paraId="48E2AFC8" w14:textId="77777777" w:rsidTr="00F53ECE">
        <w:tc>
          <w:tcPr>
            <w:tcW w:w="2425" w:type="dxa"/>
          </w:tcPr>
          <w:p w14:paraId="0A4FF3F7" w14:textId="63A1E06C" w:rsidR="00B10E89" w:rsidRPr="00F55BAE" w:rsidRDefault="00B10E89" w:rsidP="00B10E89">
            <w:pPr>
              <w:adjustRightInd w:val="0"/>
              <w:jc w:val="center"/>
              <w:rPr>
                <w:rFonts w:ascii="Times New Roman" w:hAnsi="Times New Roman" w:cs="Times New Roman"/>
                <w:b/>
                <w:bCs/>
                <w:sz w:val="28"/>
                <w:szCs w:val="28"/>
              </w:rPr>
            </w:pPr>
            <w:r w:rsidRPr="00F55BAE">
              <w:rPr>
                <w:rFonts w:ascii="Times New Roman" w:hAnsi="Times New Roman" w:cs="Times New Roman"/>
                <w:b/>
                <w:bCs/>
                <w:sz w:val="28"/>
                <w:szCs w:val="28"/>
              </w:rPr>
              <w:t>ABBREVIATION</w:t>
            </w:r>
          </w:p>
        </w:tc>
        <w:tc>
          <w:tcPr>
            <w:tcW w:w="6925" w:type="dxa"/>
          </w:tcPr>
          <w:p w14:paraId="384EFA3C" w14:textId="542B87A5" w:rsidR="00B10E89" w:rsidRPr="00F55BAE" w:rsidRDefault="00B10E89" w:rsidP="00B10E89">
            <w:pPr>
              <w:adjustRightInd w:val="0"/>
              <w:jc w:val="center"/>
              <w:rPr>
                <w:rFonts w:ascii="Times New Roman" w:hAnsi="Times New Roman" w:cs="Times New Roman"/>
                <w:b/>
                <w:bCs/>
                <w:sz w:val="28"/>
                <w:szCs w:val="28"/>
              </w:rPr>
            </w:pPr>
            <w:r w:rsidRPr="00F55BAE">
              <w:rPr>
                <w:rFonts w:ascii="Times New Roman" w:hAnsi="Times New Roman" w:cs="Times New Roman"/>
                <w:b/>
                <w:bCs/>
                <w:sz w:val="28"/>
                <w:szCs w:val="28"/>
              </w:rPr>
              <w:t>MEANING</w:t>
            </w:r>
          </w:p>
        </w:tc>
      </w:tr>
      <w:tr w:rsidR="00B10E89" w:rsidRPr="00B10E89" w14:paraId="5AEC9469" w14:textId="77777777" w:rsidTr="00F53ECE">
        <w:tc>
          <w:tcPr>
            <w:tcW w:w="2425" w:type="dxa"/>
          </w:tcPr>
          <w:p w14:paraId="3B7E5948"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MCU</w:t>
            </w:r>
          </w:p>
        </w:tc>
        <w:tc>
          <w:tcPr>
            <w:tcW w:w="6925" w:type="dxa"/>
          </w:tcPr>
          <w:p w14:paraId="7933FFE3"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 xml:space="preserve"> Microcontroller Unit</w:t>
            </w:r>
          </w:p>
        </w:tc>
      </w:tr>
      <w:tr w:rsidR="00B10E89" w:rsidRPr="00B10E89" w14:paraId="42AB699C" w14:textId="77777777" w:rsidTr="00F53ECE">
        <w:tc>
          <w:tcPr>
            <w:tcW w:w="2425" w:type="dxa"/>
          </w:tcPr>
          <w:p w14:paraId="41065E2E"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IDE</w:t>
            </w:r>
          </w:p>
        </w:tc>
        <w:tc>
          <w:tcPr>
            <w:tcW w:w="6925" w:type="dxa"/>
          </w:tcPr>
          <w:p w14:paraId="2C57E2FA"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Integrated Development Environment</w:t>
            </w:r>
          </w:p>
        </w:tc>
      </w:tr>
      <w:tr w:rsidR="00B10E89" w:rsidRPr="00B10E89" w14:paraId="35F8F610" w14:textId="77777777" w:rsidTr="00F53ECE">
        <w:tc>
          <w:tcPr>
            <w:tcW w:w="2425" w:type="dxa"/>
          </w:tcPr>
          <w:p w14:paraId="44FF68E1"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DC</w:t>
            </w:r>
          </w:p>
        </w:tc>
        <w:tc>
          <w:tcPr>
            <w:tcW w:w="6925" w:type="dxa"/>
          </w:tcPr>
          <w:p w14:paraId="15674619"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Direct Current</w:t>
            </w:r>
          </w:p>
        </w:tc>
      </w:tr>
      <w:tr w:rsidR="00B10E89" w:rsidRPr="00B10E89" w14:paraId="4FE44096" w14:textId="77777777" w:rsidTr="00F53ECE">
        <w:tc>
          <w:tcPr>
            <w:tcW w:w="2425" w:type="dxa"/>
          </w:tcPr>
          <w:p w14:paraId="2B049A82"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GPIO</w:t>
            </w:r>
          </w:p>
        </w:tc>
        <w:tc>
          <w:tcPr>
            <w:tcW w:w="6925" w:type="dxa"/>
          </w:tcPr>
          <w:p w14:paraId="6AA826C5"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General Purpose Input Output</w:t>
            </w:r>
          </w:p>
        </w:tc>
      </w:tr>
      <w:tr w:rsidR="00B10E89" w:rsidRPr="00B10E89" w14:paraId="4223928B" w14:textId="77777777" w:rsidTr="00F53ECE">
        <w:tc>
          <w:tcPr>
            <w:tcW w:w="2425" w:type="dxa"/>
          </w:tcPr>
          <w:p w14:paraId="028E9F5A" w14:textId="77777777" w:rsidR="00B10E89" w:rsidRPr="00B10E89" w:rsidRDefault="00B10E89" w:rsidP="00873022">
            <w:pPr>
              <w:adjustRightInd w:val="0"/>
              <w:rPr>
                <w:rFonts w:ascii="Times New Roman" w:hAnsi="Times New Roman" w:cs="Times New Roman"/>
                <w:sz w:val="24"/>
                <w:szCs w:val="24"/>
              </w:rPr>
            </w:pPr>
            <w:proofErr w:type="spellStart"/>
            <w:r w:rsidRPr="00B10E89">
              <w:rPr>
                <w:rFonts w:ascii="Times New Roman" w:hAnsi="Times New Roman" w:cs="Times New Roman"/>
                <w:sz w:val="24"/>
                <w:szCs w:val="24"/>
              </w:rPr>
              <w:t>WiFi</w:t>
            </w:r>
            <w:proofErr w:type="spellEnd"/>
          </w:p>
        </w:tc>
        <w:tc>
          <w:tcPr>
            <w:tcW w:w="6925" w:type="dxa"/>
          </w:tcPr>
          <w:p w14:paraId="3483DF8A"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Wireless Fidelity</w:t>
            </w:r>
          </w:p>
        </w:tc>
      </w:tr>
      <w:tr w:rsidR="00B10E89" w:rsidRPr="00B10E89" w14:paraId="28391B61" w14:textId="77777777" w:rsidTr="00F53ECE">
        <w:tc>
          <w:tcPr>
            <w:tcW w:w="2425" w:type="dxa"/>
          </w:tcPr>
          <w:p w14:paraId="69B9AE11"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IoT</w:t>
            </w:r>
          </w:p>
        </w:tc>
        <w:tc>
          <w:tcPr>
            <w:tcW w:w="6925" w:type="dxa"/>
          </w:tcPr>
          <w:p w14:paraId="1357BEA2"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Internet of Things</w:t>
            </w:r>
          </w:p>
        </w:tc>
      </w:tr>
      <w:tr w:rsidR="00B10E89" w:rsidRPr="00B10E89" w14:paraId="0364F672" w14:textId="77777777" w:rsidTr="00F53ECE">
        <w:tc>
          <w:tcPr>
            <w:tcW w:w="2425" w:type="dxa"/>
          </w:tcPr>
          <w:p w14:paraId="31DC1981"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PWM</w:t>
            </w:r>
          </w:p>
        </w:tc>
        <w:tc>
          <w:tcPr>
            <w:tcW w:w="6925" w:type="dxa"/>
          </w:tcPr>
          <w:p w14:paraId="63CB255B"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Pulse Width Modulation</w:t>
            </w:r>
          </w:p>
        </w:tc>
      </w:tr>
      <w:tr w:rsidR="00B10E89" w:rsidRPr="00B10E89" w14:paraId="158F4836" w14:textId="77777777" w:rsidTr="00F53ECE">
        <w:tc>
          <w:tcPr>
            <w:tcW w:w="2425" w:type="dxa"/>
          </w:tcPr>
          <w:p w14:paraId="534F137C"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TX</w:t>
            </w:r>
          </w:p>
        </w:tc>
        <w:tc>
          <w:tcPr>
            <w:tcW w:w="6925" w:type="dxa"/>
          </w:tcPr>
          <w:p w14:paraId="1BAB4BFF"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Transmit</w:t>
            </w:r>
          </w:p>
        </w:tc>
      </w:tr>
      <w:tr w:rsidR="00B10E89" w:rsidRPr="00B10E89" w14:paraId="31B4B551" w14:textId="77777777" w:rsidTr="00F53ECE">
        <w:tc>
          <w:tcPr>
            <w:tcW w:w="2425" w:type="dxa"/>
          </w:tcPr>
          <w:p w14:paraId="34D1F98A"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RX</w:t>
            </w:r>
          </w:p>
        </w:tc>
        <w:tc>
          <w:tcPr>
            <w:tcW w:w="6925" w:type="dxa"/>
          </w:tcPr>
          <w:p w14:paraId="765EE644"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Receive</w:t>
            </w:r>
          </w:p>
        </w:tc>
      </w:tr>
      <w:tr w:rsidR="00B10E89" w:rsidRPr="00B10E89" w14:paraId="05308639" w14:textId="77777777" w:rsidTr="00F53ECE">
        <w:tc>
          <w:tcPr>
            <w:tcW w:w="2425" w:type="dxa"/>
          </w:tcPr>
          <w:p w14:paraId="7C9CAC94"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VCC</w:t>
            </w:r>
          </w:p>
        </w:tc>
        <w:tc>
          <w:tcPr>
            <w:tcW w:w="6925" w:type="dxa"/>
          </w:tcPr>
          <w:p w14:paraId="2195A6E6"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Voltage Common Collector</w:t>
            </w:r>
          </w:p>
        </w:tc>
      </w:tr>
      <w:tr w:rsidR="00B10E89" w:rsidRPr="00B10E89" w14:paraId="34BCFC72" w14:textId="77777777" w:rsidTr="00F53ECE">
        <w:tc>
          <w:tcPr>
            <w:tcW w:w="2425" w:type="dxa"/>
          </w:tcPr>
          <w:p w14:paraId="3199E2D1"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GND</w:t>
            </w:r>
          </w:p>
        </w:tc>
        <w:tc>
          <w:tcPr>
            <w:tcW w:w="6925" w:type="dxa"/>
          </w:tcPr>
          <w:p w14:paraId="779F48E9"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Ground</w:t>
            </w:r>
          </w:p>
        </w:tc>
      </w:tr>
      <w:tr w:rsidR="00B10E89" w:rsidRPr="00B10E89" w14:paraId="6F517535" w14:textId="77777777" w:rsidTr="00F53ECE">
        <w:tc>
          <w:tcPr>
            <w:tcW w:w="2425" w:type="dxa"/>
          </w:tcPr>
          <w:p w14:paraId="512D672C"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ESP</w:t>
            </w:r>
          </w:p>
        </w:tc>
        <w:tc>
          <w:tcPr>
            <w:tcW w:w="6925" w:type="dxa"/>
          </w:tcPr>
          <w:p w14:paraId="55DBE0F2" w14:textId="77777777" w:rsidR="00B10E89" w:rsidRPr="00B10E89" w:rsidRDefault="00B10E89" w:rsidP="00873022">
            <w:pPr>
              <w:adjustRightInd w:val="0"/>
              <w:rPr>
                <w:rFonts w:ascii="Times New Roman" w:hAnsi="Times New Roman" w:cs="Times New Roman"/>
                <w:sz w:val="24"/>
                <w:szCs w:val="24"/>
              </w:rPr>
            </w:pPr>
            <w:proofErr w:type="spellStart"/>
            <w:r w:rsidRPr="00B10E89">
              <w:rPr>
                <w:rFonts w:ascii="Times New Roman" w:hAnsi="Times New Roman" w:cs="Times New Roman"/>
                <w:sz w:val="24"/>
                <w:szCs w:val="24"/>
              </w:rPr>
              <w:t>Espressif</w:t>
            </w:r>
            <w:proofErr w:type="spellEnd"/>
            <w:r w:rsidRPr="00B10E89">
              <w:rPr>
                <w:rFonts w:ascii="Times New Roman" w:hAnsi="Times New Roman" w:cs="Times New Roman"/>
                <w:sz w:val="24"/>
                <w:szCs w:val="24"/>
              </w:rPr>
              <w:t xml:space="preserve"> Systems Processor</w:t>
            </w:r>
          </w:p>
        </w:tc>
      </w:tr>
      <w:tr w:rsidR="00B10E89" w:rsidRPr="00B10E89" w14:paraId="671AC141" w14:textId="77777777" w:rsidTr="00F53ECE">
        <w:tc>
          <w:tcPr>
            <w:tcW w:w="2425" w:type="dxa"/>
          </w:tcPr>
          <w:p w14:paraId="230A7588"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HC-SR04</w:t>
            </w:r>
          </w:p>
        </w:tc>
        <w:tc>
          <w:tcPr>
            <w:tcW w:w="6925" w:type="dxa"/>
          </w:tcPr>
          <w:p w14:paraId="634B9EDF" w14:textId="77777777" w:rsidR="00B10E89" w:rsidRPr="00B10E89" w:rsidRDefault="00B10E89" w:rsidP="00873022">
            <w:pPr>
              <w:adjustRightInd w:val="0"/>
              <w:rPr>
                <w:rFonts w:ascii="Times New Roman" w:hAnsi="Times New Roman" w:cs="Times New Roman"/>
                <w:sz w:val="24"/>
                <w:szCs w:val="24"/>
              </w:rPr>
            </w:pPr>
            <w:r w:rsidRPr="00B10E89">
              <w:rPr>
                <w:rFonts w:ascii="Times New Roman" w:hAnsi="Times New Roman" w:cs="Times New Roman"/>
                <w:sz w:val="24"/>
                <w:szCs w:val="24"/>
              </w:rPr>
              <w:t>Ultrasonic Distance Sensor</w:t>
            </w:r>
          </w:p>
        </w:tc>
      </w:tr>
    </w:tbl>
    <w:p w14:paraId="602D3F65" w14:textId="77777777" w:rsidR="003539E3" w:rsidRDefault="003539E3" w:rsidP="00C3260E">
      <w:pPr>
        <w:adjustRightInd w:val="0"/>
        <w:rPr>
          <w:rFonts w:ascii="Times New Roman" w:hAnsi="Times New Roman" w:cs="Times New Roman"/>
          <w:b/>
          <w:bCs/>
          <w:sz w:val="28"/>
          <w:szCs w:val="28"/>
        </w:rPr>
      </w:pPr>
    </w:p>
    <w:p w14:paraId="4D660FE5" w14:textId="77777777" w:rsidR="00081E8D" w:rsidRDefault="00081E8D" w:rsidP="00C3260E">
      <w:pPr>
        <w:adjustRightInd w:val="0"/>
        <w:rPr>
          <w:rFonts w:ascii="Times New Roman" w:hAnsi="Times New Roman" w:cs="Times New Roman"/>
          <w:b/>
          <w:bCs/>
          <w:sz w:val="28"/>
          <w:szCs w:val="28"/>
        </w:rPr>
      </w:pPr>
    </w:p>
    <w:p w14:paraId="2DB08AAA" w14:textId="5D494D74" w:rsidR="00E22669" w:rsidRPr="00F55BAE" w:rsidRDefault="00612FF8" w:rsidP="00607CBD">
      <w:pPr>
        <w:adjustRightInd w:val="0"/>
        <w:jc w:val="center"/>
        <w:rPr>
          <w:rFonts w:ascii="Times New Roman" w:hAnsi="Times New Roman" w:cs="Times New Roman"/>
          <w:b/>
          <w:bCs/>
          <w:sz w:val="30"/>
          <w:szCs w:val="30"/>
        </w:rPr>
      </w:pPr>
      <w:r w:rsidRPr="00F55BAE">
        <w:rPr>
          <w:rFonts w:ascii="Times New Roman" w:hAnsi="Times New Roman" w:cs="Times New Roman"/>
          <w:b/>
          <w:bCs/>
          <w:sz w:val="30"/>
          <w:szCs w:val="30"/>
        </w:rPr>
        <w:lastRenderedPageBreak/>
        <w:t xml:space="preserve">CHAPTER 1 </w:t>
      </w:r>
    </w:p>
    <w:p w14:paraId="423CDB0B" w14:textId="67D9E845" w:rsidR="00612FF8" w:rsidRPr="00F55BAE" w:rsidRDefault="00612FF8" w:rsidP="00607CBD">
      <w:pPr>
        <w:adjustRightInd w:val="0"/>
        <w:jc w:val="center"/>
        <w:rPr>
          <w:rFonts w:ascii="Times New Roman" w:hAnsi="Times New Roman" w:cs="Times New Roman"/>
          <w:b/>
          <w:bCs/>
          <w:sz w:val="30"/>
          <w:szCs w:val="30"/>
        </w:rPr>
      </w:pPr>
      <w:r w:rsidRPr="00F55BAE">
        <w:rPr>
          <w:rFonts w:ascii="Times New Roman" w:hAnsi="Times New Roman" w:cs="Times New Roman"/>
          <w:b/>
          <w:bCs/>
          <w:sz w:val="30"/>
          <w:szCs w:val="30"/>
        </w:rPr>
        <w:t xml:space="preserve"> INTRODUCTION</w:t>
      </w:r>
    </w:p>
    <w:p w14:paraId="08F6F9EA" w14:textId="77777777" w:rsidR="00612FF8" w:rsidRPr="006806C6" w:rsidRDefault="00612FF8" w:rsidP="00607CBD">
      <w:pPr>
        <w:adjustRightInd w:val="0"/>
        <w:jc w:val="center"/>
        <w:rPr>
          <w:rFonts w:ascii="Times New Roman" w:hAnsi="Times New Roman" w:cs="Times New Roman"/>
          <w:b/>
          <w:bCs/>
          <w:sz w:val="28"/>
          <w:szCs w:val="28"/>
        </w:rPr>
      </w:pPr>
    </w:p>
    <w:p w14:paraId="5BFBFB2E" w14:textId="05DE2C4D" w:rsidR="00612FF8" w:rsidRPr="003539E3" w:rsidRDefault="00612FF8" w:rsidP="00177FCD">
      <w:pPr>
        <w:pStyle w:val="ListParagraph"/>
        <w:numPr>
          <w:ilvl w:val="1"/>
          <w:numId w:val="3"/>
        </w:numPr>
        <w:adjustRightInd w:val="0"/>
        <w:rPr>
          <w:rFonts w:ascii="Times New Roman" w:hAnsi="Times New Roman" w:cs="Times New Roman"/>
          <w:b/>
          <w:bCs/>
          <w:sz w:val="28"/>
          <w:szCs w:val="28"/>
        </w:rPr>
      </w:pPr>
      <w:r w:rsidRPr="003539E3">
        <w:rPr>
          <w:rFonts w:ascii="Times New Roman" w:hAnsi="Times New Roman" w:cs="Times New Roman"/>
          <w:b/>
          <w:bCs/>
          <w:sz w:val="28"/>
          <w:szCs w:val="28"/>
        </w:rPr>
        <w:t xml:space="preserve">General </w:t>
      </w:r>
    </w:p>
    <w:p w14:paraId="0B5BD8C0" w14:textId="77777777" w:rsidR="00612FF8" w:rsidRPr="006806C6" w:rsidRDefault="00612FF8" w:rsidP="00607CBD">
      <w:pPr>
        <w:adjustRightInd w:val="0"/>
        <w:rPr>
          <w:rFonts w:ascii="Times New Roman" w:hAnsi="Times New Roman" w:cs="Times New Roman"/>
          <w:sz w:val="24"/>
          <w:szCs w:val="24"/>
        </w:rPr>
      </w:pPr>
    </w:p>
    <w:p w14:paraId="1577F2B7" w14:textId="5EC01E6B" w:rsidR="00612FF8" w:rsidRPr="006806C6" w:rsidRDefault="00612FF8" w:rsidP="00C3260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Railways are one of the most reliable modes of transportation used across the world. Millions of passengers and large quantities of goods are transported every day through railway networks. However, railway accidents still occur due to various reasons such as human error, technical faults, and obstacles present on the railway tracks.</w:t>
      </w:r>
    </w:p>
    <w:p w14:paraId="77956ABC" w14:textId="77777777" w:rsidR="00612FF8" w:rsidRPr="006806C6" w:rsidRDefault="00612FF8" w:rsidP="00C3260E">
      <w:pPr>
        <w:adjustRightInd w:val="0"/>
        <w:spacing w:line="360" w:lineRule="auto"/>
        <w:jc w:val="both"/>
        <w:rPr>
          <w:rFonts w:ascii="Times New Roman" w:hAnsi="Times New Roman" w:cs="Times New Roman"/>
          <w:sz w:val="24"/>
          <w:szCs w:val="24"/>
        </w:rPr>
      </w:pPr>
    </w:p>
    <w:p w14:paraId="35A70071" w14:textId="77777777" w:rsidR="00612FF8" w:rsidRPr="006806C6" w:rsidRDefault="00612FF8" w:rsidP="00C3260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Obstructions on railway tracks such as rocks, landslides, animals, or damaged track structures can cause severe train accidents. In many cases, the train driver may not notice the obstacle in time to stop the train, which may result in collisions or derailments.</w:t>
      </w:r>
    </w:p>
    <w:p w14:paraId="3194C36A" w14:textId="77777777" w:rsidR="00612FF8" w:rsidRPr="006806C6" w:rsidRDefault="00612FF8" w:rsidP="00C3260E">
      <w:pPr>
        <w:adjustRightInd w:val="0"/>
        <w:spacing w:line="360" w:lineRule="auto"/>
        <w:rPr>
          <w:rFonts w:ascii="Times New Roman" w:hAnsi="Times New Roman" w:cs="Times New Roman"/>
          <w:sz w:val="24"/>
          <w:szCs w:val="24"/>
        </w:rPr>
      </w:pPr>
    </w:p>
    <w:p w14:paraId="1B55F06F" w14:textId="77777777" w:rsidR="008441BF" w:rsidRDefault="007D70A5" w:rsidP="00C3260E">
      <w:pPr>
        <w:adjustRightInd w:val="0"/>
        <w:jc w:val="center"/>
        <w:rPr>
          <w:rFonts w:ascii="Times New Roman" w:hAnsi="Times New Roman" w:cs="Times New Roman"/>
          <w:b/>
          <w:bCs/>
          <w:sz w:val="24"/>
          <w:szCs w:val="24"/>
        </w:rPr>
      </w:pPr>
      <w:r w:rsidRPr="007D70A5">
        <w:rPr>
          <w:rFonts w:ascii="Times New Roman" w:hAnsi="Times New Roman" w:cs="Times New Roman"/>
          <w:b/>
          <w:bCs/>
          <w:noProof/>
          <w:sz w:val="24"/>
          <w:szCs w:val="24"/>
        </w:rPr>
        <w:drawing>
          <wp:inline distT="0" distB="0" distL="0" distR="0" wp14:anchorId="7F699870" wp14:editId="2ED2A5A6">
            <wp:extent cx="4053840" cy="2508729"/>
            <wp:effectExtent l="0" t="0" r="3810" b="6350"/>
            <wp:docPr id="8997069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6154" b="12884"/>
                    <a:stretch>
                      <a:fillRect/>
                    </a:stretch>
                  </pic:blipFill>
                  <pic:spPr bwMode="auto">
                    <a:xfrm>
                      <a:off x="0" y="0"/>
                      <a:ext cx="4064517" cy="2515336"/>
                    </a:xfrm>
                    <a:prstGeom prst="rect">
                      <a:avLst/>
                    </a:prstGeom>
                    <a:noFill/>
                    <a:ln>
                      <a:noFill/>
                    </a:ln>
                    <a:extLst>
                      <a:ext uri="{53640926-AAD7-44D8-BBD7-CCE9431645EC}">
                        <a14:shadowObscured xmlns:a14="http://schemas.microsoft.com/office/drawing/2010/main"/>
                      </a:ext>
                    </a:extLst>
                  </pic:spPr>
                </pic:pic>
              </a:graphicData>
            </a:graphic>
          </wp:inline>
        </w:drawing>
      </w:r>
    </w:p>
    <w:p w14:paraId="619827FD" w14:textId="6C4B0EA5" w:rsidR="001632DB" w:rsidRDefault="00C3260E" w:rsidP="00607CBD">
      <w:pPr>
        <w:adjustRightInd w:val="0"/>
        <w:rPr>
          <w:rFonts w:ascii="Times New Roman" w:hAnsi="Times New Roman" w:cs="Times New Roman"/>
          <w:b/>
          <w:bCs/>
          <w:sz w:val="24"/>
          <w:szCs w:val="24"/>
        </w:rPr>
      </w:pPr>
      <w:r>
        <w:rPr>
          <w:rFonts w:ascii="Times New Roman" w:hAnsi="Times New Roman" w:cs="Times New Roman"/>
          <w:b/>
          <w:bCs/>
          <w:sz w:val="24"/>
          <w:szCs w:val="24"/>
        </w:rPr>
        <w:t xml:space="preserve">                                                        FIG 1.1</w:t>
      </w:r>
      <w:r w:rsidR="00400A2F">
        <w:rPr>
          <w:rFonts w:ascii="Times New Roman" w:hAnsi="Times New Roman" w:cs="Times New Roman"/>
          <w:b/>
          <w:bCs/>
          <w:sz w:val="24"/>
          <w:szCs w:val="24"/>
        </w:rPr>
        <w:t xml:space="preserve"> </w:t>
      </w:r>
      <w:r>
        <w:rPr>
          <w:rFonts w:ascii="Times New Roman" w:hAnsi="Times New Roman" w:cs="Times New Roman"/>
          <w:b/>
          <w:bCs/>
          <w:sz w:val="24"/>
          <w:szCs w:val="24"/>
        </w:rPr>
        <w:t>BLOCK DIAGRAM</w:t>
      </w:r>
    </w:p>
    <w:p w14:paraId="54F23AC3" w14:textId="77777777" w:rsidR="0089471C" w:rsidRPr="006806C6" w:rsidRDefault="0089471C" w:rsidP="0089471C">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To overcome this problem, modern technology can be used to automatically detect obstacles on railway tracks and provide immediate response to prevent accidents. Automation and embedded systems have made it possible to design intelligent monitoring systems that can detect track conditions and respond accordingly.</w:t>
      </w:r>
    </w:p>
    <w:p w14:paraId="6BC51DEF" w14:textId="77777777" w:rsidR="0089471C" w:rsidRPr="006806C6" w:rsidRDefault="0089471C" w:rsidP="0089471C">
      <w:pPr>
        <w:adjustRightInd w:val="0"/>
        <w:spacing w:line="360" w:lineRule="auto"/>
        <w:rPr>
          <w:rFonts w:ascii="Times New Roman" w:hAnsi="Times New Roman" w:cs="Times New Roman"/>
          <w:sz w:val="24"/>
          <w:szCs w:val="24"/>
        </w:rPr>
      </w:pPr>
    </w:p>
    <w:p w14:paraId="041A4487" w14:textId="77777777" w:rsidR="0089471C" w:rsidRDefault="0089471C" w:rsidP="0089471C">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The project “Automated Track Obstruction Detection and Train Response” is developed to demonstrate a prototype system that can automatically detect obstacles on the railway track and stop the train to avoid accidents.</w:t>
      </w:r>
    </w:p>
    <w:p w14:paraId="3CBA5F99" w14:textId="77777777" w:rsidR="0089471C" w:rsidRDefault="0089471C" w:rsidP="00607CBD">
      <w:pPr>
        <w:adjustRightInd w:val="0"/>
        <w:rPr>
          <w:rFonts w:ascii="Times New Roman" w:hAnsi="Times New Roman" w:cs="Times New Roman"/>
          <w:b/>
          <w:bCs/>
          <w:sz w:val="24"/>
          <w:szCs w:val="24"/>
        </w:rPr>
      </w:pPr>
    </w:p>
    <w:p w14:paraId="52CEA50B" w14:textId="4FE18FC9" w:rsidR="00612FF8" w:rsidRPr="003539E3" w:rsidRDefault="00612FF8" w:rsidP="00607CBD">
      <w:pPr>
        <w:adjustRightInd w:val="0"/>
        <w:rPr>
          <w:rFonts w:ascii="Times New Roman" w:hAnsi="Times New Roman" w:cs="Times New Roman"/>
          <w:b/>
          <w:bCs/>
          <w:sz w:val="28"/>
          <w:szCs w:val="28"/>
        </w:rPr>
      </w:pPr>
      <w:r w:rsidRPr="003539E3">
        <w:rPr>
          <w:rFonts w:ascii="Times New Roman" w:hAnsi="Times New Roman" w:cs="Times New Roman"/>
          <w:b/>
          <w:bCs/>
          <w:sz w:val="28"/>
          <w:szCs w:val="28"/>
        </w:rPr>
        <w:t>1.2 Existing System</w:t>
      </w:r>
    </w:p>
    <w:p w14:paraId="55657D94" w14:textId="77777777" w:rsidR="00612FF8" w:rsidRPr="006806C6" w:rsidRDefault="00612FF8" w:rsidP="00607CBD">
      <w:pPr>
        <w:adjustRightInd w:val="0"/>
        <w:rPr>
          <w:rFonts w:ascii="Times New Roman" w:hAnsi="Times New Roman" w:cs="Times New Roman"/>
          <w:sz w:val="24"/>
          <w:szCs w:val="24"/>
        </w:rPr>
      </w:pPr>
    </w:p>
    <w:p w14:paraId="5C9E7435" w14:textId="54F851C3" w:rsidR="00612FF8" w:rsidRPr="006806C6" w:rsidRDefault="00612FF8" w:rsidP="00C3260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In the existing railway systems, track monitoring is mostly carried out manually or through periodic inspection. Railway staff inspect the tracks to identify any damages or obstructions. However, this method has several limitations.</w:t>
      </w:r>
    </w:p>
    <w:p w14:paraId="3F91BC79" w14:textId="77777777" w:rsidR="00612FF8" w:rsidRPr="006806C6" w:rsidRDefault="00612FF8" w:rsidP="00C3260E">
      <w:pPr>
        <w:adjustRightInd w:val="0"/>
        <w:spacing w:line="360" w:lineRule="auto"/>
        <w:rPr>
          <w:rFonts w:ascii="Times New Roman" w:hAnsi="Times New Roman" w:cs="Times New Roman"/>
          <w:sz w:val="24"/>
          <w:szCs w:val="24"/>
        </w:rPr>
      </w:pPr>
    </w:p>
    <w:p w14:paraId="45DCED98" w14:textId="77777777" w:rsidR="00612FF8" w:rsidRPr="006806C6" w:rsidRDefault="00612FF8" w:rsidP="00C3260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Manual inspection requires significant human effort and may not always detect sudden obstacles such as falling rocks or animals crossing the track. In many cases, the train driver has to visually identify the obstacle and apply emergency braking. Due to the high speed of trains and long braking distance, the train may not stop in time to avoid an accident.</w:t>
      </w:r>
    </w:p>
    <w:p w14:paraId="2D88431F" w14:textId="77777777" w:rsidR="0089471C" w:rsidRPr="006806C6" w:rsidRDefault="0089471C" w:rsidP="0089471C">
      <w:pPr>
        <w:adjustRightInd w:val="0"/>
        <w:spacing w:line="360" w:lineRule="auto"/>
        <w:rPr>
          <w:rFonts w:ascii="Times New Roman" w:hAnsi="Times New Roman" w:cs="Times New Roman"/>
          <w:sz w:val="24"/>
          <w:szCs w:val="24"/>
        </w:rPr>
      </w:pPr>
    </w:p>
    <w:p w14:paraId="648E3B58" w14:textId="2FEB1B56" w:rsidR="003C73C4" w:rsidRPr="00C3260E" w:rsidRDefault="003C73C4" w:rsidP="00400A2F">
      <w:pPr>
        <w:adjustRightInd w:val="0"/>
        <w:spacing w:line="360" w:lineRule="auto"/>
        <w:jc w:val="center"/>
        <w:rPr>
          <w:rFonts w:ascii="Times New Roman" w:hAnsi="Times New Roman" w:cs="Times New Roman"/>
          <w:sz w:val="24"/>
          <w:szCs w:val="24"/>
        </w:rPr>
      </w:pPr>
      <w:r w:rsidRPr="003C73C4">
        <w:rPr>
          <w:rFonts w:ascii="Times New Roman" w:hAnsi="Times New Roman" w:cs="Times New Roman"/>
          <w:b/>
          <w:bCs/>
          <w:noProof/>
          <w:sz w:val="24"/>
          <w:szCs w:val="24"/>
        </w:rPr>
        <w:drawing>
          <wp:inline distT="0" distB="0" distL="0" distR="0" wp14:anchorId="0D61307F" wp14:editId="146CFB07">
            <wp:extent cx="5789244" cy="3185160"/>
            <wp:effectExtent l="0" t="0" r="2540" b="0"/>
            <wp:docPr id="921470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460" t="11064" r="3258" b="12779"/>
                    <a:stretch>
                      <a:fillRect/>
                    </a:stretch>
                  </pic:blipFill>
                  <pic:spPr bwMode="auto">
                    <a:xfrm>
                      <a:off x="0" y="0"/>
                      <a:ext cx="5810439" cy="3196821"/>
                    </a:xfrm>
                    <a:prstGeom prst="rect">
                      <a:avLst/>
                    </a:prstGeom>
                    <a:noFill/>
                    <a:ln>
                      <a:noFill/>
                    </a:ln>
                    <a:extLst>
                      <a:ext uri="{53640926-AAD7-44D8-BBD7-CCE9431645EC}">
                        <a14:shadowObscured xmlns:a14="http://schemas.microsoft.com/office/drawing/2010/main"/>
                      </a:ext>
                    </a:extLst>
                  </pic:spPr>
                </pic:pic>
              </a:graphicData>
            </a:graphic>
          </wp:inline>
        </w:drawing>
      </w:r>
    </w:p>
    <w:p w14:paraId="67697073" w14:textId="77777777" w:rsidR="0089471C" w:rsidRPr="006806C6" w:rsidRDefault="0089471C" w:rsidP="0089471C">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Some modern railway systems use signaling systems and surveillance cameras to monitor the tracks. However, these systems are not always capable of detecting small or unexpected obstacles in real time.</w:t>
      </w:r>
    </w:p>
    <w:p w14:paraId="530BD4AD" w14:textId="77777777" w:rsidR="0089471C" w:rsidRPr="006806C6" w:rsidRDefault="0089471C" w:rsidP="0089471C">
      <w:pPr>
        <w:adjustRightInd w:val="0"/>
        <w:spacing w:line="360" w:lineRule="auto"/>
        <w:rPr>
          <w:rFonts w:ascii="Times New Roman" w:hAnsi="Times New Roman" w:cs="Times New Roman"/>
          <w:sz w:val="24"/>
          <w:szCs w:val="24"/>
        </w:rPr>
      </w:pPr>
    </w:p>
    <w:p w14:paraId="07EAD614" w14:textId="77777777" w:rsidR="0089471C" w:rsidRDefault="0089471C" w:rsidP="0089471C">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Therefore, there is a need for an automated system that can continuously monitor railway tracks and immediately respond when an obstruction is detected</w:t>
      </w:r>
      <w:r>
        <w:rPr>
          <w:rFonts w:ascii="Times New Roman" w:hAnsi="Times New Roman" w:cs="Times New Roman"/>
          <w:sz w:val="24"/>
          <w:szCs w:val="24"/>
        </w:rPr>
        <w:t>.</w:t>
      </w:r>
    </w:p>
    <w:p w14:paraId="0D391C32" w14:textId="77777777" w:rsidR="00FA0AE7" w:rsidRPr="006806C6" w:rsidRDefault="00FA0AE7" w:rsidP="00607CBD">
      <w:pPr>
        <w:adjustRightInd w:val="0"/>
        <w:rPr>
          <w:rFonts w:ascii="Times New Roman" w:hAnsi="Times New Roman" w:cs="Times New Roman"/>
          <w:b/>
          <w:bCs/>
          <w:sz w:val="24"/>
          <w:szCs w:val="24"/>
        </w:rPr>
      </w:pPr>
    </w:p>
    <w:p w14:paraId="61B9DD70" w14:textId="77777777" w:rsidR="00FA0AE7" w:rsidRPr="006806C6" w:rsidRDefault="00FA0AE7" w:rsidP="00607CBD">
      <w:pPr>
        <w:adjustRightInd w:val="0"/>
        <w:rPr>
          <w:rFonts w:ascii="Times New Roman" w:hAnsi="Times New Roman" w:cs="Times New Roman"/>
          <w:b/>
          <w:bCs/>
          <w:sz w:val="24"/>
          <w:szCs w:val="24"/>
        </w:rPr>
      </w:pPr>
    </w:p>
    <w:p w14:paraId="312AEA2A" w14:textId="77777777" w:rsidR="00FA0AE7" w:rsidRPr="006806C6" w:rsidRDefault="00FA0AE7" w:rsidP="00607CBD">
      <w:pPr>
        <w:adjustRightInd w:val="0"/>
        <w:rPr>
          <w:rFonts w:ascii="Times New Roman" w:hAnsi="Times New Roman" w:cs="Times New Roman"/>
          <w:b/>
          <w:bCs/>
          <w:sz w:val="24"/>
          <w:szCs w:val="24"/>
        </w:rPr>
      </w:pPr>
    </w:p>
    <w:p w14:paraId="263C0FAC" w14:textId="77777777" w:rsidR="00FA0AE7" w:rsidRPr="006806C6" w:rsidRDefault="00FA0AE7" w:rsidP="00607CBD">
      <w:pPr>
        <w:adjustRightInd w:val="0"/>
        <w:rPr>
          <w:rFonts w:ascii="Times New Roman" w:hAnsi="Times New Roman" w:cs="Times New Roman"/>
          <w:b/>
          <w:bCs/>
          <w:sz w:val="24"/>
          <w:szCs w:val="24"/>
        </w:rPr>
      </w:pPr>
    </w:p>
    <w:p w14:paraId="78698FA1" w14:textId="2E2FF872" w:rsidR="00612FF8" w:rsidRPr="003539E3" w:rsidRDefault="00612FF8" w:rsidP="00607CBD">
      <w:pPr>
        <w:adjustRightInd w:val="0"/>
        <w:rPr>
          <w:rFonts w:ascii="Times New Roman" w:hAnsi="Times New Roman" w:cs="Times New Roman"/>
          <w:b/>
          <w:bCs/>
          <w:sz w:val="28"/>
          <w:szCs w:val="28"/>
        </w:rPr>
      </w:pPr>
      <w:r w:rsidRPr="003539E3">
        <w:rPr>
          <w:rFonts w:ascii="Times New Roman" w:hAnsi="Times New Roman" w:cs="Times New Roman"/>
          <w:b/>
          <w:bCs/>
          <w:sz w:val="28"/>
          <w:szCs w:val="28"/>
        </w:rPr>
        <w:t>1.3 Proposed System</w:t>
      </w:r>
    </w:p>
    <w:p w14:paraId="06D561DC" w14:textId="77777777" w:rsidR="00612FF8" w:rsidRPr="006806C6" w:rsidRDefault="00612FF8" w:rsidP="00607CBD">
      <w:pPr>
        <w:adjustRightInd w:val="0"/>
        <w:rPr>
          <w:rFonts w:ascii="Times New Roman" w:hAnsi="Times New Roman" w:cs="Times New Roman"/>
          <w:sz w:val="24"/>
          <w:szCs w:val="24"/>
        </w:rPr>
      </w:pPr>
    </w:p>
    <w:p w14:paraId="076680CA" w14:textId="4F5E04C5" w:rsidR="00612FF8" w:rsidRPr="006806C6" w:rsidRDefault="00612FF8" w:rsidP="0089471C">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The proposed system uses sensors and embedded controllers to detect obstacles on railway tracks and automatically stop the train when required.</w:t>
      </w:r>
    </w:p>
    <w:p w14:paraId="58BF28A2" w14:textId="64E9CC23" w:rsidR="00612FF8" w:rsidRPr="006806C6" w:rsidRDefault="00612FF8" w:rsidP="0089471C">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The system consists of an Ultrasonic Sensor, Arduino UNO microcontroller, Motor Driver, Relay Module, Buzzer, and ESP32-CAM module. The ultrasonic sensor continuously measures the distance between the train and any object present on the track.</w:t>
      </w:r>
    </w:p>
    <w:p w14:paraId="2E6C9FE5" w14:textId="77777777" w:rsidR="00612FF8" w:rsidRPr="006806C6" w:rsidRDefault="00612FF8" w:rsidP="005246A3">
      <w:pPr>
        <w:adjustRightInd w:val="0"/>
        <w:spacing w:line="360" w:lineRule="auto"/>
        <w:rPr>
          <w:rFonts w:ascii="Times New Roman" w:hAnsi="Times New Roman" w:cs="Times New Roman"/>
          <w:sz w:val="24"/>
          <w:szCs w:val="24"/>
        </w:rPr>
      </w:pPr>
    </w:p>
    <w:p w14:paraId="25DBEE95" w14:textId="6ED2894C" w:rsidR="000E7989" w:rsidRDefault="005246A3" w:rsidP="00CB6149">
      <w:pPr>
        <w:adjustRightInd w:val="0"/>
        <w:spacing w:line="360" w:lineRule="auto"/>
        <w:jc w:val="center"/>
        <w:rPr>
          <w:rFonts w:ascii="Times New Roman" w:hAnsi="Times New Roman" w:cs="Times New Roman"/>
          <w:sz w:val="24"/>
          <w:szCs w:val="24"/>
        </w:rPr>
      </w:pPr>
      <w:r w:rsidRPr="00F950F5">
        <w:rPr>
          <w:rFonts w:ascii="Times New Roman" w:hAnsi="Times New Roman" w:cs="Times New Roman"/>
          <w:noProof/>
          <w:sz w:val="24"/>
          <w:szCs w:val="24"/>
        </w:rPr>
        <w:drawing>
          <wp:inline distT="0" distB="0" distL="0" distR="0" wp14:anchorId="3AED7FB9" wp14:editId="194BF9D5">
            <wp:extent cx="5194269" cy="3009900"/>
            <wp:effectExtent l="0" t="0" r="6985" b="0"/>
            <wp:docPr id="1865239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62" t="10963" r="5385" b="9807"/>
                    <a:stretch>
                      <a:fillRect/>
                    </a:stretch>
                  </pic:blipFill>
                  <pic:spPr bwMode="auto">
                    <a:xfrm>
                      <a:off x="0" y="0"/>
                      <a:ext cx="5226770" cy="3028733"/>
                    </a:xfrm>
                    <a:prstGeom prst="rect">
                      <a:avLst/>
                    </a:prstGeom>
                    <a:noFill/>
                    <a:ln>
                      <a:noFill/>
                    </a:ln>
                    <a:extLst>
                      <a:ext uri="{53640926-AAD7-44D8-BBD7-CCE9431645EC}">
                        <a14:shadowObscured xmlns:a14="http://schemas.microsoft.com/office/drawing/2010/main"/>
                      </a:ext>
                    </a:extLst>
                  </pic:spPr>
                </pic:pic>
              </a:graphicData>
            </a:graphic>
          </wp:inline>
        </w:drawing>
      </w:r>
    </w:p>
    <w:p w14:paraId="6AA2890C" w14:textId="77777777" w:rsidR="0058116E" w:rsidRPr="006806C6" w:rsidRDefault="0058116E" w:rsidP="0058116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When the sensor detects an obstacle within a specified distance, it sends the signal to the Arduino controller. The Arduino then activates the relay module to stop the motor that drives the train model. At the same time, a buzzer produces an alert sound to indicate the presence of an obstruction.</w:t>
      </w:r>
    </w:p>
    <w:p w14:paraId="787092C2" w14:textId="77777777" w:rsidR="0058116E" w:rsidRPr="006806C6" w:rsidRDefault="0058116E" w:rsidP="0058116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The ESP32-CAM module monitors the track and captures images of the obstacle for monitoring purposes.</w:t>
      </w:r>
    </w:p>
    <w:p w14:paraId="11BB10EB" w14:textId="77777777" w:rsidR="0058116E" w:rsidRPr="006806C6" w:rsidRDefault="0058116E" w:rsidP="0058116E">
      <w:pPr>
        <w:adjustRightInd w:val="0"/>
        <w:spacing w:line="360" w:lineRule="auto"/>
        <w:jc w:val="both"/>
        <w:rPr>
          <w:rFonts w:ascii="Times New Roman" w:hAnsi="Times New Roman" w:cs="Times New Roman"/>
          <w:sz w:val="24"/>
          <w:szCs w:val="24"/>
        </w:rPr>
      </w:pPr>
      <w:r w:rsidRPr="006806C6">
        <w:rPr>
          <w:rFonts w:ascii="Times New Roman" w:hAnsi="Times New Roman" w:cs="Times New Roman"/>
          <w:sz w:val="24"/>
          <w:szCs w:val="24"/>
        </w:rPr>
        <w:t>This system demonstrates how automated detection can improve railway safety and prevent accidents.</w:t>
      </w:r>
    </w:p>
    <w:p w14:paraId="5084C556" w14:textId="77777777" w:rsidR="0058116E" w:rsidRPr="006806C6" w:rsidRDefault="0058116E" w:rsidP="0058116E">
      <w:pPr>
        <w:adjustRightInd w:val="0"/>
        <w:spacing w:line="360" w:lineRule="auto"/>
        <w:jc w:val="both"/>
        <w:rPr>
          <w:rFonts w:ascii="Times New Roman" w:hAnsi="Times New Roman" w:cs="Times New Roman"/>
          <w:sz w:val="24"/>
          <w:szCs w:val="24"/>
        </w:rPr>
      </w:pPr>
    </w:p>
    <w:p w14:paraId="0E72F15F" w14:textId="77777777" w:rsidR="0058116E" w:rsidRPr="00CB6149" w:rsidRDefault="0058116E" w:rsidP="0058116E">
      <w:pPr>
        <w:adjustRightInd w:val="0"/>
        <w:spacing w:line="360" w:lineRule="auto"/>
        <w:rPr>
          <w:rFonts w:ascii="Times New Roman" w:hAnsi="Times New Roman" w:cs="Times New Roman"/>
          <w:sz w:val="24"/>
          <w:szCs w:val="24"/>
        </w:rPr>
      </w:pPr>
    </w:p>
    <w:p w14:paraId="13A1FCE1" w14:textId="7F665EF1" w:rsidR="00E22669" w:rsidRPr="005246A3" w:rsidRDefault="009A71F8" w:rsidP="0058116E">
      <w:pPr>
        <w:jc w:val="center"/>
        <w:rPr>
          <w:rFonts w:ascii="Times New Roman" w:hAnsi="Times New Roman" w:cs="Times New Roman"/>
          <w:sz w:val="24"/>
          <w:szCs w:val="24"/>
        </w:rPr>
      </w:pPr>
      <w:r>
        <w:rPr>
          <w:rFonts w:ascii="Times New Roman" w:hAnsi="Times New Roman" w:cs="Times New Roman"/>
          <w:b/>
          <w:bCs/>
          <w:sz w:val="30"/>
          <w:szCs w:val="30"/>
        </w:rPr>
        <w:br w:type="page"/>
      </w:r>
      <w:r w:rsidR="00612FF8" w:rsidRPr="00F55BAE">
        <w:rPr>
          <w:rFonts w:ascii="Times New Roman" w:hAnsi="Times New Roman" w:cs="Times New Roman"/>
          <w:b/>
          <w:bCs/>
          <w:sz w:val="30"/>
          <w:szCs w:val="30"/>
        </w:rPr>
        <w:lastRenderedPageBreak/>
        <w:t>CHAPTER 2</w:t>
      </w:r>
    </w:p>
    <w:p w14:paraId="1FDA24EE" w14:textId="6C83B41F" w:rsidR="00612FF8" w:rsidRPr="00F55BAE" w:rsidRDefault="00612FF8" w:rsidP="00607CBD">
      <w:pPr>
        <w:adjustRightInd w:val="0"/>
        <w:jc w:val="center"/>
        <w:rPr>
          <w:rFonts w:ascii="Times New Roman" w:hAnsi="Times New Roman" w:cs="Times New Roman"/>
          <w:b/>
          <w:bCs/>
          <w:sz w:val="30"/>
          <w:szCs w:val="30"/>
        </w:rPr>
      </w:pPr>
      <w:r w:rsidRPr="00F55BAE">
        <w:rPr>
          <w:rFonts w:ascii="Times New Roman" w:hAnsi="Times New Roman" w:cs="Times New Roman"/>
          <w:b/>
          <w:bCs/>
          <w:sz w:val="30"/>
          <w:szCs w:val="30"/>
        </w:rPr>
        <w:t xml:space="preserve"> LITERATURE SURVEY</w:t>
      </w:r>
    </w:p>
    <w:p w14:paraId="0933602F" w14:textId="77777777" w:rsidR="00612FF8" w:rsidRPr="006806C6" w:rsidRDefault="00612FF8" w:rsidP="00A75898">
      <w:pPr>
        <w:adjustRightInd w:val="0"/>
        <w:jc w:val="both"/>
        <w:rPr>
          <w:rFonts w:ascii="Times New Roman" w:hAnsi="Times New Roman" w:cs="Times New Roman"/>
          <w:b/>
          <w:bCs/>
          <w:sz w:val="24"/>
          <w:szCs w:val="24"/>
        </w:rPr>
      </w:pPr>
    </w:p>
    <w:p w14:paraId="29059E62" w14:textId="200EA629" w:rsidR="00612FF8" w:rsidRPr="00570D31" w:rsidRDefault="00612FF8" w:rsidP="00570D31">
      <w:pPr>
        <w:adjustRightInd w:val="0"/>
        <w:spacing w:line="360" w:lineRule="auto"/>
        <w:jc w:val="both"/>
        <w:rPr>
          <w:rFonts w:ascii="Times New Roman" w:hAnsi="Times New Roman" w:cs="Times New Roman"/>
          <w:b/>
          <w:bCs/>
          <w:sz w:val="28"/>
          <w:szCs w:val="28"/>
        </w:rPr>
      </w:pPr>
      <w:r w:rsidRPr="003539E3">
        <w:rPr>
          <w:rFonts w:ascii="Times New Roman" w:hAnsi="Times New Roman" w:cs="Times New Roman"/>
          <w:b/>
          <w:bCs/>
          <w:sz w:val="28"/>
          <w:szCs w:val="28"/>
        </w:rPr>
        <w:t>2.1 Railway Accident Statistics</w:t>
      </w:r>
    </w:p>
    <w:p w14:paraId="0F5E7CCB" w14:textId="77777777" w:rsidR="00C46570" w:rsidRDefault="00C46570" w:rsidP="00570D31">
      <w:pPr>
        <w:adjustRightInd w:val="0"/>
        <w:spacing w:line="360" w:lineRule="auto"/>
        <w:jc w:val="both"/>
        <w:rPr>
          <w:rFonts w:ascii="Times New Roman" w:hAnsi="Times New Roman" w:cs="Times New Roman"/>
          <w:sz w:val="24"/>
          <w:szCs w:val="24"/>
        </w:rPr>
      </w:pPr>
      <w:r w:rsidRPr="00C46570">
        <w:rPr>
          <w:rFonts w:ascii="Times New Roman" w:hAnsi="Times New Roman" w:cs="Times New Roman"/>
          <w:sz w:val="24"/>
          <w:szCs w:val="24"/>
        </w:rPr>
        <w:t>Railway transportation is one of the most widely used and economical modes of transport across the world. It plays a crucial role in the movement of passengers and goods over long distances. However, despite its importance and efficiency, railway safety remains a major concern in many countries. Railway accidents not only result in loss of human life but also cause significant damage to infrastructure and economic losses. According to various railway safety reports and global transportation studies, a considerable number of railway accidents occur every year, and a large percentage of these accidents are directly or indirectly related to track obstructions.</w:t>
      </w:r>
    </w:p>
    <w:p w14:paraId="5884C5AE" w14:textId="77777777" w:rsidR="00A75898" w:rsidRPr="00C46570" w:rsidRDefault="00A75898" w:rsidP="00570D31">
      <w:pPr>
        <w:adjustRightInd w:val="0"/>
        <w:spacing w:line="360" w:lineRule="auto"/>
        <w:jc w:val="both"/>
        <w:rPr>
          <w:rFonts w:ascii="Times New Roman" w:hAnsi="Times New Roman" w:cs="Times New Roman"/>
          <w:sz w:val="24"/>
          <w:szCs w:val="24"/>
        </w:rPr>
      </w:pPr>
    </w:p>
    <w:p w14:paraId="36E63CE8" w14:textId="77777777" w:rsidR="00C46570" w:rsidRDefault="00C46570" w:rsidP="00570D31">
      <w:pPr>
        <w:adjustRightInd w:val="0"/>
        <w:spacing w:line="360" w:lineRule="auto"/>
        <w:jc w:val="both"/>
        <w:rPr>
          <w:rFonts w:ascii="Times New Roman" w:hAnsi="Times New Roman" w:cs="Times New Roman"/>
          <w:sz w:val="24"/>
          <w:szCs w:val="24"/>
        </w:rPr>
      </w:pPr>
      <w:r w:rsidRPr="00C46570">
        <w:rPr>
          <w:rFonts w:ascii="Times New Roman" w:hAnsi="Times New Roman" w:cs="Times New Roman"/>
          <w:sz w:val="24"/>
          <w:szCs w:val="24"/>
        </w:rPr>
        <w:t>Track obstructions refer to any unwanted objects present on the railway track that can interfere with the normal movement of trains. These obstacles may include natural elements such as rocks, fallen trees, landslides, and floods, as well as man-made obstructions like vehicles stuck at crossings, debris, or unauthorized objects placed on the tracks. In rural and forest areas, animals crossing the railway track also contribute significantly to accidents. In many developing countries, including India, the problem is more severe due to vast railway networks and limited monitoring resources.</w:t>
      </w:r>
    </w:p>
    <w:p w14:paraId="3FFC6B4D" w14:textId="77777777" w:rsidR="00A75898" w:rsidRPr="00C46570" w:rsidRDefault="00A75898" w:rsidP="00570D31">
      <w:pPr>
        <w:adjustRightInd w:val="0"/>
        <w:spacing w:line="360" w:lineRule="auto"/>
        <w:jc w:val="both"/>
        <w:rPr>
          <w:rFonts w:ascii="Times New Roman" w:hAnsi="Times New Roman" w:cs="Times New Roman"/>
          <w:sz w:val="24"/>
          <w:szCs w:val="24"/>
        </w:rPr>
      </w:pPr>
    </w:p>
    <w:p w14:paraId="39BB5CDC" w14:textId="77777777" w:rsidR="00C46570" w:rsidRDefault="00C46570" w:rsidP="00570D31">
      <w:pPr>
        <w:adjustRightInd w:val="0"/>
        <w:spacing w:line="360" w:lineRule="auto"/>
        <w:jc w:val="both"/>
        <w:rPr>
          <w:rFonts w:ascii="Times New Roman" w:hAnsi="Times New Roman" w:cs="Times New Roman"/>
          <w:sz w:val="24"/>
          <w:szCs w:val="24"/>
        </w:rPr>
      </w:pPr>
      <w:r w:rsidRPr="00C46570">
        <w:rPr>
          <w:rFonts w:ascii="Times New Roman" w:hAnsi="Times New Roman" w:cs="Times New Roman"/>
          <w:sz w:val="24"/>
          <w:szCs w:val="24"/>
        </w:rPr>
        <w:t>Statistical data indicates that a significant portion of railway accidents occurs due to delayed detection of such obstacles. In high-speed train operations, even a small delay in detecting an obstruction can lead to catastrophic consequences because trains require a long distance to come to a complete stop. Reports suggest that early detection and timely response can prevent a majority of these accidents. However, traditional systems often fail to provide real-time monitoring, leading to increased risk.</w:t>
      </w:r>
    </w:p>
    <w:p w14:paraId="7D6D884D" w14:textId="77777777" w:rsidR="00A75898" w:rsidRPr="00C46570" w:rsidRDefault="00A75898" w:rsidP="00570D31">
      <w:pPr>
        <w:adjustRightInd w:val="0"/>
        <w:spacing w:line="360" w:lineRule="auto"/>
        <w:jc w:val="both"/>
        <w:rPr>
          <w:rFonts w:ascii="Times New Roman" w:hAnsi="Times New Roman" w:cs="Times New Roman"/>
          <w:sz w:val="24"/>
          <w:szCs w:val="24"/>
        </w:rPr>
      </w:pPr>
    </w:p>
    <w:p w14:paraId="63E62FD3" w14:textId="77777777" w:rsidR="00C46570" w:rsidRDefault="00C46570" w:rsidP="00570D31">
      <w:pPr>
        <w:adjustRightInd w:val="0"/>
        <w:spacing w:line="360" w:lineRule="auto"/>
        <w:jc w:val="both"/>
        <w:rPr>
          <w:rFonts w:ascii="Times New Roman" w:hAnsi="Times New Roman" w:cs="Times New Roman"/>
          <w:sz w:val="24"/>
          <w:szCs w:val="24"/>
        </w:rPr>
      </w:pPr>
      <w:r w:rsidRPr="00C46570">
        <w:rPr>
          <w:rFonts w:ascii="Times New Roman" w:hAnsi="Times New Roman" w:cs="Times New Roman"/>
          <w:sz w:val="24"/>
          <w:szCs w:val="24"/>
        </w:rPr>
        <w:t>Furthermore, railway accidents not only affect passengers but also disrupt the entire transportation system. They can lead to delays in train schedules, damage to railway infrastructure, and increased maintenance costs. In addition, accidents involving hazardous materials can cause environmental damage. Therefore, improving railway safety through advanced monitoring systems has become a critical requirement.</w:t>
      </w:r>
    </w:p>
    <w:p w14:paraId="68D8AEF8" w14:textId="77777777" w:rsidR="00A75898" w:rsidRPr="00C46570" w:rsidRDefault="00A75898" w:rsidP="00570D31">
      <w:pPr>
        <w:adjustRightInd w:val="0"/>
        <w:spacing w:line="360" w:lineRule="auto"/>
        <w:jc w:val="both"/>
        <w:rPr>
          <w:rFonts w:ascii="Times New Roman" w:hAnsi="Times New Roman" w:cs="Times New Roman"/>
          <w:sz w:val="24"/>
          <w:szCs w:val="24"/>
        </w:rPr>
      </w:pPr>
    </w:p>
    <w:p w14:paraId="217D0B71" w14:textId="7B825F6E" w:rsidR="006F606C" w:rsidRPr="00570D31" w:rsidRDefault="00C46570" w:rsidP="00570D31">
      <w:pPr>
        <w:adjustRightInd w:val="0"/>
        <w:spacing w:line="360" w:lineRule="auto"/>
        <w:jc w:val="both"/>
        <w:rPr>
          <w:rFonts w:ascii="Times New Roman" w:hAnsi="Times New Roman" w:cs="Times New Roman"/>
          <w:sz w:val="24"/>
          <w:szCs w:val="24"/>
        </w:rPr>
      </w:pPr>
      <w:r w:rsidRPr="00C46570">
        <w:rPr>
          <w:rFonts w:ascii="Times New Roman" w:hAnsi="Times New Roman" w:cs="Times New Roman"/>
          <w:sz w:val="24"/>
          <w:szCs w:val="24"/>
        </w:rPr>
        <w:t>To address these challenges, there is a growing need for automated safety systems that can continuously monitor railway tracks and detect obstacles in real time. Such systems should be capable of providing immediate response, such as alerting the driver or automatically stopping the train. The development of intelligent and automated solutions can significantly enhance railway safety and reduce the occurrence of accidents.</w:t>
      </w:r>
    </w:p>
    <w:p w14:paraId="0AC259AF" w14:textId="43630ECE" w:rsidR="00A75898" w:rsidRPr="003539E3" w:rsidRDefault="00766628" w:rsidP="00570D31">
      <w:pPr>
        <w:adjustRightInd w:val="0"/>
        <w:spacing w:line="360" w:lineRule="auto"/>
        <w:jc w:val="both"/>
        <w:rPr>
          <w:rFonts w:ascii="Times New Roman" w:hAnsi="Times New Roman" w:cs="Times New Roman"/>
          <w:b/>
          <w:bCs/>
          <w:sz w:val="28"/>
          <w:szCs w:val="28"/>
        </w:rPr>
      </w:pPr>
      <w:r w:rsidRPr="003539E3">
        <w:rPr>
          <w:rFonts w:ascii="Times New Roman" w:hAnsi="Times New Roman" w:cs="Times New Roman"/>
          <w:b/>
          <w:bCs/>
          <w:sz w:val="28"/>
          <w:szCs w:val="28"/>
        </w:rPr>
        <w:t>2.2 Causes of Train Accidents</w:t>
      </w:r>
    </w:p>
    <w:p w14:paraId="3FEFA6BA" w14:textId="77777777" w:rsidR="00BD429A" w:rsidRPr="00BD429A" w:rsidRDefault="00BD429A" w:rsidP="00570D31">
      <w:pPr>
        <w:adjustRightInd w:val="0"/>
        <w:spacing w:line="360" w:lineRule="auto"/>
        <w:jc w:val="both"/>
        <w:rPr>
          <w:rFonts w:ascii="Times New Roman" w:hAnsi="Times New Roman" w:cs="Times New Roman"/>
          <w:sz w:val="24"/>
          <w:szCs w:val="24"/>
        </w:rPr>
      </w:pPr>
      <w:r w:rsidRPr="00BD429A">
        <w:rPr>
          <w:rFonts w:ascii="Times New Roman" w:hAnsi="Times New Roman" w:cs="Times New Roman"/>
          <w:sz w:val="24"/>
          <w:szCs w:val="24"/>
        </w:rPr>
        <w:t>Train accidents can occur due to a variety of factors, and understanding these causes is essential for developing effective safety systems. The major causes of train accidents include track obstructions, human error, mechanical failures, poor maintenance, and environmental factors. Each of these factors contributes to the overall risk of accidents in different ways.</w:t>
      </w:r>
    </w:p>
    <w:p w14:paraId="67DBFCFE" w14:textId="77777777" w:rsidR="00BD429A" w:rsidRDefault="00BD429A" w:rsidP="00570D31">
      <w:pPr>
        <w:adjustRightInd w:val="0"/>
        <w:spacing w:line="360" w:lineRule="auto"/>
        <w:jc w:val="both"/>
        <w:rPr>
          <w:rFonts w:ascii="Times New Roman" w:hAnsi="Times New Roman" w:cs="Times New Roman"/>
          <w:sz w:val="24"/>
          <w:szCs w:val="24"/>
        </w:rPr>
      </w:pPr>
      <w:r w:rsidRPr="00BD429A">
        <w:rPr>
          <w:rFonts w:ascii="Times New Roman" w:hAnsi="Times New Roman" w:cs="Times New Roman"/>
          <w:sz w:val="24"/>
          <w:szCs w:val="24"/>
        </w:rPr>
        <w:t>One of the primary causes of train accidents is the presence of obstacles on the railway track. These obstacles can appear suddenly and may not be detected in time by the train driver. For example, landslides in hilly regions can deposit rocks on the track, while vehicles crossing railway gates may get stuck and block the track. Similarly, animals wandering onto the tracks can lead to collisions. Such unexpected obstructions pose a serious threat to train safety, especially at high speeds.</w:t>
      </w:r>
    </w:p>
    <w:p w14:paraId="1BA3AE3B" w14:textId="77777777" w:rsidR="00961164" w:rsidRPr="00BD429A" w:rsidRDefault="00961164" w:rsidP="00570D31">
      <w:pPr>
        <w:adjustRightInd w:val="0"/>
        <w:spacing w:line="360" w:lineRule="auto"/>
        <w:jc w:val="both"/>
        <w:rPr>
          <w:rFonts w:ascii="Times New Roman" w:hAnsi="Times New Roman" w:cs="Times New Roman"/>
          <w:sz w:val="24"/>
          <w:szCs w:val="24"/>
        </w:rPr>
      </w:pPr>
    </w:p>
    <w:p w14:paraId="7D858ACA" w14:textId="77777777" w:rsidR="00BD429A" w:rsidRDefault="00BD429A" w:rsidP="00570D31">
      <w:pPr>
        <w:adjustRightInd w:val="0"/>
        <w:spacing w:line="360" w:lineRule="auto"/>
        <w:jc w:val="both"/>
        <w:rPr>
          <w:rFonts w:ascii="Times New Roman" w:hAnsi="Times New Roman" w:cs="Times New Roman"/>
          <w:sz w:val="24"/>
          <w:szCs w:val="24"/>
        </w:rPr>
      </w:pPr>
      <w:r w:rsidRPr="00BD429A">
        <w:rPr>
          <w:rFonts w:ascii="Times New Roman" w:hAnsi="Times New Roman" w:cs="Times New Roman"/>
          <w:sz w:val="24"/>
          <w:szCs w:val="24"/>
        </w:rPr>
        <w:t>Human error is another significant factor contributing to railway accidents. Mistakes made by train operators, signal controllers, or maintenance personnel can lead to unsafe conditions. For instance, improper signaling, delayed communication, or incorrect decision-making can result in collisions or derailments. Although modern systems have reduced human dependency to some extent, it still remains a critical factor.</w:t>
      </w:r>
    </w:p>
    <w:p w14:paraId="04C5964C" w14:textId="77777777" w:rsidR="00961164" w:rsidRPr="00BD429A" w:rsidRDefault="00961164" w:rsidP="00570D31">
      <w:pPr>
        <w:adjustRightInd w:val="0"/>
        <w:spacing w:line="360" w:lineRule="auto"/>
        <w:jc w:val="both"/>
        <w:rPr>
          <w:rFonts w:ascii="Times New Roman" w:hAnsi="Times New Roman" w:cs="Times New Roman"/>
          <w:sz w:val="24"/>
          <w:szCs w:val="24"/>
        </w:rPr>
      </w:pPr>
    </w:p>
    <w:p w14:paraId="072A6484" w14:textId="77777777" w:rsidR="00BD429A" w:rsidRDefault="00BD429A" w:rsidP="00570D31">
      <w:pPr>
        <w:adjustRightInd w:val="0"/>
        <w:spacing w:line="360" w:lineRule="auto"/>
        <w:jc w:val="both"/>
        <w:rPr>
          <w:rFonts w:ascii="Times New Roman" w:hAnsi="Times New Roman" w:cs="Times New Roman"/>
          <w:sz w:val="24"/>
          <w:szCs w:val="24"/>
        </w:rPr>
      </w:pPr>
      <w:r w:rsidRPr="00BD429A">
        <w:rPr>
          <w:rFonts w:ascii="Times New Roman" w:hAnsi="Times New Roman" w:cs="Times New Roman"/>
          <w:sz w:val="24"/>
          <w:szCs w:val="24"/>
        </w:rPr>
        <w:t>Mechanical failures also play an important role in causing train accidents. Failure of components such as brakes, engines, wheels, or signaling equipment can lead to loss of control over the train. Regular maintenance and inspection are required to ensure the proper functioning of these components. However, in some cases, undetected faults may lead to accidents.</w:t>
      </w:r>
    </w:p>
    <w:p w14:paraId="117123C4" w14:textId="77777777" w:rsidR="00961164" w:rsidRPr="00BD429A" w:rsidRDefault="00961164" w:rsidP="00570D31">
      <w:pPr>
        <w:adjustRightInd w:val="0"/>
        <w:spacing w:line="360" w:lineRule="auto"/>
        <w:jc w:val="both"/>
        <w:rPr>
          <w:rFonts w:ascii="Times New Roman" w:hAnsi="Times New Roman" w:cs="Times New Roman"/>
          <w:sz w:val="24"/>
          <w:szCs w:val="24"/>
        </w:rPr>
      </w:pPr>
    </w:p>
    <w:p w14:paraId="005EDC9F" w14:textId="77777777" w:rsidR="00BD429A" w:rsidRDefault="00BD429A" w:rsidP="00570D31">
      <w:pPr>
        <w:adjustRightInd w:val="0"/>
        <w:spacing w:line="360" w:lineRule="auto"/>
        <w:jc w:val="both"/>
        <w:rPr>
          <w:rFonts w:ascii="Times New Roman" w:hAnsi="Times New Roman" w:cs="Times New Roman"/>
          <w:sz w:val="24"/>
          <w:szCs w:val="24"/>
        </w:rPr>
      </w:pPr>
      <w:r w:rsidRPr="00BD429A">
        <w:rPr>
          <w:rFonts w:ascii="Times New Roman" w:hAnsi="Times New Roman" w:cs="Times New Roman"/>
          <w:sz w:val="24"/>
          <w:szCs w:val="24"/>
        </w:rPr>
        <w:t xml:space="preserve">Poor track maintenance is another major cause of railway accidents. Railway tracks are subject to wear and tear due to continuous use and environmental conditions. If tracks are not inspected and </w:t>
      </w:r>
      <w:r w:rsidRPr="00BD429A">
        <w:rPr>
          <w:rFonts w:ascii="Times New Roman" w:hAnsi="Times New Roman" w:cs="Times New Roman"/>
          <w:sz w:val="24"/>
          <w:szCs w:val="24"/>
        </w:rPr>
        <w:lastRenderedPageBreak/>
        <w:t>maintained properly, defects such as cracks, misalignment, or loose joints can develop. These defects can cause derailment of trains and lead to serious accidents.</w:t>
      </w:r>
    </w:p>
    <w:p w14:paraId="117B7F35" w14:textId="77777777" w:rsidR="00961164" w:rsidRPr="00BD429A" w:rsidRDefault="00961164" w:rsidP="00570D31">
      <w:pPr>
        <w:adjustRightInd w:val="0"/>
        <w:spacing w:line="360" w:lineRule="auto"/>
        <w:jc w:val="both"/>
        <w:rPr>
          <w:rFonts w:ascii="Times New Roman" w:hAnsi="Times New Roman" w:cs="Times New Roman"/>
          <w:sz w:val="24"/>
          <w:szCs w:val="24"/>
        </w:rPr>
      </w:pPr>
    </w:p>
    <w:p w14:paraId="524269DF" w14:textId="77777777" w:rsidR="00BD429A" w:rsidRDefault="00BD429A" w:rsidP="00570D31">
      <w:pPr>
        <w:adjustRightInd w:val="0"/>
        <w:spacing w:line="360" w:lineRule="auto"/>
        <w:jc w:val="both"/>
        <w:rPr>
          <w:rFonts w:ascii="Times New Roman" w:hAnsi="Times New Roman" w:cs="Times New Roman"/>
          <w:sz w:val="24"/>
          <w:szCs w:val="24"/>
        </w:rPr>
      </w:pPr>
      <w:r w:rsidRPr="00BD429A">
        <w:rPr>
          <w:rFonts w:ascii="Times New Roman" w:hAnsi="Times New Roman" w:cs="Times New Roman"/>
          <w:sz w:val="24"/>
          <w:szCs w:val="24"/>
        </w:rPr>
        <w:t>Environmental factors such as floods, storms, earthquakes, and landslides also contribute to railway accidents. Natural disasters can damage tracks, disrupt signaling systems, and create obstacles on the track. In such situations, manual monitoring becomes difficult, and automated systems are required to ensure safety.</w:t>
      </w:r>
    </w:p>
    <w:p w14:paraId="2CD37EEA" w14:textId="77777777" w:rsidR="00961164" w:rsidRPr="00BD429A" w:rsidRDefault="00961164" w:rsidP="00570D31">
      <w:pPr>
        <w:adjustRightInd w:val="0"/>
        <w:spacing w:line="360" w:lineRule="auto"/>
        <w:jc w:val="both"/>
        <w:rPr>
          <w:rFonts w:ascii="Times New Roman" w:hAnsi="Times New Roman" w:cs="Times New Roman"/>
          <w:sz w:val="24"/>
          <w:szCs w:val="24"/>
        </w:rPr>
      </w:pPr>
    </w:p>
    <w:p w14:paraId="2391FB1C" w14:textId="2B747A5A" w:rsidR="000E7989" w:rsidRPr="00570D31" w:rsidRDefault="00BD429A" w:rsidP="00570D31">
      <w:pPr>
        <w:adjustRightInd w:val="0"/>
        <w:spacing w:line="360" w:lineRule="auto"/>
        <w:jc w:val="both"/>
        <w:rPr>
          <w:rFonts w:ascii="Times New Roman" w:hAnsi="Times New Roman" w:cs="Times New Roman"/>
          <w:sz w:val="24"/>
          <w:szCs w:val="24"/>
        </w:rPr>
      </w:pPr>
      <w:r w:rsidRPr="00BD429A">
        <w:rPr>
          <w:rFonts w:ascii="Times New Roman" w:hAnsi="Times New Roman" w:cs="Times New Roman"/>
          <w:sz w:val="24"/>
          <w:szCs w:val="24"/>
        </w:rPr>
        <w:t>Among all these causes, track obstructions are considered one of the most critical and preventable factors. Unlike mechanical failures or natural disasters, obstacles on tracks can be detected in advance using appropriate sensing technologies. Early detection of such obstacles allows sufficient time to take preventive action, such as slowing down or stopping the train. Therefore, developing systems that focus on obstacle detection and immediate response can significantly reduce the occurrence of train accidents.</w:t>
      </w:r>
    </w:p>
    <w:p w14:paraId="0C1174B6" w14:textId="1FEA98D7" w:rsidR="005246A3" w:rsidRPr="003539E3" w:rsidRDefault="00766628" w:rsidP="00570D31">
      <w:pPr>
        <w:adjustRightInd w:val="0"/>
        <w:spacing w:line="360" w:lineRule="auto"/>
        <w:jc w:val="both"/>
        <w:rPr>
          <w:rFonts w:ascii="Times New Roman" w:hAnsi="Times New Roman" w:cs="Times New Roman"/>
          <w:b/>
          <w:bCs/>
          <w:sz w:val="28"/>
          <w:szCs w:val="28"/>
        </w:rPr>
      </w:pPr>
      <w:r w:rsidRPr="003539E3">
        <w:rPr>
          <w:rFonts w:ascii="Times New Roman" w:hAnsi="Times New Roman" w:cs="Times New Roman"/>
          <w:b/>
          <w:bCs/>
          <w:sz w:val="28"/>
          <w:szCs w:val="28"/>
        </w:rPr>
        <w:t>2.3 Technological Solutions for Railway Safety</w:t>
      </w:r>
    </w:p>
    <w:p w14:paraId="40778245"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With the advancement of technology, several solutions have been developed to improve railway safety and reduce accidents. Modern railway systems increasingly rely on automation, sensors, embedded systems, and wireless communication to enhance monitoring and control. These technologies enable real-time data collection, analysis, and response, thereby improving the overall efficiency and safety of railway operations.</w:t>
      </w:r>
    </w:p>
    <w:p w14:paraId="0F2B780E" w14:textId="77777777" w:rsidR="00E60066" w:rsidRPr="00743DA2" w:rsidRDefault="00E60066" w:rsidP="00570D31">
      <w:pPr>
        <w:adjustRightInd w:val="0"/>
        <w:spacing w:line="360" w:lineRule="auto"/>
        <w:jc w:val="both"/>
        <w:rPr>
          <w:rFonts w:ascii="Times New Roman" w:hAnsi="Times New Roman" w:cs="Times New Roman"/>
          <w:sz w:val="24"/>
          <w:szCs w:val="24"/>
        </w:rPr>
      </w:pPr>
    </w:p>
    <w:p w14:paraId="43CD76BF"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One of the most important technologies used in railway safety is sensor-based monitoring. Various types of sensors, such as ultrasonic sensors, infrared sensors, and vibration sensors, are used to detect obstacles, track defects, and other abnormalities. Among these, ultrasonic sensors are widely used for obstacle detection due to their ability to measure distance accurately. They operate by transmitting ultrasonic waves and measuring the time taken for the echo to return after reflecting from an object. This makes them highly effective for real-time detection of obstacles on railway tracks.</w:t>
      </w:r>
    </w:p>
    <w:p w14:paraId="13428E90" w14:textId="77777777" w:rsidR="00A75898" w:rsidRPr="00743DA2" w:rsidRDefault="00A75898" w:rsidP="00570D31">
      <w:pPr>
        <w:adjustRightInd w:val="0"/>
        <w:spacing w:line="360" w:lineRule="auto"/>
        <w:jc w:val="both"/>
        <w:rPr>
          <w:rFonts w:ascii="Times New Roman" w:hAnsi="Times New Roman" w:cs="Times New Roman"/>
          <w:sz w:val="24"/>
          <w:szCs w:val="24"/>
        </w:rPr>
      </w:pPr>
    </w:p>
    <w:p w14:paraId="3C514385"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 xml:space="preserve">Another important technology is GPS-based train tracking systems. These systems use satellite navigation to determine the location of trains in real time. GPS tracking helps in monitoring train </w:t>
      </w:r>
      <w:r w:rsidRPr="00743DA2">
        <w:rPr>
          <w:rFonts w:ascii="Times New Roman" w:hAnsi="Times New Roman" w:cs="Times New Roman"/>
          <w:sz w:val="24"/>
          <w:szCs w:val="24"/>
        </w:rPr>
        <w:lastRenderedPageBreak/>
        <w:t>movement, preventing collisions, and improving scheduling. However, GPS systems alone cannot detect obstacles on tracks, and therefore need to be combined with other sensing technologies.</w:t>
      </w:r>
    </w:p>
    <w:p w14:paraId="403DC2B3" w14:textId="77777777" w:rsidR="00A75898" w:rsidRPr="00743DA2" w:rsidRDefault="00A75898" w:rsidP="00570D31">
      <w:pPr>
        <w:adjustRightInd w:val="0"/>
        <w:spacing w:line="360" w:lineRule="auto"/>
        <w:jc w:val="both"/>
        <w:rPr>
          <w:rFonts w:ascii="Times New Roman" w:hAnsi="Times New Roman" w:cs="Times New Roman"/>
          <w:sz w:val="24"/>
          <w:szCs w:val="24"/>
        </w:rPr>
      </w:pPr>
    </w:p>
    <w:p w14:paraId="14981FC2"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 xml:space="preserve">Wireless communication systems also play a crucial role in modern railway safety. Technologies such as </w:t>
      </w:r>
      <w:proofErr w:type="spellStart"/>
      <w:r w:rsidRPr="00743DA2">
        <w:rPr>
          <w:rFonts w:ascii="Times New Roman" w:hAnsi="Times New Roman" w:cs="Times New Roman"/>
          <w:sz w:val="24"/>
          <w:szCs w:val="24"/>
        </w:rPr>
        <w:t>WiFi</w:t>
      </w:r>
      <w:proofErr w:type="spellEnd"/>
      <w:r w:rsidRPr="00743DA2">
        <w:rPr>
          <w:rFonts w:ascii="Times New Roman" w:hAnsi="Times New Roman" w:cs="Times New Roman"/>
          <w:sz w:val="24"/>
          <w:szCs w:val="24"/>
        </w:rPr>
        <w:t>, GSM, and radio communication are used to enable communication between trains and control stations. This allows real-time transmission of data, alerts, and instructions, ensuring better coordination and faster response to emergencies.</w:t>
      </w:r>
    </w:p>
    <w:p w14:paraId="1F840A9A" w14:textId="77777777" w:rsidR="00A75898" w:rsidRPr="00743DA2" w:rsidRDefault="00A75898" w:rsidP="00570D31">
      <w:pPr>
        <w:adjustRightInd w:val="0"/>
        <w:spacing w:line="360" w:lineRule="auto"/>
        <w:jc w:val="both"/>
        <w:rPr>
          <w:rFonts w:ascii="Times New Roman" w:hAnsi="Times New Roman" w:cs="Times New Roman"/>
          <w:sz w:val="24"/>
          <w:szCs w:val="24"/>
        </w:rPr>
      </w:pPr>
    </w:p>
    <w:p w14:paraId="2B07122C"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Camera-based monitoring systems are widely used for visual inspection of railway tracks. Cameras can capture images and videos of track conditions, which can be monitored by operators or processed using image analysis techniques. These systems provide valuable visual information, but they may require human intervention or advanced algorithms for decision-making.</w:t>
      </w:r>
    </w:p>
    <w:p w14:paraId="7B37B1EA" w14:textId="77777777" w:rsidR="00A75898" w:rsidRPr="00743DA2" w:rsidRDefault="00A75898" w:rsidP="00570D31">
      <w:pPr>
        <w:adjustRightInd w:val="0"/>
        <w:spacing w:line="360" w:lineRule="auto"/>
        <w:jc w:val="both"/>
        <w:rPr>
          <w:rFonts w:ascii="Times New Roman" w:hAnsi="Times New Roman" w:cs="Times New Roman"/>
          <w:sz w:val="24"/>
          <w:szCs w:val="24"/>
        </w:rPr>
      </w:pPr>
    </w:p>
    <w:p w14:paraId="4950DA68"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Automated braking systems are another significant advancement in railway safety. These systems are designed to automatically stop the train when a dangerous situation is detected. They are commonly used in modern high-speed trains and metro systems. However, such systems are often complex and expensive, making them less suitable for low-cost implementations.</w:t>
      </w:r>
    </w:p>
    <w:p w14:paraId="08589C4D" w14:textId="77777777" w:rsidR="00A75898" w:rsidRPr="00743DA2" w:rsidRDefault="00A75898" w:rsidP="00570D31">
      <w:pPr>
        <w:adjustRightInd w:val="0"/>
        <w:spacing w:line="360" w:lineRule="auto"/>
        <w:jc w:val="both"/>
        <w:rPr>
          <w:rFonts w:ascii="Times New Roman" w:hAnsi="Times New Roman" w:cs="Times New Roman"/>
          <w:sz w:val="24"/>
          <w:szCs w:val="24"/>
        </w:rPr>
      </w:pPr>
    </w:p>
    <w:p w14:paraId="3DD79901"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In recent years, embedded systems and Internet of Things (IoT) technologies have gained popularity in railway applications. These systems integrate sensors, microcontrollers, and communication modules to create intelligent monitoring systems. They can collect data from multiple sources, process it in real time, and take appropriate actions without human intervention.</w:t>
      </w:r>
    </w:p>
    <w:p w14:paraId="68375844" w14:textId="77777777" w:rsidR="00A75898" w:rsidRPr="00743DA2" w:rsidRDefault="00A75898" w:rsidP="00570D31">
      <w:pPr>
        <w:adjustRightInd w:val="0"/>
        <w:spacing w:line="360" w:lineRule="auto"/>
        <w:jc w:val="both"/>
        <w:rPr>
          <w:rFonts w:ascii="Times New Roman" w:hAnsi="Times New Roman" w:cs="Times New Roman"/>
          <w:sz w:val="24"/>
          <w:szCs w:val="24"/>
        </w:rPr>
      </w:pPr>
    </w:p>
    <w:p w14:paraId="1315914F" w14:textId="77777777" w:rsidR="00743DA2" w:rsidRDefault="00743DA2" w:rsidP="00570D31">
      <w:pPr>
        <w:adjustRightInd w:val="0"/>
        <w:spacing w:line="360" w:lineRule="auto"/>
        <w:jc w:val="both"/>
        <w:rPr>
          <w:rFonts w:ascii="Times New Roman" w:hAnsi="Times New Roman" w:cs="Times New Roman"/>
          <w:sz w:val="24"/>
          <w:szCs w:val="24"/>
        </w:rPr>
      </w:pPr>
      <w:r w:rsidRPr="00743DA2">
        <w:rPr>
          <w:rFonts w:ascii="Times New Roman" w:hAnsi="Times New Roman" w:cs="Times New Roman"/>
          <w:sz w:val="24"/>
          <w:szCs w:val="24"/>
        </w:rPr>
        <w:t>The proposed system in this project uses ultrasonic sensor technology combined with a microcontroller-based control system to detect obstacles and automatically stop the train. The use of ESP32-CAM further enhances the system by providing real-time video monitoring through wireless communication. This integrated approach ensures both detection and response, making the system efficient, reliable, and cost-effective.</w:t>
      </w:r>
    </w:p>
    <w:p w14:paraId="6C4F0B17" w14:textId="77777777" w:rsidR="00F6167E" w:rsidRPr="006806C6" w:rsidRDefault="00F6167E" w:rsidP="00A75898">
      <w:pPr>
        <w:adjustRightInd w:val="0"/>
        <w:jc w:val="both"/>
        <w:rPr>
          <w:rFonts w:ascii="Times New Roman" w:hAnsi="Times New Roman" w:cs="Times New Roman"/>
          <w:sz w:val="24"/>
          <w:szCs w:val="24"/>
        </w:rPr>
      </w:pPr>
    </w:p>
    <w:p w14:paraId="6182D18A" w14:textId="77777777" w:rsidR="00492E69" w:rsidRPr="006806C6" w:rsidRDefault="00492E69" w:rsidP="00607CBD">
      <w:pPr>
        <w:adjustRightInd w:val="0"/>
        <w:rPr>
          <w:rFonts w:ascii="Times New Roman" w:hAnsi="Times New Roman" w:cs="Times New Roman"/>
          <w:sz w:val="24"/>
          <w:szCs w:val="24"/>
        </w:rPr>
      </w:pPr>
    </w:p>
    <w:p w14:paraId="0FE0956D" w14:textId="77777777" w:rsidR="00372896" w:rsidRDefault="00372896" w:rsidP="0089471C">
      <w:pPr>
        <w:adjustRightInd w:val="0"/>
        <w:jc w:val="center"/>
        <w:rPr>
          <w:rFonts w:ascii="Times New Roman" w:hAnsi="Times New Roman" w:cs="Times New Roman"/>
          <w:sz w:val="24"/>
          <w:szCs w:val="24"/>
        </w:rPr>
      </w:pPr>
    </w:p>
    <w:p w14:paraId="0373F085" w14:textId="77777777" w:rsidR="0058116E" w:rsidRDefault="0058116E" w:rsidP="0089471C">
      <w:pPr>
        <w:adjustRightInd w:val="0"/>
        <w:jc w:val="center"/>
        <w:rPr>
          <w:rFonts w:ascii="Times New Roman" w:hAnsi="Times New Roman" w:cs="Times New Roman"/>
          <w:sz w:val="24"/>
          <w:szCs w:val="24"/>
        </w:rPr>
      </w:pPr>
    </w:p>
    <w:p w14:paraId="0F52B64C" w14:textId="07F08072" w:rsidR="00E22669" w:rsidRPr="00F55BAE" w:rsidRDefault="00766628" w:rsidP="0089471C">
      <w:pPr>
        <w:jc w:val="center"/>
        <w:rPr>
          <w:rFonts w:ascii="Times New Roman" w:hAnsi="Times New Roman" w:cs="Times New Roman"/>
          <w:b/>
          <w:bCs/>
          <w:sz w:val="30"/>
          <w:szCs w:val="30"/>
        </w:rPr>
      </w:pPr>
      <w:r w:rsidRPr="00F55BAE">
        <w:rPr>
          <w:rFonts w:ascii="Times New Roman" w:hAnsi="Times New Roman" w:cs="Times New Roman"/>
          <w:b/>
          <w:bCs/>
          <w:sz w:val="30"/>
          <w:szCs w:val="30"/>
        </w:rPr>
        <w:lastRenderedPageBreak/>
        <w:t>CHAPTER 3</w:t>
      </w:r>
    </w:p>
    <w:p w14:paraId="39DA9E19" w14:textId="6FF7C523" w:rsidR="00766628" w:rsidRPr="00F55BAE" w:rsidRDefault="00766628" w:rsidP="00372896">
      <w:pPr>
        <w:adjustRightInd w:val="0"/>
        <w:jc w:val="center"/>
        <w:rPr>
          <w:rFonts w:ascii="Times New Roman" w:hAnsi="Times New Roman" w:cs="Times New Roman"/>
          <w:b/>
          <w:bCs/>
          <w:sz w:val="30"/>
          <w:szCs w:val="30"/>
        </w:rPr>
      </w:pPr>
      <w:r w:rsidRPr="00F55BAE">
        <w:rPr>
          <w:rFonts w:ascii="Times New Roman" w:hAnsi="Times New Roman" w:cs="Times New Roman"/>
          <w:b/>
          <w:bCs/>
          <w:sz w:val="30"/>
          <w:szCs w:val="30"/>
        </w:rPr>
        <w:t>OBJECTIVES</w:t>
      </w:r>
    </w:p>
    <w:p w14:paraId="5016DF0C" w14:textId="77777777" w:rsidR="00372896" w:rsidRDefault="00372896" w:rsidP="00607CBD">
      <w:pPr>
        <w:adjustRightInd w:val="0"/>
        <w:rPr>
          <w:rFonts w:ascii="Times New Roman" w:hAnsi="Times New Roman" w:cs="Times New Roman"/>
          <w:b/>
          <w:bCs/>
          <w:sz w:val="24"/>
          <w:szCs w:val="24"/>
        </w:rPr>
      </w:pPr>
    </w:p>
    <w:p w14:paraId="426C1226" w14:textId="77777777" w:rsidR="00372896" w:rsidRDefault="00372896" w:rsidP="00607CBD">
      <w:pPr>
        <w:adjustRightInd w:val="0"/>
        <w:rPr>
          <w:rFonts w:ascii="Times New Roman" w:hAnsi="Times New Roman" w:cs="Times New Roman"/>
          <w:b/>
          <w:bCs/>
          <w:sz w:val="24"/>
          <w:szCs w:val="24"/>
        </w:rPr>
      </w:pPr>
    </w:p>
    <w:p w14:paraId="12EFFE79" w14:textId="1877AE72" w:rsidR="00766628" w:rsidRPr="00570D31" w:rsidRDefault="00766628" w:rsidP="002F2865">
      <w:pPr>
        <w:adjustRightInd w:val="0"/>
        <w:spacing w:line="360" w:lineRule="auto"/>
        <w:jc w:val="both"/>
        <w:rPr>
          <w:rFonts w:ascii="Times New Roman" w:hAnsi="Times New Roman" w:cs="Times New Roman"/>
          <w:b/>
          <w:bCs/>
          <w:sz w:val="28"/>
          <w:szCs w:val="28"/>
        </w:rPr>
      </w:pPr>
      <w:r w:rsidRPr="00372896">
        <w:rPr>
          <w:rFonts w:ascii="Times New Roman" w:hAnsi="Times New Roman" w:cs="Times New Roman"/>
          <w:b/>
          <w:bCs/>
          <w:sz w:val="28"/>
          <w:szCs w:val="28"/>
        </w:rPr>
        <w:t>3</w:t>
      </w:r>
      <w:r w:rsidRPr="00570D31">
        <w:rPr>
          <w:rFonts w:ascii="Times New Roman" w:hAnsi="Times New Roman" w:cs="Times New Roman"/>
          <w:b/>
          <w:bCs/>
          <w:sz w:val="28"/>
          <w:szCs w:val="28"/>
        </w:rPr>
        <w:t>.1 Overall Objective</w:t>
      </w:r>
    </w:p>
    <w:p w14:paraId="1BE574D4" w14:textId="20750820" w:rsidR="00766628" w:rsidRPr="00570D31" w:rsidRDefault="00B87B30" w:rsidP="002F2865">
      <w:pPr>
        <w:adjustRightInd w:val="0"/>
        <w:spacing w:line="360" w:lineRule="auto"/>
        <w:jc w:val="both"/>
        <w:rPr>
          <w:rFonts w:ascii="Times New Roman" w:hAnsi="Times New Roman" w:cs="Times New Roman"/>
          <w:sz w:val="24"/>
          <w:szCs w:val="24"/>
        </w:rPr>
      </w:pPr>
      <w:r w:rsidRPr="00B87B30">
        <w:rPr>
          <w:rFonts w:ascii="Times New Roman" w:hAnsi="Times New Roman" w:cs="Times New Roman"/>
          <w:sz w:val="24"/>
          <w:szCs w:val="24"/>
        </w:rPr>
        <w:t>The main objective of this project is to design and develop an automated system capable of detecting obstacles present on railway tracks and taking immediate action to prevent accidents. The system aims to continuously monitor the track conditions in real time using sensor technology and ensure that the train is automatically stopped whenever an obstruction is detected within a critical distance. By reducing the dependency on manual monitoring and human intervention, the project focuses on enhancing the safety, reliability, and efficiency of railway transportation systems. The ultimate goal is to demonstrate a practical and cost-effective solution that can be further extended for real-world railway applications.</w:t>
      </w:r>
    </w:p>
    <w:p w14:paraId="4CBFB4FE" w14:textId="77777777" w:rsidR="00766628" w:rsidRPr="00570D31" w:rsidRDefault="00766628" w:rsidP="00967BA3">
      <w:pPr>
        <w:adjustRightInd w:val="0"/>
        <w:spacing w:line="360" w:lineRule="auto"/>
        <w:rPr>
          <w:rFonts w:ascii="Times New Roman" w:hAnsi="Times New Roman" w:cs="Times New Roman"/>
          <w:b/>
          <w:bCs/>
          <w:sz w:val="28"/>
          <w:szCs w:val="28"/>
        </w:rPr>
      </w:pPr>
      <w:r w:rsidRPr="00570D31">
        <w:rPr>
          <w:rFonts w:ascii="Times New Roman" w:hAnsi="Times New Roman" w:cs="Times New Roman"/>
          <w:b/>
          <w:bCs/>
          <w:sz w:val="28"/>
          <w:szCs w:val="28"/>
        </w:rPr>
        <w:t>3.2 Specific Objectives</w:t>
      </w:r>
    </w:p>
    <w:p w14:paraId="2EB833AF" w14:textId="77777777" w:rsidR="00D64463" w:rsidRPr="00D64463" w:rsidRDefault="00D64463" w:rsidP="00787255">
      <w:pPr>
        <w:adjustRightInd w:val="0"/>
        <w:spacing w:line="360" w:lineRule="auto"/>
        <w:jc w:val="both"/>
        <w:rPr>
          <w:rFonts w:ascii="Times New Roman" w:hAnsi="Times New Roman" w:cs="Times New Roman"/>
          <w:sz w:val="24"/>
          <w:szCs w:val="24"/>
        </w:rPr>
      </w:pPr>
      <w:r w:rsidRPr="00D64463">
        <w:rPr>
          <w:rFonts w:ascii="Times New Roman" w:hAnsi="Times New Roman" w:cs="Times New Roman"/>
          <w:sz w:val="24"/>
          <w:szCs w:val="24"/>
        </w:rPr>
        <w:t>The specific objectives of this project are aimed at achieving the overall goal through a systematic approach. These include:</w:t>
      </w:r>
    </w:p>
    <w:p w14:paraId="1D58A58C" w14:textId="77777777" w:rsidR="009C5398" w:rsidRDefault="00D64463" w:rsidP="009C5398">
      <w:pPr>
        <w:adjustRightInd w:val="0"/>
        <w:spacing w:line="360" w:lineRule="auto"/>
        <w:jc w:val="both"/>
        <w:rPr>
          <w:rFonts w:ascii="Times New Roman" w:hAnsi="Times New Roman" w:cs="Times New Roman"/>
          <w:b/>
          <w:bCs/>
          <w:sz w:val="24"/>
          <w:szCs w:val="24"/>
        </w:rPr>
      </w:pPr>
      <w:r w:rsidRPr="00D64463">
        <w:rPr>
          <w:rFonts w:ascii="Times New Roman" w:hAnsi="Times New Roman" w:cs="Times New Roman"/>
          <w:sz w:val="24"/>
          <w:szCs w:val="24"/>
        </w:rPr>
        <w:t xml:space="preserve">• </w:t>
      </w:r>
      <w:r w:rsidRPr="00D64463">
        <w:rPr>
          <w:rFonts w:ascii="Times New Roman" w:hAnsi="Times New Roman" w:cs="Times New Roman"/>
          <w:b/>
          <w:bCs/>
          <w:sz w:val="24"/>
          <w:szCs w:val="24"/>
        </w:rPr>
        <w:t>To detect obstacles using ultrasonic sensor technology:</w:t>
      </w:r>
    </w:p>
    <w:p w14:paraId="6BA38EDF" w14:textId="6CD3A4E1" w:rsidR="00D64463" w:rsidRPr="00D64463" w:rsidRDefault="00D64463" w:rsidP="009C5398">
      <w:pPr>
        <w:adjustRightInd w:val="0"/>
        <w:spacing w:line="360" w:lineRule="auto"/>
        <w:jc w:val="both"/>
        <w:rPr>
          <w:rFonts w:ascii="Times New Roman" w:hAnsi="Times New Roman" w:cs="Times New Roman"/>
          <w:sz w:val="24"/>
          <w:szCs w:val="24"/>
        </w:rPr>
      </w:pPr>
      <w:r w:rsidRPr="00D64463">
        <w:rPr>
          <w:rFonts w:ascii="Times New Roman" w:hAnsi="Times New Roman" w:cs="Times New Roman"/>
          <w:sz w:val="24"/>
          <w:szCs w:val="24"/>
        </w:rPr>
        <w:t>The system uses an HC-SR04 ultrasonic sensor to measure the distance between the train and any object present on the track. The sensor continuously emits ultrasonic waves and calculates the distance based on the echo received. This enables accurate and real-time detection of obstacles under various environmental conditions.</w:t>
      </w:r>
    </w:p>
    <w:p w14:paraId="1652B671" w14:textId="77777777" w:rsidR="009C5398" w:rsidRDefault="00D64463" w:rsidP="009C5398">
      <w:pPr>
        <w:adjustRightInd w:val="0"/>
        <w:spacing w:line="360" w:lineRule="auto"/>
        <w:jc w:val="both"/>
        <w:rPr>
          <w:rFonts w:ascii="Times New Roman" w:hAnsi="Times New Roman" w:cs="Times New Roman"/>
          <w:b/>
          <w:bCs/>
          <w:sz w:val="24"/>
          <w:szCs w:val="24"/>
        </w:rPr>
      </w:pPr>
      <w:r w:rsidRPr="00D64463">
        <w:rPr>
          <w:rFonts w:ascii="Times New Roman" w:hAnsi="Times New Roman" w:cs="Times New Roman"/>
          <w:sz w:val="24"/>
          <w:szCs w:val="24"/>
        </w:rPr>
        <w:t xml:space="preserve">• </w:t>
      </w:r>
      <w:r w:rsidRPr="00D64463">
        <w:rPr>
          <w:rFonts w:ascii="Times New Roman" w:hAnsi="Times New Roman" w:cs="Times New Roman"/>
          <w:b/>
          <w:bCs/>
          <w:sz w:val="24"/>
          <w:szCs w:val="24"/>
        </w:rPr>
        <w:t>To automatically stop the train using motor control:</w:t>
      </w:r>
    </w:p>
    <w:p w14:paraId="7CACFA18" w14:textId="7E2DD6DA" w:rsidR="00D64463" w:rsidRPr="00D64463" w:rsidRDefault="00D64463" w:rsidP="009C5398">
      <w:pPr>
        <w:adjustRightInd w:val="0"/>
        <w:spacing w:line="360" w:lineRule="auto"/>
        <w:jc w:val="both"/>
        <w:rPr>
          <w:rFonts w:ascii="Times New Roman" w:hAnsi="Times New Roman" w:cs="Times New Roman"/>
          <w:b/>
          <w:bCs/>
          <w:sz w:val="24"/>
          <w:szCs w:val="24"/>
        </w:rPr>
      </w:pPr>
      <w:r w:rsidRPr="00D64463">
        <w:rPr>
          <w:rFonts w:ascii="Times New Roman" w:hAnsi="Times New Roman" w:cs="Times New Roman"/>
          <w:sz w:val="24"/>
          <w:szCs w:val="24"/>
        </w:rPr>
        <w:t>The project incorporates a relay module and motor driver to control the movement of the train. When the sensor detects an obstacle within a predefined threshold distance, the system automatically cuts off the power supply to the motor, bringing the train to a halt. This automatic response helps in preventing collisions and ensuring safety.</w:t>
      </w:r>
    </w:p>
    <w:p w14:paraId="130358F1" w14:textId="77777777" w:rsidR="00D64463" w:rsidRPr="00D64463" w:rsidRDefault="00D64463" w:rsidP="00967BA3">
      <w:pPr>
        <w:adjustRightInd w:val="0"/>
        <w:spacing w:line="360" w:lineRule="auto"/>
        <w:rPr>
          <w:rFonts w:ascii="Times New Roman" w:hAnsi="Times New Roman" w:cs="Times New Roman"/>
          <w:sz w:val="24"/>
          <w:szCs w:val="24"/>
        </w:rPr>
      </w:pPr>
      <w:r w:rsidRPr="00D64463">
        <w:rPr>
          <w:rFonts w:ascii="Times New Roman" w:hAnsi="Times New Roman" w:cs="Times New Roman"/>
          <w:sz w:val="24"/>
          <w:szCs w:val="24"/>
        </w:rPr>
        <w:t xml:space="preserve">• </w:t>
      </w:r>
      <w:r w:rsidRPr="00D64463">
        <w:rPr>
          <w:rFonts w:ascii="Times New Roman" w:hAnsi="Times New Roman" w:cs="Times New Roman"/>
          <w:b/>
          <w:bCs/>
          <w:sz w:val="24"/>
          <w:szCs w:val="24"/>
        </w:rPr>
        <w:t>To generate alert signals using a buzzer:</w:t>
      </w:r>
      <w:r w:rsidRPr="00D64463">
        <w:rPr>
          <w:rFonts w:ascii="Times New Roman" w:hAnsi="Times New Roman" w:cs="Times New Roman"/>
          <w:sz w:val="24"/>
          <w:szCs w:val="24"/>
        </w:rPr>
        <w:br/>
        <w:t>An audible alert system is implemented using a buzzer. Whenever an obstruction is detected, the buzzer is activated to provide an immediate warning signal. This helps in indicating the presence of danger and enhances system awareness.</w:t>
      </w:r>
    </w:p>
    <w:p w14:paraId="0277D086" w14:textId="77777777" w:rsidR="00D64463" w:rsidRPr="00D64463" w:rsidRDefault="00D64463" w:rsidP="00967BA3">
      <w:pPr>
        <w:adjustRightInd w:val="0"/>
        <w:spacing w:line="360" w:lineRule="auto"/>
        <w:rPr>
          <w:rFonts w:ascii="Times New Roman" w:hAnsi="Times New Roman" w:cs="Times New Roman"/>
          <w:sz w:val="24"/>
          <w:szCs w:val="24"/>
        </w:rPr>
      </w:pPr>
      <w:r w:rsidRPr="00D64463">
        <w:rPr>
          <w:rFonts w:ascii="Times New Roman" w:hAnsi="Times New Roman" w:cs="Times New Roman"/>
          <w:sz w:val="24"/>
          <w:szCs w:val="24"/>
        </w:rPr>
        <w:t xml:space="preserve">• </w:t>
      </w:r>
      <w:r w:rsidRPr="00D64463">
        <w:rPr>
          <w:rFonts w:ascii="Times New Roman" w:hAnsi="Times New Roman" w:cs="Times New Roman"/>
          <w:b/>
          <w:bCs/>
          <w:sz w:val="24"/>
          <w:szCs w:val="24"/>
        </w:rPr>
        <w:t>To monitor the track using ESP32-CAM module:</w:t>
      </w:r>
      <w:r w:rsidRPr="00D64463">
        <w:rPr>
          <w:rFonts w:ascii="Times New Roman" w:hAnsi="Times New Roman" w:cs="Times New Roman"/>
          <w:sz w:val="24"/>
          <w:szCs w:val="24"/>
        </w:rPr>
        <w:br/>
        <w:t xml:space="preserve">The ESP32-CAM module is integrated into the system to provide real-time visual monitoring. It </w:t>
      </w:r>
      <w:r w:rsidRPr="00D64463">
        <w:rPr>
          <w:rFonts w:ascii="Times New Roman" w:hAnsi="Times New Roman" w:cs="Times New Roman"/>
          <w:sz w:val="24"/>
          <w:szCs w:val="24"/>
        </w:rPr>
        <w:lastRenderedPageBreak/>
        <w:t xml:space="preserve">captures images and streams live video of the track through a </w:t>
      </w:r>
      <w:proofErr w:type="spellStart"/>
      <w:r w:rsidRPr="00D64463">
        <w:rPr>
          <w:rFonts w:ascii="Times New Roman" w:hAnsi="Times New Roman" w:cs="Times New Roman"/>
          <w:sz w:val="24"/>
          <w:szCs w:val="24"/>
        </w:rPr>
        <w:t>WiFi</w:t>
      </w:r>
      <w:proofErr w:type="spellEnd"/>
      <w:r w:rsidRPr="00D64463">
        <w:rPr>
          <w:rFonts w:ascii="Times New Roman" w:hAnsi="Times New Roman" w:cs="Times New Roman"/>
          <w:sz w:val="24"/>
          <w:szCs w:val="24"/>
        </w:rPr>
        <w:t xml:space="preserve"> network. This allows remote monitoring of the track conditions using a web browser, improving situational awareness.</w:t>
      </w:r>
    </w:p>
    <w:p w14:paraId="49875648" w14:textId="77777777" w:rsidR="00D64463" w:rsidRPr="00D64463" w:rsidRDefault="00D64463" w:rsidP="00F358C8">
      <w:pPr>
        <w:adjustRightInd w:val="0"/>
        <w:spacing w:line="360" w:lineRule="auto"/>
        <w:rPr>
          <w:rFonts w:ascii="Times New Roman" w:hAnsi="Times New Roman" w:cs="Times New Roman"/>
          <w:sz w:val="24"/>
          <w:szCs w:val="24"/>
        </w:rPr>
      </w:pPr>
      <w:r w:rsidRPr="00D64463">
        <w:rPr>
          <w:rFonts w:ascii="Times New Roman" w:hAnsi="Times New Roman" w:cs="Times New Roman"/>
          <w:sz w:val="24"/>
          <w:szCs w:val="24"/>
        </w:rPr>
        <w:t xml:space="preserve">• </w:t>
      </w:r>
      <w:r w:rsidRPr="00D64463">
        <w:rPr>
          <w:rFonts w:ascii="Times New Roman" w:hAnsi="Times New Roman" w:cs="Times New Roman"/>
          <w:b/>
          <w:bCs/>
          <w:sz w:val="24"/>
          <w:szCs w:val="24"/>
        </w:rPr>
        <w:t>To ensure real-time processing and response:</w:t>
      </w:r>
      <w:r w:rsidRPr="00D64463">
        <w:rPr>
          <w:rFonts w:ascii="Times New Roman" w:hAnsi="Times New Roman" w:cs="Times New Roman"/>
          <w:sz w:val="24"/>
          <w:szCs w:val="24"/>
        </w:rPr>
        <w:br/>
        <w:t>The system is designed to process sensor data continuously and respond instantly to any detected obstacle. This real-time operation is essential for preventing accidents, especially in high-speed railway systems.</w:t>
      </w:r>
    </w:p>
    <w:p w14:paraId="6805EB70" w14:textId="77777777" w:rsidR="00D64463" w:rsidRPr="00D64463" w:rsidRDefault="00D64463" w:rsidP="00F358C8">
      <w:pPr>
        <w:adjustRightInd w:val="0"/>
        <w:spacing w:line="360" w:lineRule="auto"/>
        <w:rPr>
          <w:rFonts w:ascii="Times New Roman" w:hAnsi="Times New Roman" w:cs="Times New Roman"/>
          <w:sz w:val="24"/>
          <w:szCs w:val="24"/>
        </w:rPr>
      </w:pPr>
      <w:r w:rsidRPr="00D64463">
        <w:rPr>
          <w:rFonts w:ascii="Times New Roman" w:hAnsi="Times New Roman" w:cs="Times New Roman"/>
          <w:sz w:val="24"/>
          <w:szCs w:val="24"/>
        </w:rPr>
        <w:t xml:space="preserve">• </w:t>
      </w:r>
      <w:r w:rsidRPr="00D64463">
        <w:rPr>
          <w:rFonts w:ascii="Times New Roman" w:hAnsi="Times New Roman" w:cs="Times New Roman"/>
          <w:b/>
          <w:bCs/>
          <w:sz w:val="24"/>
          <w:szCs w:val="24"/>
        </w:rPr>
        <w:t>To design a low-cost and efficient system:</w:t>
      </w:r>
      <w:r w:rsidRPr="00D64463">
        <w:rPr>
          <w:rFonts w:ascii="Times New Roman" w:hAnsi="Times New Roman" w:cs="Times New Roman"/>
          <w:sz w:val="24"/>
          <w:szCs w:val="24"/>
        </w:rPr>
        <w:br/>
        <w:t>The project focuses on using affordable and easily available components to develop a cost-effective solution. This makes the system suitable for prototype development as well as potential large-scale implementation.</w:t>
      </w:r>
    </w:p>
    <w:p w14:paraId="22C2B40D" w14:textId="6B6BF7A9" w:rsidR="00766628" w:rsidRPr="00570D31" w:rsidRDefault="00D64463" w:rsidP="00787255">
      <w:pPr>
        <w:adjustRightInd w:val="0"/>
        <w:spacing w:line="360" w:lineRule="auto"/>
        <w:rPr>
          <w:rFonts w:ascii="Times New Roman" w:hAnsi="Times New Roman" w:cs="Times New Roman"/>
          <w:sz w:val="24"/>
          <w:szCs w:val="24"/>
        </w:rPr>
      </w:pPr>
      <w:r w:rsidRPr="00D64463">
        <w:rPr>
          <w:rFonts w:ascii="Times New Roman" w:hAnsi="Times New Roman" w:cs="Times New Roman"/>
          <w:sz w:val="24"/>
          <w:szCs w:val="24"/>
        </w:rPr>
        <w:t xml:space="preserve">• </w:t>
      </w:r>
      <w:r w:rsidRPr="00D64463">
        <w:rPr>
          <w:rFonts w:ascii="Times New Roman" w:hAnsi="Times New Roman" w:cs="Times New Roman"/>
          <w:b/>
          <w:bCs/>
          <w:sz w:val="24"/>
          <w:szCs w:val="24"/>
        </w:rPr>
        <w:t>To integrate hardware and software effectively:</w:t>
      </w:r>
      <w:r w:rsidRPr="00D64463">
        <w:rPr>
          <w:rFonts w:ascii="Times New Roman" w:hAnsi="Times New Roman" w:cs="Times New Roman"/>
          <w:sz w:val="24"/>
          <w:szCs w:val="24"/>
        </w:rPr>
        <w:br/>
        <w:t>Another objective is to ensure proper integration of all hardware components with embedded software. The microcontroller is programmed to coordinate the operation of sensors, actuators, and communication modules for smooth functioning.</w:t>
      </w:r>
    </w:p>
    <w:p w14:paraId="22822C5E" w14:textId="77777777" w:rsidR="00766628" w:rsidRPr="00570D31" w:rsidRDefault="00766628" w:rsidP="002F2865">
      <w:pPr>
        <w:adjustRightInd w:val="0"/>
        <w:spacing w:line="360" w:lineRule="auto"/>
        <w:jc w:val="both"/>
        <w:rPr>
          <w:rFonts w:ascii="Times New Roman" w:hAnsi="Times New Roman" w:cs="Times New Roman"/>
          <w:b/>
          <w:bCs/>
          <w:sz w:val="28"/>
          <w:szCs w:val="28"/>
        </w:rPr>
      </w:pPr>
      <w:r w:rsidRPr="00570D31">
        <w:rPr>
          <w:rFonts w:ascii="Times New Roman" w:hAnsi="Times New Roman" w:cs="Times New Roman"/>
          <w:b/>
          <w:bCs/>
          <w:sz w:val="28"/>
          <w:szCs w:val="28"/>
        </w:rPr>
        <w:t>3.3 Project Justification</w:t>
      </w:r>
    </w:p>
    <w:p w14:paraId="17D7CCA7" w14:textId="77777777" w:rsidR="00974BEF" w:rsidRPr="00974BEF" w:rsidRDefault="00974BEF" w:rsidP="002F2865">
      <w:pPr>
        <w:adjustRightInd w:val="0"/>
        <w:spacing w:line="360" w:lineRule="auto"/>
        <w:jc w:val="both"/>
        <w:rPr>
          <w:rFonts w:ascii="Times New Roman" w:hAnsi="Times New Roman" w:cs="Times New Roman"/>
          <w:sz w:val="24"/>
          <w:szCs w:val="24"/>
        </w:rPr>
      </w:pPr>
      <w:r w:rsidRPr="00974BEF">
        <w:rPr>
          <w:rFonts w:ascii="Times New Roman" w:hAnsi="Times New Roman" w:cs="Times New Roman"/>
          <w:sz w:val="24"/>
          <w:szCs w:val="24"/>
        </w:rPr>
        <w:t>Railway safety is a critical concern worldwide, as accidents can lead to severe consequences including loss of human life, damage to infrastructure, and economic losses. One of the major causes of railway accidents is the presence of unexpected obstacles on the tracks. Traditional railway monitoring systems rely heavily on manual inspection and human observation, which are not always reliable or efficient in detecting sudden obstructions.</w:t>
      </w:r>
    </w:p>
    <w:p w14:paraId="4CD2DCBD" w14:textId="77777777" w:rsidR="00974BEF" w:rsidRPr="00974BEF" w:rsidRDefault="00974BEF" w:rsidP="002F2865">
      <w:pPr>
        <w:adjustRightInd w:val="0"/>
        <w:spacing w:line="360" w:lineRule="auto"/>
        <w:jc w:val="both"/>
        <w:rPr>
          <w:rFonts w:ascii="Times New Roman" w:hAnsi="Times New Roman" w:cs="Times New Roman"/>
          <w:sz w:val="24"/>
          <w:szCs w:val="24"/>
        </w:rPr>
      </w:pPr>
      <w:r w:rsidRPr="00974BEF">
        <w:rPr>
          <w:rFonts w:ascii="Times New Roman" w:hAnsi="Times New Roman" w:cs="Times New Roman"/>
          <w:sz w:val="24"/>
          <w:szCs w:val="24"/>
        </w:rPr>
        <w:t>This project is justified by the need to develop an automated system that can continuously monitor railway tracks and provide immediate response in case of danger. By using sensor technology and embedded systems, the proposed solution reduces human dependency and minimizes the chances of error. The system ensures faster detection and response compared to manual methods, thereby improving overall safety.</w:t>
      </w:r>
    </w:p>
    <w:p w14:paraId="506B0FBB" w14:textId="77777777" w:rsidR="00974BEF" w:rsidRPr="00974BEF" w:rsidRDefault="00974BEF" w:rsidP="002F2865">
      <w:pPr>
        <w:adjustRightInd w:val="0"/>
        <w:spacing w:line="360" w:lineRule="auto"/>
        <w:jc w:val="both"/>
        <w:rPr>
          <w:rFonts w:ascii="Times New Roman" w:hAnsi="Times New Roman" w:cs="Times New Roman"/>
          <w:sz w:val="24"/>
          <w:szCs w:val="24"/>
        </w:rPr>
      </w:pPr>
      <w:r w:rsidRPr="00974BEF">
        <w:rPr>
          <w:rFonts w:ascii="Times New Roman" w:hAnsi="Times New Roman" w:cs="Times New Roman"/>
          <w:sz w:val="24"/>
          <w:szCs w:val="24"/>
        </w:rPr>
        <w:t>Furthermore, the use of low-cost components such as ultrasonic sensors and ESP32-CAM makes the system economically feasible. This is particularly important for developing countries where budget constraints limit the implementation of advanced safety systems. The project also demonstrates the practical application of embedded systems, IoT, and automation in solving real-world problems.</w:t>
      </w:r>
    </w:p>
    <w:p w14:paraId="46A72322" w14:textId="634D3747" w:rsidR="00766628" w:rsidRPr="00570D31" w:rsidRDefault="00974BEF" w:rsidP="002F2865">
      <w:pPr>
        <w:adjustRightInd w:val="0"/>
        <w:spacing w:line="360" w:lineRule="auto"/>
        <w:jc w:val="both"/>
        <w:rPr>
          <w:rFonts w:ascii="Times New Roman" w:hAnsi="Times New Roman" w:cs="Times New Roman"/>
          <w:sz w:val="24"/>
          <w:szCs w:val="24"/>
        </w:rPr>
      </w:pPr>
      <w:r w:rsidRPr="00974BEF">
        <w:rPr>
          <w:rFonts w:ascii="Times New Roman" w:hAnsi="Times New Roman" w:cs="Times New Roman"/>
          <w:sz w:val="24"/>
          <w:szCs w:val="24"/>
        </w:rPr>
        <w:lastRenderedPageBreak/>
        <w:t>In addition, the integration of real-time video monitoring enhances the system’s capability by providing visual confirmation of obstacles. This feature can be useful for decision-making and further analysis. Overall, the project provides a simple yet effective approach to improving railway safety and can serve as a foundation for future advancements.</w:t>
      </w:r>
    </w:p>
    <w:p w14:paraId="14FBA78C" w14:textId="77777777" w:rsidR="00766628" w:rsidRPr="00570D31" w:rsidRDefault="00766628" w:rsidP="002F2865">
      <w:pPr>
        <w:adjustRightInd w:val="0"/>
        <w:spacing w:line="360" w:lineRule="auto"/>
        <w:jc w:val="both"/>
        <w:rPr>
          <w:rFonts w:ascii="Times New Roman" w:hAnsi="Times New Roman" w:cs="Times New Roman"/>
          <w:b/>
          <w:bCs/>
          <w:sz w:val="28"/>
          <w:szCs w:val="28"/>
        </w:rPr>
      </w:pPr>
      <w:r w:rsidRPr="00570D31">
        <w:rPr>
          <w:rFonts w:ascii="Times New Roman" w:hAnsi="Times New Roman" w:cs="Times New Roman"/>
          <w:b/>
          <w:bCs/>
          <w:sz w:val="28"/>
          <w:szCs w:val="28"/>
        </w:rPr>
        <w:t>3.4 Project Scope</w:t>
      </w:r>
    </w:p>
    <w:p w14:paraId="51AFE145" w14:textId="77777777" w:rsidR="00B85A18" w:rsidRPr="00B85A18" w:rsidRDefault="00B85A18" w:rsidP="002F2865">
      <w:p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The scope of this project primarily focuses on the design and implementation of a prototype system that demonstrates automated obstacle detection and train control. The system is developed using a model train setup, where the ultrasonic sensor is used to detect obstacles and the motor is controlled to simulate train movement.</w:t>
      </w:r>
    </w:p>
    <w:p w14:paraId="6361E74F" w14:textId="77777777" w:rsidR="00B85A18" w:rsidRPr="00B85A18" w:rsidRDefault="00B85A18" w:rsidP="002F2865">
      <w:pPr>
        <w:adjustRightInd w:val="0"/>
        <w:spacing w:line="360" w:lineRule="auto"/>
        <w:jc w:val="both"/>
        <w:rPr>
          <w:rFonts w:ascii="Times New Roman" w:hAnsi="Times New Roman" w:cs="Times New Roman"/>
          <w:b/>
          <w:bCs/>
          <w:sz w:val="24"/>
          <w:szCs w:val="24"/>
        </w:rPr>
      </w:pPr>
      <w:r w:rsidRPr="00B85A18">
        <w:rPr>
          <w:rFonts w:ascii="Times New Roman" w:hAnsi="Times New Roman" w:cs="Times New Roman"/>
          <w:b/>
          <w:bCs/>
          <w:sz w:val="24"/>
          <w:szCs w:val="24"/>
        </w:rPr>
        <w:t>Current Scope</w:t>
      </w:r>
    </w:p>
    <w:p w14:paraId="3DF3BA56" w14:textId="77777777" w:rsidR="00B85A18" w:rsidRPr="00B85A18" w:rsidRDefault="00B85A18" w:rsidP="002F2865">
      <w:p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The current scope includes:</w:t>
      </w:r>
    </w:p>
    <w:p w14:paraId="4A4039A7" w14:textId="77777777" w:rsidR="00B85A18" w:rsidRPr="00B85A18" w:rsidRDefault="00B85A18" w:rsidP="002F2865">
      <w:pPr>
        <w:numPr>
          <w:ilvl w:val="0"/>
          <w:numId w:val="18"/>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Designing a working prototype using embedded components </w:t>
      </w:r>
    </w:p>
    <w:p w14:paraId="1CF08F4A" w14:textId="77777777" w:rsidR="00B85A18" w:rsidRPr="00B85A18" w:rsidRDefault="00B85A18" w:rsidP="002F2865">
      <w:pPr>
        <w:numPr>
          <w:ilvl w:val="0"/>
          <w:numId w:val="18"/>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Detecting obstacles using ultrasonic sensor </w:t>
      </w:r>
    </w:p>
    <w:p w14:paraId="53B5D8A2" w14:textId="77777777" w:rsidR="00B85A18" w:rsidRPr="00B85A18" w:rsidRDefault="00B85A18" w:rsidP="002F2865">
      <w:pPr>
        <w:numPr>
          <w:ilvl w:val="0"/>
          <w:numId w:val="18"/>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Automatically stopping the train using relay control </w:t>
      </w:r>
    </w:p>
    <w:p w14:paraId="02449506" w14:textId="77777777" w:rsidR="00B85A18" w:rsidRPr="00B85A18" w:rsidRDefault="00B85A18" w:rsidP="002F2865">
      <w:pPr>
        <w:numPr>
          <w:ilvl w:val="0"/>
          <w:numId w:val="18"/>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Generating alerts using a buzzer </w:t>
      </w:r>
    </w:p>
    <w:p w14:paraId="1C15B650" w14:textId="77777777" w:rsidR="00B85A18" w:rsidRPr="00B85A18" w:rsidRDefault="00B85A18" w:rsidP="002F2865">
      <w:pPr>
        <w:numPr>
          <w:ilvl w:val="0"/>
          <w:numId w:val="18"/>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Providing live video monitoring using ESP32-CAM </w:t>
      </w:r>
    </w:p>
    <w:p w14:paraId="07FFD836" w14:textId="77777777" w:rsidR="00B85A18" w:rsidRPr="00B85A18" w:rsidRDefault="00B85A18" w:rsidP="002F2865">
      <w:pPr>
        <w:numPr>
          <w:ilvl w:val="0"/>
          <w:numId w:val="18"/>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Demonstrating real-time operation and response </w:t>
      </w:r>
    </w:p>
    <w:p w14:paraId="7D163C1F" w14:textId="77777777" w:rsidR="00B85A18" w:rsidRPr="00B85A18" w:rsidRDefault="00B85A18" w:rsidP="002F2865">
      <w:pPr>
        <w:adjustRightInd w:val="0"/>
        <w:spacing w:line="360" w:lineRule="auto"/>
        <w:jc w:val="both"/>
        <w:rPr>
          <w:rFonts w:ascii="Times New Roman" w:hAnsi="Times New Roman" w:cs="Times New Roman"/>
          <w:b/>
          <w:bCs/>
          <w:sz w:val="24"/>
          <w:szCs w:val="24"/>
        </w:rPr>
      </w:pPr>
      <w:r w:rsidRPr="00B85A18">
        <w:rPr>
          <w:rFonts w:ascii="Times New Roman" w:hAnsi="Times New Roman" w:cs="Times New Roman"/>
          <w:b/>
          <w:bCs/>
          <w:sz w:val="24"/>
          <w:szCs w:val="24"/>
        </w:rPr>
        <w:t>Future Scope</w:t>
      </w:r>
    </w:p>
    <w:p w14:paraId="590D6D6B" w14:textId="77777777" w:rsidR="00B85A18" w:rsidRPr="00B85A18" w:rsidRDefault="00B85A18" w:rsidP="002F2865">
      <w:p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The project can be further expanded to real-world railway applications by incorporating advanced technologies such as:</w:t>
      </w:r>
    </w:p>
    <w:p w14:paraId="732B7AF5" w14:textId="77777777" w:rsidR="00B85A18" w:rsidRPr="00B85A18" w:rsidRDefault="00B85A18" w:rsidP="002F2865">
      <w:pPr>
        <w:numPr>
          <w:ilvl w:val="0"/>
          <w:numId w:val="19"/>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Multiple sensors placed along the track for wider coverage </w:t>
      </w:r>
    </w:p>
    <w:p w14:paraId="66190815" w14:textId="77777777" w:rsidR="00B85A18" w:rsidRPr="00B85A18" w:rsidRDefault="00B85A18" w:rsidP="002F2865">
      <w:pPr>
        <w:numPr>
          <w:ilvl w:val="0"/>
          <w:numId w:val="19"/>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Integration with GPS and IoT for real-time tracking and monitoring </w:t>
      </w:r>
    </w:p>
    <w:p w14:paraId="6957E9DD" w14:textId="77777777" w:rsidR="00B85A18" w:rsidRPr="00B85A18" w:rsidRDefault="00B85A18" w:rsidP="002F2865">
      <w:pPr>
        <w:numPr>
          <w:ilvl w:val="0"/>
          <w:numId w:val="19"/>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Use of artificial intelligence for obstacle classification </w:t>
      </w:r>
    </w:p>
    <w:p w14:paraId="6CB3B420" w14:textId="77777777" w:rsidR="00B85A18" w:rsidRPr="00B85A18" w:rsidRDefault="00B85A18" w:rsidP="002F2865">
      <w:pPr>
        <w:numPr>
          <w:ilvl w:val="0"/>
          <w:numId w:val="19"/>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Wireless communication with centralized railway control systems </w:t>
      </w:r>
    </w:p>
    <w:p w14:paraId="45121E98" w14:textId="77777777" w:rsidR="00B85A18" w:rsidRPr="00B85A18" w:rsidRDefault="00B85A18" w:rsidP="002F2865">
      <w:pPr>
        <w:numPr>
          <w:ilvl w:val="0"/>
          <w:numId w:val="19"/>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Data logging and analysis for predictive maintenance </w:t>
      </w:r>
    </w:p>
    <w:p w14:paraId="632C8781" w14:textId="77777777" w:rsidR="00B85A18" w:rsidRPr="00B85A18" w:rsidRDefault="00B85A18" w:rsidP="002F2865">
      <w:pPr>
        <w:numPr>
          <w:ilvl w:val="0"/>
          <w:numId w:val="19"/>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Implementation of automated braking systems in real trains </w:t>
      </w:r>
    </w:p>
    <w:p w14:paraId="674A5F36" w14:textId="2C107879" w:rsidR="00F358C8" w:rsidRPr="0089471C" w:rsidRDefault="00B85A18" w:rsidP="002F2865">
      <w:p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The system can also be enhanced by adding features such as speed control, emergency override mechanisms, and cloud-based monitoring platforms. These improvements can make the system more robust, scalable, and suitable for large-scale deployment</w:t>
      </w:r>
    </w:p>
    <w:p w14:paraId="2EAFAD10" w14:textId="77777777" w:rsidR="0058116E" w:rsidRDefault="0058116E" w:rsidP="002F2865">
      <w:pPr>
        <w:adjustRightInd w:val="0"/>
        <w:spacing w:line="360" w:lineRule="auto"/>
        <w:jc w:val="both"/>
        <w:rPr>
          <w:rFonts w:ascii="Times New Roman" w:hAnsi="Times New Roman" w:cs="Times New Roman"/>
          <w:b/>
          <w:bCs/>
          <w:sz w:val="24"/>
          <w:szCs w:val="24"/>
        </w:rPr>
      </w:pPr>
    </w:p>
    <w:p w14:paraId="1E6A0A98" w14:textId="77777777" w:rsidR="0058116E" w:rsidRDefault="0058116E" w:rsidP="002F2865">
      <w:pPr>
        <w:adjustRightInd w:val="0"/>
        <w:spacing w:line="360" w:lineRule="auto"/>
        <w:jc w:val="both"/>
        <w:rPr>
          <w:rFonts w:ascii="Times New Roman" w:hAnsi="Times New Roman" w:cs="Times New Roman"/>
          <w:b/>
          <w:bCs/>
          <w:sz w:val="24"/>
          <w:szCs w:val="24"/>
        </w:rPr>
      </w:pPr>
    </w:p>
    <w:p w14:paraId="5219ED18" w14:textId="248F0971" w:rsidR="00766628" w:rsidRPr="00570D31" w:rsidRDefault="00B85A18" w:rsidP="002F2865">
      <w:pPr>
        <w:adjustRightInd w:val="0"/>
        <w:spacing w:line="360" w:lineRule="auto"/>
        <w:jc w:val="both"/>
        <w:rPr>
          <w:rFonts w:ascii="Times New Roman" w:hAnsi="Times New Roman" w:cs="Times New Roman"/>
          <w:b/>
          <w:bCs/>
          <w:sz w:val="24"/>
          <w:szCs w:val="24"/>
        </w:rPr>
      </w:pPr>
      <w:r w:rsidRPr="00570D31">
        <w:rPr>
          <w:rFonts w:ascii="Times New Roman" w:hAnsi="Times New Roman" w:cs="Times New Roman"/>
          <w:b/>
          <w:bCs/>
          <w:sz w:val="24"/>
          <w:szCs w:val="24"/>
        </w:rPr>
        <w:lastRenderedPageBreak/>
        <w:t>3.5 Expected Outcomes</w:t>
      </w:r>
    </w:p>
    <w:p w14:paraId="00BCB392" w14:textId="13D27B0E" w:rsidR="00B85A18" w:rsidRPr="00570D31" w:rsidRDefault="00B85A18" w:rsidP="002F2865">
      <w:pPr>
        <w:adjustRightInd w:val="0"/>
        <w:spacing w:line="360" w:lineRule="auto"/>
        <w:jc w:val="both"/>
        <w:rPr>
          <w:rFonts w:ascii="Times New Roman" w:hAnsi="Times New Roman" w:cs="Times New Roman"/>
        </w:rPr>
      </w:pPr>
      <w:r w:rsidRPr="00570D31">
        <w:rPr>
          <w:rFonts w:ascii="Times New Roman" w:hAnsi="Times New Roman" w:cs="Times New Roman"/>
          <w:sz w:val="24"/>
          <w:szCs w:val="24"/>
        </w:rPr>
        <w:t>T</w:t>
      </w:r>
      <w:r w:rsidRPr="00570D31">
        <w:rPr>
          <w:rFonts w:ascii="Times New Roman" w:hAnsi="Times New Roman" w:cs="Times New Roman"/>
        </w:rPr>
        <w:t>he expected outcomes of the project include:</w:t>
      </w:r>
    </w:p>
    <w:p w14:paraId="62418DBA" w14:textId="77777777" w:rsidR="00B85A18" w:rsidRPr="00B85A18" w:rsidRDefault="00B85A18" w:rsidP="002F2865">
      <w:pPr>
        <w:numPr>
          <w:ilvl w:val="0"/>
          <w:numId w:val="20"/>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Accurate detection of obstacles on railway tracks </w:t>
      </w:r>
    </w:p>
    <w:p w14:paraId="07E7006D" w14:textId="77777777" w:rsidR="00B85A18" w:rsidRPr="00B85A18" w:rsidRDefault="00B85A18" w:rsidP="002F2865">
      <w:pPr>
        <w:numPr>
          <w:ilvl w:val="0"/>
          <w:numId w:val="20"/>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Immediate stopping of the train when an obstruction is detected </w:t>
      </w:r>
    </w:p>
    <w:p w14:paraId="44080B19" w14:textId="77777777" w:rsidR="00B85A18" w:rsidRPr="00B85A18" w:rsidRDefault="00B85A18" w:rsidP="002F2865">
      <w:pPr>
        <w:numPr>
          <w:ilvl w:val="0"/>
          <w:numId w:val="20"/>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Audible alert generation for safety indication </w:t>
      </w:r>
    </w:p>
    <w:p w14:paraId="039E8C16" w14:textId="77777777" w:rsidR="00B85A18" w:rsidRPr="00B85A18" w:rsidRDefault="00B85A18" w:rsidP="002F2865">
      <w:pPr>
        <w:numPr>
          <w:ilvl w:val="0"/>
          <w:numId w:val="20"/>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Real-time video monitoring of track conditions </w:t>
      </w:r>
    </w:p>
    <w:p w14:paraId="7470DED6" w14:textId="77777777" w:rsidR="00B85A18" w:rsidRPr="00B85A18" w:rsidRDefault="00B85A18" w:rsidP="002F2865">
      <w:pPr>
        <w:numPr>
          <w:ilvl w:val="0"/>
          <w:numId w:val="20"/>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 xml:space="preserve">Improved reliability and efficiency of the system </w:t>
      </w:r>
    </w:p>
    <w:p w14:paraId="2921B673" w14:textId="77777777" w:rsidR="00B85A18" w:rsidRPr="00B85A18" w:rsidRDefault="00B85A18" w:rsidP="002F2865">
      <w:pPr>
        <w:numPr>
          <w:ilvl w:val="0"/>
          <w:numId w:val="20"/>
        </w:numPr>
        <w:adjustRightInd w:val="0"/>
        <w:spacing w:line="360" w:lineRule="auto"/>
        <w:jc w:val="both"/>
        <w:rPr>
          <w:rFonts w:ascii="Times New Roman" w:hAnsi="Times New Roman" w:cs="Times New Roman"/>
          <w:sz w:val="24"/>
          <w:szCs w:val="24"/>
        </w:rPr>
      </w:pPr>
      <w:r w:rsidRPr="00B85A18">
        <w:rPr>
          <w:rFonts w:ascii="Times New Roman" w:hAnsi="Times New Roman" w:cs="Times New Roman"/>
          <w:sz w:val="24"/>
          <w:szCs w:val="24"/>
        </w:rPr>
        <w:t>Demonstration of a cost-effective safety solution</w:t>
      </w:r>
    </w:p>
    <w:p w14:paraId="6D0C7933" w14:textId="0D611340" w:rsidR="00B85A18" w:rsidRPr="006806C6" w:rsidRDefault="00B85A18" w:rsidP="005246A3">
      <w:pPr>
        <w:adjustRightInd w:val="0"/>
        <w:spacing w:line="360" w:lineRule="auto"/>
        <w:jc w:val="both"/>
        <w:rPr>
          <w:rFonts w:ascii="Times New Roman" w:hAnsi="Times New Roman" w:cs="Times New Roman"/>
          <w:sz w:val="24"/>
          <w:szCs w:val="24"/>
        </w:rPr>
      </w:pPr>
    </w:p>
    <w:p w14:paraId="41F4B36C" w14:textId="77777777" w:rsidR="00F6167E" w:rsidRPr="006806C6" w:rsidRDefault="00F6167E" w:rsidP="005246A3">
      <w:pPr>
        <w:adjustRightInd w:val="0"/>
        <w:spacing w:line="360" w:lineRule="auto"/>
        <w:rPr>
          <w:rFonts w:ascii="Times New Roman" w:hAnsi="Times New Roman" w:cs="Times New Roman"/>
          <w:sz w:val="24"/>
          <w:szCs w:val="24"/>
        </w:rPr>
      </w:pPr>
    </w:p>
    <w:p w14:paraId="42957670" w14:textId="77777777" w:rsidR="00F6167E" w:rsidRPr="006806C6" w:rsidRDefault="00F6167E" w:rsidP="00607CBD">
      <w:pPr>
        <w:adjustRightInd w:val="0"/>
        <w:rPr>
          <w:rFonts w:ascii="Times New Roman" w:hAnsi="Times New Roman" w:cs="Times New Roman"/>
          <w:sz w:val="24"/>
          <w:szCs w:val="24"/>
        </w:rPr>
      </w:pPr>
    </w:p>
    <w:p w14:paraId="7A75598C" w14:textId="77777777" w:rsidR="00F6167E" w:rsidRDefault="00F6167E" w:rsidP="00607CBD">
      <w:pPr>
        <w:adjustRightInd w:val="0"/>
        <w:rPr>
          <w:rFonts w:ascii="Times New Roman" w:hAnsi="Times New Roman" w:cs="Times New Roman"/>
          <w:sz w:val="24"/>
          <w:szCs w:val="24"/>
        </w:rPr>
      </w:pPr>
    </w:p>
    <w:p w14:paraId="442F0834" w14:textId="77777777" w:rsidR="00FF28EE" w:rsidRDefault="00FF28EE" w:rsidP="00607CBD">
      <w:pPr>
        <w:adjustRightInd w:val="0"/>
        <w:rPr>
          <w:rFonts w:ascii="Times New Roman" w:hAnsi="Times New Roman" w:cs="Times New Roman"/>
          <w:sz w:val="24"/>
          <w:szCs w:val="24"/>
        </w:rPr>
      </w:pPr>
    </w:p>
    <w:p w14:paraId="3B62B8C7" w14:textId="77777777" w:rsidR="00FF28EE" w:rsidRDefault="00FF28EE" w:rsidP="00607CBD">
      <w:pPr>
        <w:adjustRightInd w:val="0"/>
        <w:rPr>
          <w:rFonts w:ascii="Times New Roman" w:hAnsi="Times New Roman" w:cs="Times New Roman"/>
          <w:sz w:val="24"/>
          <w:szCs w:val="24"/>
        </w:rPr>
      </w:pPr>
    </w:p>
    <w:p w14:paraId="1B188B25" w14:textId="77777777" w:rsidR="00FF28EE" w:rsidRDefault="00FF28EE" w:rsidP="00607CBD">
      <w:pPr>
        <w:adjustRightInd w:val="0"/>
        <w:rPr>
          <w:rFonts w:ascii="Times New Roman" w:hAnsi="Times New Roman" w:cs="Times New Roman"/>
          <w:sz w:val="24"/>
          <w:szCs w:val="24"/>
        </w:rPr>
      </w:pPr>
    </w:p>
    <w:p w14:paraId="41A91DDE" w14:textId="77777777" w:rsidR="00FF28EE" w:rsidRDefault="00FF28EE" w:rsidP="00607CBD">
      <w:pPr>
        <w:adjustRightInd w:val="0"/>
        <w:rPr>
          <w:rFonts w:ascii="Times New Roman" w:hAnsi="Times New Roman" w:cs="Times New Roman"/>
          <w:sz w:val="24"/>
          <w:szCs w:val="24"/>
        </w:rPr>
      </w:pPr>
    </w:p>
    <w:p w14:paraId="5FD868D2" w14:textId="77777777" w:rsidR="00FF28EE" w:rsidRDefault="00FF28EE" w:rsidP="00607CBD">
      <w:pPr>
        <w:adjustRightInd w:val="0"/>
        <w:rPr>
          <w:rFonts w:ascii="Times New Roman" w:hAnsi="Times New Roman" w:cs="Times New Roman"/>
          <w:sz w:val="24"/>
          <w:szCs w:val="24"/>
        </w:rPr>
      </w:pPr>
    </w:p>
    <w:p w14:paraId="2DD520F8" w14:textId="77777777" w:rsidR="00FF28EE" w:rsidRDefault="00FF28EE" w:rsidP="00607CBD">
      <w:pPr>
        <w:adjustRightInd w:val="0"/>
        <w:rPr>
          <w:rFonts w:ascii="Times New Roman" w:hAnsi="Times New Roman" w:cs="Times New Roman"/>
          <w:sz w:val="24"/>
          <w:szCs w:val="24"/>
        </w:rPr>
      </w:pPr>
    </w:p>
    <w:p w14:paraId="1C9EA6B1" w14:textId="77777777" w:rsidR="00FF28EE" w:rsidRDefault="00FF28EE" w:rsidP="00607CBD">
      <w:pPr>
        <w:adjustRightInd w:val="0"/>
        <w:rPr>
          <w:rFonts w:ascii="Times New Roman" w:hAnsi="Times New Roman" w:cs="Times New Roman"/>
          <w:sz w:val="24"/>
          <w:szCs w:val="24"/>
        </w:rPr>
      </w:pPr>
    </w:p>
    <w:p w14:paraId="3DAE3296" w14:textId="77777777" w:rsidR="00FF28EE" w:rsidRDefault="00FF28EE" w:rsidP="00607CBD">
      <w:pPr>
        <w:adjustRightInd w:val="0"/>
        <w:rPr>
          <w:rFonts w:ascii="Times New Roman" w:hAnsi="Times New Roman" w:cs="Times New Roman"/>
          <w:sz w:val="24"/>
          <w:szCs w:val="24"/>
        </w:rPr>
      </w:pPr>
    </w:p>
    <w:p w14:paraId="0C1094D0" w14:textId="77777777" w:rsidR="00FF28EE" w:rsidRDefault="00FF28EE" w:rsidP="00607CBD">
      <w:pPr>
        <w:adjustRightInd w:val="0"/>
        <w:rPr>
          <w:rFonts w:ascii="Times New Roman" w:hAnsi="Times New Roman" w:cs="Times New Roman"/>
          <w:sz w:val="24"/>
          <w:szCs w:val="24"/>
        </w:rPr>
      </w:pPr>
    </w:p>
    <w:p w14:paraId="208B7ADB" w14:textId="77777777" w:rsidR="00FF28EE" w:rsidRDefault="00FF28EE" w:rsidP="00607CBD">
      <w:pPr>
        <w:adjustRightInd w:val="0"/>
        <w:rPr>
          <w:rFonts w:ascii="Times New Roman" w:hAnsi="Times New Roman" w:cs="Times New Roman"/>
          <w:sz w:val="24"/>
          <w:szCs w:val="24"/>
        </w:rPr>
      </w:pPr>
    </w:p>
    <w:p w14:paraId="4DA18FA0" w14:textId="77777777" w:rsidR="00FF28EE" w:rsidRDefault="00FF28EE" w:rsidP="00607CBD">
      <w:pPr>
        <w:adjustRightInd w:val="0"/>
        <w:rPr>
          <w:rFonts w:ascii="Times New Roman" w:hAnsi="Times New Roman" w:cs="Times New Roman"/>
          <w:sz w:val="24"/>
          <w:szCs w:val="24"/>
        </w:rPr>
      </w:pPr>
    </w:p>
    <w:p w14:paraId="59930BF0" w14:textId="77777777" w:rsidR="00FF28EE" w:rsidRDefault="00FF28EE" w:rsidP="00607CBD">
      <w:pPr>
        <w:adjustRightInd w:val="0"/>
        <w:rPr>
          <w:rFonts w:ascii="Times New Roman" w:hAnsi="Times New Roman" w:cs="Times New Roman"/>
          <w:sz w:val="24"/>
          <w:szCs w:val="24"/>
        </w:rPr>
      </w:pPr>
    </w:p>
    <w:p w14:paraId="53D5690A" w14:textId="77777777" w:rsidR="00FF28EE" w:rsidRDefault="00FF28EE" w:rsidP="00607CBD">
      <w:pPr>
        <w:adjustRightInd w:val="0"/>
        <w:rPr>
          <w:rFonts w:ascii="Times New Roman" w:hAnsi="Times New Roman" w:cs="Times New Roman"/>
          <w:sz w:val="24"/>
          <w:szCs w:val="24"/>
        </w:rPr>
      </w:pPr>
    </w:p>
    <w:p w14:paraId="4C9F0B97" w14:textId="77777777" w:rsidR="00FF28EE" w:rsidRDefault="00FF28EE" w:rsidP="00607CBD">
      <w:pPr>
        <w:adjustRightInd w:val="0"/>
        <w:rPr>
          <w:rFonts w:ascii="Times New Roman" w:hAnsi="Times New Roman" w:cs="Times New Roman"/>
          <w:sz w:val="24"/>
          <w:szCs w:val="24"/>
        </w:rPr>
      </w:pPr>
    </w:p>
    <w:p w14:paraId="02AFC427" w14:textId="77777777" w:rsidR="00FF28EE" w:rsidRDefault="00FF28EE" w:rsidP="00607CBD">
      <w:pPr>
        <w:adjustRightInd w:val="0"/>
        <w:rPr>
          <w:rFonts w:ascii="Times New Roman" w:hAnsi="Times New Roman" w:cs="Times New Roman"/>
          <w:sz w:val="24"/>
          <w:szCs w:val="24"/>
        </w:rPr>
      </w:pPr>
    </w:p>
    <w:p w14:paraId="4CF3F1B8" w14:textId="77777777" w:rsidR="00FF28EE" w:rsidRDefault="00FF28EE" w:rsidP="00607CBD">
      <w:pPr>
        <w:adjustRightInd w:val="0"/>
        <w:rPr>
          <w:rFonts w:ascii="Times New Roman" w:hAnsi="Times New Roman" w:cs="Times New Roman"/>
          <w:sz w:val="24"/>
          <w:szCs w:val="24"/>
        </w:rPr>
      </w:pPr>
    </w:p>
    <w:p w14:paraId="4D47D541" w14:textId="77777777" w:rsidR="00FF28EE" w:rsidRDefault="00FF28EE" w:rsidP="00607CBD">
      <w:pPr>
        <w:adjustRightInd w:val="0"/>
        <w:rPr>
          <w:rFonts w:ascii="Times New Roman" w:hAnsi="Times New Roman" w:cs="Times New Roman"/>
          <w:sz w:val="24"/>
          <w:szCs w:val="24"/>
        </w:rPr>
      </w:pPr>
    </w:p>
    <w:p w14:paraId="6C927540" w14:textId="77777777" w:rsidR="00FF28EE" w:rsidRDefault="00FF28EE" w:rsidP="00607CBD">
      <w:pPr>
        <w:adjustRightInd w:val="0"/>
        <w:rPr>
          <w:rFonts w:ascii="Times New Roman" w:hAnsi="Times New Roman" w:cs="Times New Roman"/>
          <w:sz w:val="24"/>
          <w:szCs w:val="24"/>
        </w:rPr>
      </w:pPr>
    </w:p>
    <w:p w14:paraId="7621D710" w14:textId="77777777" w:rsidR="00FF28EE" w:rsidRDefault="00FF28EE" w:rsidP="00607CBD">
      <w:pPr>
        <w:adjustRightInd w:val="0"/>
        <w:rPr>
          <w:rFonts w:ascii="Times New Roman" w:hAnsi="Times New Roman" w:cs="Times New Roman"/>
          <w:sz w:val="24"/>
          <w:szCs w:val="24"/>
        </w:rPr>
      </w:pPr>
    </w:p>
    <w:p w14:paraId="5A421460" w14:textId="77777777" w:rsidR="00FF28EE" w:rsidRDefault="00FF28EE" w:rsidP="00607CBD">
      <w:pPr>
        <w:adjustRightInd w:val="0"/>
        <w:rPr>
          <w:rFonts w:ascii="Times New Roman" w:hAnsi="Times New Roman" w:cs="Times New Roman"/>
          <w:sz w:val="24"/>
          <w:szCs w:val="24"/>
        </w:rPr>
      </w:pPr>
    </w:p>
    <w:p w14:paraId="1180DF52" w14:textId="77777777" w:rsidR="00FF28EE" w:rsidRDefault="00FF28EE" w:rsidP="00607CBD">
      <w:pPr>
        <w:adjustRightInd w:val="0"/>
        <w:rPr>
          <w:rFonts w:ascii="Times New Roman" w:hAnsi="Times New Roman" w:cs="Times New Roman"/>
          <w:sz w:val="24"/>
          <w:szCs w:val="24"/>
        </w:rPr>
      </w:pPr>
    </w:p>
    <w:p w14:paraId="6C48E559" w14:textId="77777777" w:rsidR="00FF28EE" w:rsidRDefault="00FF28EE" w:rsidP="00607CBD">
      <w:pPr>
        <w:adjustRightInd w:val="0"/>
        <w:rPr>
          <w:rFonts w:ascii="Times New Roman" w:hAnsi="Times New Roman" w:cs="Times New Roman"/>
          <w:sz w:val="24"/>
          <w:szCs w:val="24"/>
        </w:rPr>
      </w:pPr>
    </w:p>
    <w:p w14:paraId="0AA7286B" w14:textId="77777777" w:rsidR="00FF28EE" w:rsidRDefault="00FF28EE" w:rsidP="00607CBD">
      <w:pPr>
        <w:adjustRightInd w:val="0"/>
        <w:rPr>
          <w:rFonts w:ascii="Times New Roman" w:hAnsi="Times New Roman" w:cs="Times New Roman"/>
          <w:sz w:val="24"/>
          <w:szCs w:val="24"/>
        </w:rPr>
      </w:pPr>
    </w:p>
    <w:p w14:paraId="56D6F4E4" w14:textId="77777777" w:rsidR="00FF28EE" w:rsidRDefault="00FF28EE" w:rsidP="00607CBD">
      <w:pPr>
        <w:adjustRightInd w:val="0"/>
        <w:rPr>
          <w:rFonts w:ascii="Times New Roman" w:hAnsi="Times New Roman" w:cs="Times New Roman"/>
          <w:sz w:val="24"/>
          <w:szCs w:val="24"/>
        </w:rPr>
      </w:pPr>
    </w:p>
    <w:p w14:paraId="6332547D" w14:textId="77777777" w:rsidR="00FF28EE" w:rsidRDefault="00FF28EE" w:rsidP="00607CBD">
      <w:pPr>
        <w:adjustRightInd w:val="0"/>
        <w:rPr>
          <w:rFonts w:ascii="Times New Roman" w:hAnsi="Times New Roman" w:cs="Times New Roman"/>
          <w:sz w:val="24"/>
          <w:szCs w:val="24"/>
        </w:rPr>
      </w:pPr>
    </w:p>
    <w:p w14:paraId="74F28587" w14:textId="77777777" w:rsidR="00F358C8" w:rsidRDefault="00F358C8" w:rsidP="00607CBD">
      <w:pPr>
        <w:adjustRightInd w:val="0"/>
        <w:rPr>
          <w:rFonts w:ascii="Times New Roman" w:hAnsi="Times New Roman" w:cs="Times New Roman"/>
          <w:sz w:val="24"/>
          <w:szCs w:val="24"/>
        </w:rPr>
      </w:pPr>
    </w:p>
    <w:p w14:paraId="7E2A22C5" w14:textId="77777777" w:rsidR="00F358C8" w:rsidRDefault="00F358C8" w:rsidP="00607CBD">
      <w:pPr>
        <w:adjustRightInd w:val="0"/>
        <w:rPr>
          <w:rFonts w:ascii="Times New Roman" w:hAnsi="Times New Roman" w:cs="Times New Roman"/>
          <w:sz w:val="24"/>
          <w:szCs w:val="24"/>
        </w:rPr>
      </w:pPr>
    </w:p>
    <w:p w14:paraId="4F479462" w14:textId="77777777" w:rsidR="00F358C8" w:rsidRDefault="00F358C8" w:rsidP="00607CBD">
      <w:pPr>
        <w:adjustRightInd w:val="0"/>
        <w:rPr>
          <w:rFonts w:ascii="Times New Roman" w:hAnsi="Times New Roman" w:cs="Times New Roman"/>
          <w:sz w:val="24"/>
          <w:szCs w:val="24"/>
        </w:rPr>
      </w:pPr>
    </w:p>
    <w:p w14:paraId="572E5618" w14:textId="77777777" w:rsidR="005246A3" w:rsidRPr="006806C6" w:rsidRDefault="005246A3" w:rsidP="00607CBD">
      <w:pPr>
        <w:adjustRightInd w:val="0"/>
        <w:rPr>
          <w:rFonts w:ascii="Times New Roman" w:hAnsi="Times New Roman" w:cs="Times New Roman"/>
          <w:sz w:val="24"/>
          <w:szCs w:val="24"/>
        </w:rPr>
      </w:pPr>
    </w:p>
    <w:p w14:paraId="3F1F768A" w14:textId="77B8E34C" w:rsidR="0095633D" w:rsidRPr="00F55BAE" w:rsidRDefault="00766628" w:rsidP="00F55BAE">
      <w:pPr>
        <w:adjustRightInd w:val="0"/>
        <w:jc w:val="center"/>
        <w:rPr>
          <w:rFonts w:ascii="Times New Roman" w:hAnsi="Times New Roman" w:cs="Times New Roman"/>
          <w:b/>
          <w:bCs/>
          <w:sz w:val="30"/>
          <w:szCs w:val="30"/>
        </w:rPr>
      </w:pPr>
      <w:r w:rsidRPr="00F55BAE">
        <w:rPr>
          <w:rFonts w:ascii="Times New Roman" w:hAnsi="Times New Roman" w:cs="Times New Roman"/>
          <w:b/>
          <w:bCs/>
          <w:sz w:val="30"/>
          <w:szCs w:val="30"/>
        </w:rPr>
        <w:lastRenderedPageBreak/>
        <w:t>CHAPTER 4</w:t>
      </w:r>
    </w:p>
    <w:p w14:paraId="47A9A495" w14:textId="35135AE2" w:rsidR="00766628" w:rsidRPr="00F55BAE" w:rsidRDefault="00766628" w:rsidP="00607CBD">
      <w:pPr>
        <w:adjustRightInd w:val="0"/>
        <w:jc w:val="center"/>
        <w:rPr>
          <w:rFonts w:ascii="Times New Roman" w:hAnsi="Times New Roman" w:cs="Times New Roman"/>
          <w:b/>
          <w:bCs/>
          <w:sz w:val="30"/>
          <w:szCs w:val="30"/>
        </w:rPr>
      </w:pPr>
      <w:r w:rsidRPr="00F55BAE">
        <w:rPr>
          <w:rFonts w:ascii="Times New Roman" w:hAnsi="Times New Roman" w:cs="Times New Roman"/>
          <w:b/>
          <w:bCs/>
          <w:sz w:val="30"/>
          <w:szCs w:val="30"/>
        </w:rPr>
        <w:t>HARDWARE AND SOFTWARE DESCRIPTION</w:t>
      </w:r>
    </w:p>
    <w:p w14:paraId="78872FF8" w14:textId="77777777" w:rsidR="00734B29" w:rsidRPr="006806C6" w:rsidRDefault="00734B29" w:rsidP="00607CBD">
      <w:pPr>
        <w:adjustRightInd w:val="0"/>
        <w:rPr>
          <w:rFonts w:ascii="Times New Roman" w:hAnsi="Times New Roman" w:cs="Times New Roman"/>
          <w:b/>
          <w:bCs/>
          <w:sz w:val="24"/>
          <w:szCs w:val="24"/>
        </w:rPr>
      </w:pPr>
    </w:p>
    <w:p w14:paraId="2A30A609" w14:textId="77777777" w:rsidR="00A72238" w:rsidRDefault="00A72238" w:rsidP="00607CBD">
      <w:pPr>
        <w:adjustRightInd w:val="0"/>
        <w:rPr>
          <w:rFonts w:ascii="Times New Roman" w:hAnsi="Times New Roman" w:cs="Times New Roman"/>
          <w:b/>
          <w:bCs/>
          <w:sz w:val="24"/>
          <w:szCs w:val="24"/>
        </w:rPr>
      </w:pPr>
    </w:p>
    <w:p w14:paraId="6EB16AAC" w14:textId="5A10991A" w:rsidR="00A72238" w:rsidRPr="00A72238" w:rsidRDefault="00766628" w:rsidP="005246A3">
      <w:pPr>
        <w:adjustRightInd w:val="0"/>
        <w:spacing w:line="360" w:lineRule="auto"/>
        <w:rPr>
          <w:rFonts w:ascii="Times New Roman" w:hAnsi="Times New Roman" w:cs="Times New Roman"/>
          <w:b/>
          <w:bCs/>
          <w:sz w:val="28"/>
          <w:szCs w:val="28"/>
        </w:rPr>
      </w:pPr>
      <w:r w:rsidRPr="00A72238">
        <w:rPr>
          <w:rFonts w:ascii="Times New Roman" w:hAnsi="Times New Roman" w:cs="Times New Roman"/>
          <w:b/>
          <w:bCs/>
          <w:sz w:val="28"/>
          <w:szCs w:val="28"/>
        </w:rPr>
        <w:t>4.1 Hardware Description</w:t>
      </w:r>
    </w:p>
    <w:p w14:paraId="018C543E" w14:textId="00689B3C" w:rsidR="00CA4BE0" w:rsidRPr="00CA4BE0" w:rsidRDefault="00766628" w:rsidP="005246A3">
      <w:pPr>
        <w:adjustRightInd w:val="0"/>
        <w:spacing w:line="360" w:lineRule="auto"/>
        <w:rPr>
          <w:rFonts w:ascii="Times New Roman" w:hAnsi="Times New Roman" w:cs="Times New Roman"/>
          <w:b/>
          <w:bCs/>
          <w:sz w:val="28"/>
          <w:szCs w:val="28"/>
        </w:rPr>
      </w:pPr>
      <w:r w:rsidRPr="00A72238">
        <w:rPr>
          <w:rFonts w:ascii="Times New Roman" w:hAnsi="Times New Roman" w:cs="Times New Roman"/>
          <w:b/>
          <w:bCs/>
          <w:sz w:val="28"/>
          <w:szCs w:val="28"/>
        </w:rPr>
        <w:t>4.1.1</w:t>
      </w:r>
      <w:r w:rsidR="00CA4BE0" w:rsidRPr="00CA4BE0">
        <w:rPr>
          <w:rFonts w:ascii="Times New Roman" w:hAnsi="Times New Roman" w:cs="Times New Roman"/>
          <w:b/>
          <w:bCs/>
          <w:sz w:val="28"/>
          <w:szCs w:val="28"/>
        </w:rPr>
        <w:t xml:space="preserve"> System Architecture Overview</w:t>
      </w:r>
    </w:p>
    <w:p w14:paraId="7F887735" w14:textId="77777777" w:rsidR="00CA4BE0" w:rsidRPr="00CA4BE0" w:rsidRDefault="00CA4BE0" w:rsidP="0058116E">
      <w:pPr>
        <w:adjustRightInd w:val="0"/>
        <w:spacing w:line="360" w:lineRule="auto"/>
        <w:jc w:val="both"/>
        <w:rPr>
          <w:rFonts w:ascii="Times New Roman" w:hAnsi="Times New Roman" w:cs="Times New Roman"/>
          <w:sz w:val="24"/>
          <w:szCs w:val="24"/>
        </w:rPr>
      </w:pPr>
      <w:r w:rsidRPr="00CA4BE0">
        <w:rPr>
          <w:rFonts w:ascii="Times New Roman" w:hAnsi="Times New Roman" w:cs="Times New Roman"/>
          <w:sz w:val="24"/>
          <w:szCs w:val="24"/>
        </w:rPr>
        <w:t xml:space="preserve">The Automated Track Obstruction Detection and Train Response System </w:t>
      </w:r>
      <w:proofErr w:type="gramStart"/>
      <w:r w:rsidRPr="00CA4BE0">
        <w:rPr>
          <w:rFonts w:ascii="Times New Roman" w:hAnsi="Times New Roman" w:cs="Times New Roman"/>
          <w:sz w:val="24"/>
          <w:szCs w:val="24"/>
        </w:rPr>
        <w:t>utilizes</w:t>
      </w:r>
      <w:proofErr w:type="gramEnd"/>
      <w:r w:rsidRPr="00CA4BE0">
        <w:rPr>
          <w:rFonts w:ascii="Times New Roman" w:hAnsi="Times New Roman" w:cs="Times New Roman"/>
          <w:sz w:val="24"/>
          <w:szCs w:val="24"/>
        </w:rPr>
        <w:t xml:space="preserve"> an integrated approach combining microcontroller-based control with real-time video monitoring. The system architecture is based on a dual-module design:</w:t>
      </w:r>
    </w:p>
    <w:p w14:paraId="31521E4C" w14:textId="77777777" w:rsidR="00CA4BE0" w:rsidRPr="00CA4BE0" w:rsidRDefault="00CA4BE0" w:rsidP="005246A3">
      <w:pPr>
        <w:adjustRightInd w:val="0"/>
        <w:spacing w:line="360" w:lineRule="auto"/>
        <w:rPr>
          <w:rFonts w:ascii="Times New Roman" w:hAnsi="Times New Roman" w:cs="Times New Roman"/>
          <w:b/>
          <w:bCs/>
          <w:sz w:val="24"/>
          <w:szCs w:val="24"/>
        </w:rPr>
      </w:pPr>
      <w:r w:rsidRPr="00CA4BE0">
        <w:rPr>
          <w:rFonts w:ascii="Times New Roman" w:hAnsi="Times New Roman" w:cs="Times New Roman"/>
          <w:b/>
          <w:bCs/>
          <w:sz w:val="28"/>
          <w:szCs w:val="28"/>
        </w:rPr>
        <w:t xml:space="preserve">Main Control Module: ESP32-CAM Microcontroller </w:t>
      </w:r>
      <w:proofErr w:type="gramStart"/>
      <w:r w:rsidRPr="00CA4BE0">
        <w:rPr>
          <w:rFonts w:ascii="Times New Roman" w:hAnsi="Times New Roman" w:cs="Times New Roman"/>
          <w:sz w:val="24"/>
          <w:szCs w:val="24"/>
        </w:rPr>
        <w:t>The</w:t>
      </w:r>
      <w:proofErr w:type="gramEnd"/>
      <w:r w:rsidRPr="00CA4BE0">
        <w:rPr>
          <w:rFonts w:ascii="Times New Roman" w:hAnsi="Times New Roman" w:cs="Times New Roman"/>
          <w:sz w:val="24"/>
          <w:szCs w:val="24"/>
        </w:rPr>
        <w:t xml:space="preserve"> ESP32-CAM serves as the primary control unit for the entire system. Unlike traditional Arduino-based approaches, the ESP32-CAM provides an integrated solution combining:</w:t>
      </w:r>
    </w:p>
    <w:p w14:paraId="36611A28" w14:textId="77777777" w:rsidR="00CA4BE0" w:rsidRPr="00CA4BE0" w:rsidRDefault="00CA4BE0" w:rsidP="00177FCD">
      <w:pPr>
        <w:numPr>
          <w:ilvl w:val="0"/>
          <w:numId w:val="7"/>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Dual-core processor (240MHz) for real-time processing</w:t>
      </w:r>
    </w:p>
    <w:p w14:paraId="4635547C" w14:textId="77777777" w:rsidR="00CA4BE0" w:rsidRPr="00CA4BE0" w:rsidRDefault="00CA4BE0" w:rsidP="00177FCD">
      <w:pPr>
        <w:numPr>
          <w:ilvl w:val="0"/>
          <w:numId w:val="7"/>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520KB of RAM for efficient multi-tasking</w:t>
      </w:r>
    </w:p>
    <w:p w14:paraId="06F6FEBA" w14:textId="77777777" w:rsidR="00CA4BE0" w:rsidRPr="00CA4BE0" w:rsidRDefault="00CA4BE0" w:rsidP="00177FCD">
      <w:pPr>
        <w:numPr>
          <w:ilvl w:val="0"/>
          <w:numId w:val="7"/>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 xml:space="preserve">Built-in </w:t>
      </w:r>
      <w:proofErr w:type="spellStart"/>
      <w:r w:rsidRPr="00CA4BE0">
        <w:rPr>
          <w:rFonts w:ascii="Times New Roman" w:hAnsi="Times New Roman" w:cs="Times New Roman"/>
          <w:sz w:val="24"/>
          <w:szCs w:val="24"/>
        </w:rPr>
        <w:t>WiFi</w:t>
      </w:r>
      <w:proofErr w:type="spellEnd"/>
      <w:r w:rsidRPr="00CA4BE0">
        <w:rPr>
          <w:rFonts w:ascii="Times New Roman" w:hAnsi="Times New Roman" w:cs="Times New Roman"/>
          <w:sz w:val="24"/>
          <w:szCs w:val="24"/>
        </w:rPr>
        <w:t xml:space="preserve"> capability for remote monitoring</w:t>
      </w:r>
    </w:p>
    <w:p w14:paraId="4C96EBB4" w14:textId="77777777" w:rsidR="00CA4BE0" w:rsidRPr="00CA4BE0" w:rsidRDefault="00CA4BE0" w:rsidP="00177FCD">
      <w:pPr>
        <w:numPr>
          <w:ilvl w:val="0"/>
          <w:numId w:val="7"/>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Integrated camera module for live video streaming</w:t>
      </w:r>
    </w:p>
    <w:p w14:paraId="54DD32D4" w14:textId="77777777" w:rsidR="00CA4BE0" w:rsidRPr="00CA4BE0" w:rsidRDefault="00CA4BE0" w:rsidP="00177FCD">
      <w:pPr>
        <w:numPr>
          <w:ilvl w:val="0"/>
          <w:numId w:val="7"/>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36 GPIO pins for sensor and actuator control</w:t>
      </w:r>
    </w:p>
    <w:p w14:paraId="44F3D212" w14:textId="77777777" w:rsidR="00CA4BE0" w:rsidRPr="00CA4BE0" w:rsidRDefault="00CA4BE0" w:rsidP="0058116E">
      <w:pPr>
        <w:adjustRightInd w:val="0"/>
        <w:spacing w:line="360" w:lineRule="auto"/>
        <w:jc w:val="both"/>
        <w:rPr>
          <w:rFonts w:ascii="Times New Roman" w:hAnsi="Times New Roman" w:cs="Times New Roman"/>
          <w:sz w:val="24"/>
          <w:szCs w:val="24"/>
        </w:rPr>
      </w:pPr>
      <w:r w:rsidRPr="00776792">
        <w:rPr>
          <w:rFonts w:ascii="Times New Roman" w:hAnsi="Times New Roman" w:cs="Times New Roman"/>
          <w:sz w:val="24"/>
          <w:szCs w:val="24"/>
        </w:rPr>
        <w:t>Monitoring Module: Integrated ESP32-CAM</w:t>
      </w:r>
      <w:r w:rsidRPr="00776792">
        <w:rPr>
          <w:rFonts w:ascii="Times New Roman" w:hAnsi="Times New Roman" w:cs="Times New Roman"/>
          <w:sz w:val="28"/>
          <w:szCs w:val="28"/>
        </w:rPr>
        <w:t xml:space="preserve"> Camera</w:t>
      </w:r>
      <w:r w:rsidRPr="00CA4BE0">
        <w:rPr>
          <w:rFonts w:ascii="Times New Roman" w:hAnsi="Times New Roman" w:cs="Times New Roman"/>
          <w:b/>
          <w:bCs/>
          <w:sz w:val="28"/>
          <w:szCs w:val="28"/>
        </w:rPr>
        <w:t xml:space="preserve"> </w:t>
      </w:r>
      <w:r w:rsidRPr="00CA4BE0">
        <w:rPr>
          <w:rFonts w:ascii="Times New Roman" w:hAnsi="Times New Roman" w:cs="Times New Roman"/>
          <w:sz w:val="24"/>
          <w:szCs w:val="24"/>
        </w:rPr>
        <w:t>The same ESP32-CAM module handles simultaneous:</w:t>
      </w:r>
    </w:p>
    <w:p w14:paraId="58CEDB52" w14:textId="77777777" w:rsidR="00CA4BE0" w:rsidRPr="00CA4BE0" w:rsidRDefault="00CA4BE0" w:rsidP="00177FCD">
      <w:pPr>
        <w:numPr>
          <w:ilvl w:val="0"/>
          <w:numId w:val="8"/>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Ultrasonic sensor data processing</w:t>
      </w:r>
    </w:p>
    <w:p w14:paraId="12C0D061" w14:textId="77777777" w:rsidR="00CA4BE0" w:rsidRPr="00CA4BE0" w:rsidRDefault="00CA4BE0" w:rsidP="00177FCD">
      <w:pPr>
        <w:numPr>
          <w:ilvl w:val="0"/>
          <w:numId w:val="8"/>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Motor control logic</w:t>
      </w:r>
    </w:p>
    <w:p w14:paraId="0A06C8D2" w14:textId="77777777" w:rsidR="00CA4BE0" w:rsidRPr="00CA4BE0" w:rsidRDefault="00CA4BE0" w:rsidP="00177FCD">
      <w:pPr>
        <w:numPr>
          <w:ilvl w:val="0"/>
          <w:numId w:val="8"/>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Buzzer alert activation</w:t>
      </w:r>
    </w:p>
    <w:p w14:paraId="4152E0E1" w14:textId="77777777" w:rsidR="00CA4BE0" w:rsidRDefault="00CA4BE0" w:rsidP="00177FCD">
      <w:pPr>
        <w:numPr>
          <w:ilvl w:val="0"/>
          <w:numId w:val="8"/>
        </w:num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Live video streaming on a web server</w:t>
      </w:r>
    </w:p>
    <w:p w14:paraId="089439CA" w14:textId="77777777" w:rsidR="00145F7E" w:rsidRPr="00CA4BE0" w:rsidRDefault="00145F7E" w:rsidP="005246A3">
      <w:pPr>
        <w:adjustRightInd w:val="0"/>
        <w:spacing w:line="360" w:lineRule="auto"/>
        <w:ind w:left="720"/>
        <w:rPr>
          <w:rFonts w:ascii="Times New Roman" w:hAnsi="Times New Roman" w:cs="Times New Roman"/>
          <w:sz w:val="24"/>
          <w:szCs w:val="24"/>
        </w:rPr>
      </w:pPr>
    </w:p>
    <w:p w14:paraId="3D94F831" w14:textId="77777777" w:rsidR="0010097D" w:rsidRDefault="00CA4BE0" w:rsidP="001667A8">
      <w:pPr>
        <w:adjustRightInd w:val="0"/>
        <w:spacing w:line="360" w:lineRule="auto"/>
        <w:rPr>
          <w:rFonts w:ascii="Times New Roman" w:hAnsi="Times New Roman" w:cs="Times New Roman"/>
          <w:sz w:val="24"/>
          <w:szCs w:val="24"/>
        </w:rPr>
      </w:pPr>
      <w:r w:rsidRPr="00CA4BE0">
        <w:rPr>
          <w:rFonts w:ascii="Times New Roman" w:hAnsi="Times New Roman" w:cs="Times New Roman"/>
          <w:sz w:val="24"/>
          <w:szCs w:val="24"/>
        </w:rPr>
        <w:t>This unified approach eliminates the need for separate controllers and communication protocols between modules, resulting in a simpler, more reliable, and more cost-effective system compared to multi-microcontroller architectures.</w:t>
      </w:r>
    </w:p>
    <w:p w14:paraId="12B93762" w14:textId="1C3C8438" w:rsidR="0010097D" w:rsidRDefault="002A0743" w:rsidP="001667A8">
      <w:pPr>
        <w:adjustRightInd w:val="0"/>
        <w:spacing w:line="360" w:lineRule="auto"/>
        <w:rPr>
          <w:rFonts w:ascii="Times New Roman" w:hAnsi="Times New Roman" w:cs="Times New Roman"/>
          <w:b/>
          <w:bCs/>
          <w:sz w:val="28"/>
          <w:szCs w:val="28"/>
        </w:rPr>
      </w:pPr>
      <w:r w:rsidRPr="00ED4351">
        <w:rPr>
          <w:noProof/>
        </w:rPr>
        <w:lastRenderedPageBreak/>
        <w:drawing>
          <wp:anchor distT="0" distB="0" distL="114300" distR="114300" simplePos="0" relativeHeight="251658249" behindDoc="0" locked="0" layoutInCell="1" allowOverlap="1" wp14:anchorId="0C452D72" wp14:editId="3BDD9820">
            <wp:simplePos x="0" y="0"/>
            <wp:positionH relativeFrom="column">
              <wp:posOffset>1816100</wp:posOffset>
            </wp:positionH>
            <wp:positionV relativeFrom="paragraph">
              <wp:posOffset>228600</wp:posOffset>
            </wp:positionV>
            <wp:extent cx="2070735" cy="1866900"/>
            <wp:effectExtent l="0" t="0" r="5715" b="0"/>
            <wp:wrapTopAndBottom/>
            <wp:docPr id="100380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0735"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628" w:rsidRPr="00A72238">
        <w:rPr>
          <w:rFonts w:ascii="Times New Roman" w:hAnsi="Times New Roman" w:cs="Times New Roman"/>
          <w:b/>
          <w:bCs/>
          <w:sz w:val="28"/>
          <w:szCs w:val="28"/>
        </w:rPr>
        <w:t>4.1.2 Arduino UNO</w:t>
      </w:r>
    </w:p>
    <w:p w14:paraId="4D68AF27" w14:textId="32297F84" w:rsidR="00A72238" w:rsidRDefault="00952DA3" w:rsidP="000575F8">
      <w:pPr>
        <w:adjustRightInd w:val="0"/>
        <w:jc w:val="center"/>
        <w:rPr>
          <w:rFonts w:ascii="Times New Roman" w:hAnsi="Times New Roman" w:cs="Times New Roman"/>
          <w:b/>
          <w:bCs/>
          <w:sz w:val="24"/>
          <w:szCs w:val="24"/>
        </w:rPr>
      </w:pPr>
      <w:r w:rsidRPr="00B16B57">
        <w:rPr>
          <w:rFonts w:ascii="Times New Roman" w:hAnsi="Times New Roman" w:cs="Times New Roman"/>
          <w:b/>
          <w:bCs/>
          <w:sz w:val="24"/>
          <w:szCs w:val="24"/>
        </w:rPr>
        <w:t>Fig</w:t>
      </w:r>
      <w:r w:rsidR="00B16B57">
        <w:rPr>
          <w:rFonts w:ascii="Times New Roman" w:hAnsi="Times New Roman" w:cs="Times New Roman"/>
          <w:b/>
          <w:bCs/>
          <w:sz w:val="24"/>
          <w:szCs w:val="24"/>
        </w:rPr>
        <w:t>:</w:t>
      </w:r>
      <w:r w:rsidR="001B4E39">
        <w:rPr>
          <w:rFonts w:ascii="Times New Roman" w:hAnsi="Times New Roman" w:cs="Times New Roman"/>
          <w:b/>
          <w:bCs/>
          <w:sz w:val="24"/>
          <w:szCs w:val="24"/>
        </w:rPr>
        <w:t>4.1</w:t>
      </w:r>
      <w:r w:rsidRPr="00B16B57">
        <w:rPr>
          <w:rFonts w:ascii="Times New Roman" w:hAnsi="Times New Roman" w:cs="Times New Roman"/>
          <w:b/>
          <w:bCs/>
          <w:sz w:val="24"/>
          <w:szCs w:val="24"/>
        </w:rPr>
        <w:t xml:space="preserve"> </w:t>
      </w:r>
      <w:proofErr w:type="spellStart"/>
      <w:r w:rsidR="0058116E">
        <w:rPr>
          <w:rFonts w:ascii="Times New Roman" w:hAnsi="Times New Roman" w:cs="Times New Roman"/>
          <w:b/>
          <w:bCs/>
          <w:sz w:val="24"/>
          <w:szCs w:val="24"/>
        </w:rPr>
        <w:t>A</w:t>
      </w:r>
      <w:r w:rsidRPr="00B16B57">
        <w:rPr>
          <w:rFonts w:ascii="Times New Roman" w:hAnsi="Times New Roman" w:cs="Times New Roman"/>
          <w:b/>
          <w:bCs/>
          <w:sz w:val="24"/>
          <w:szCs w:val="24"/>
        </w:rPr>
        <w:t>r</w:t>
      </w:r>
      <w:r w:rsidR="00B16B57" w:rsidRPr="00B16B57">
        <w:rPr>
          <w:rFonts w:ascii="Times New Roman" w:hAnsi="Times New Roman" w:cs="Times New Roman"/>
          <w:b/>
          <w:bCs/>
          <w:sz w:val="24"/>
          <w:szCs w:val="24"/>
        </w:rPr>
        <w:t>duion</w:t>
      </w:r>
      <w:proofErr w:type="spellEnd"/>
      <w:r w:rsidR="00B16B57" w:rsidRPr="00B16B57">
        <w:rPr>
          <w:rFonts w:ascii="Times New Roman" w:hAnsi="Times New Roman" w:cs="Times New Roman"/>
          <w:b/>
          <w:bCs/>
          <w:sz w:val="24"/>
          <w:szCs w:val="24"/>
        </w:rPr>
        <w:t xml:space="preserve"> uno</w:t>
      </w:r>
    </w:p>
    <w:p w14:paraId="38E95B5A" w14:textId="77777777" w:rsidR="0058116E" w:rsidRDefault="0058116E" w:rsidP="000575F8">
      <w:pPr>
        <w:adjustRightInd w:val="0"/>
        <w:jc w:val="center"/>
        <w:rPr>
          <w:rFonts w:ascii="Times New Roman" w:hAnsi="Times New Roman" w:cs="Times New Roman"/>
          <w:b/>
          <w:bCs/>
          <w:sz w:val="24"/>
          <w:szCs w:val="24"/>
        </w:rPr>
      </w:pPr>
    </w:p>
    <w:p w14:paraId="5C600B97" w14:textId="52671528" w:rsidR="00B16B57" w:rsidRPr="0058116E" w:rsidRDefault="0058116E" w:rsidP="0058116E">
      <w:pPr>
        <w:adjustRightInd w:val="0"/>
        <w:spacing w:line="360" w:lineRule="auto"/>
        <w:jc w:val="both"/>
        <w:rPr>
          <w:rFonts w:ascii="Times New Roman" w:hAnsi="Times New Roman" w:cs="Times New Roman"/>
          <w:sz w:val="24"/>
          <w:szCs w:val="24"/>
        </w:rPr>
      </w:pPr>
      <w:r w:rsidRPr="0058116E">
        <w:rPr>
          <w:rFonts w:ascii="Times New Roman" w:hAnsi="Times New Roman" w:cs="Times New Roman"/>
          <w:sz w:val="24"/>
          <w:szCs w:val="24"/>
        </w:rPr>
        <w:t>The Arduino UNO is a microcontroller board based on the ATmega328P, commonly used for embedded system projects. It operates at 5V and provides digital and analog input/output pins for interfacing with sensors and actuators. In this project, it processes data from the ultrasonic sensor and controls the motor and buzzer. It is easy to program using the Arduino IDE and is widely used due to its simplicity and low cost.</w:t>
      </w:r>
    </w:p>
    <w:p w14:paraId="6D8C4232" w14:textId="299DAD77" w:rsidR="005246A3" w:rsidRPr="00EC714E" w:rsidRDefault="00EC714E" w:rsidP="00EC714E">
      <w:pPr>
        <w:adjustRightInd w:val="0"/>
        <w:spacing w:line="360" w:lineRule="auto"/>
        <w:rPr>
          <w:rFonts w:ascii="Times New Roman" w:hAnsi="Times New Roman" w:cs="Times New Roman"/>
          <w:b/>
          <w:bCs/>
          <w:sz w:val="28"/>
          <w:szCs w:val="28"/>
        </w:rPr>
      </w:pPr>
      <w:r w:rsidRPr="008B0A4B">
        <w:rPr>
          <w:noProof/>
        </w:rPr>
        <w:drawing>
          <wp:anchor distT="0" distB="0" distL="114300" distR="114300" simplePos="0" relativeHeight="251658250" behindDoc="0" locked="0" layoutInCell="1" allowOverlap="1" wp14:anchorId="014EF4DE" wp14:editId="30DFF6BB">
            <wp:simplePos x="0" y="0"/>
            <wp:positionH relativeFrom="column">
              <wp:posOffset>1595120</wp:posOffset>
            </wp:positionH>
            <wp:positionV relativeFrom="paragraph">
              <wp:posOffset>288925</wp:posOffset>
            </wp:positionV>
            <wp:extent cx="2474595" cy="1543050"/>
            <wp:effectExtent l="0" t="0" r="1905" b="0"/>
            <wp:wrapTopAndBottom/>
            <wp:docPr id="781569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4595"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628" w:rsidRPr="00A72238">
        <w:rPr>
          <w:rFonts w:ascii="Times New Roman" w:hAnsi="Times New Roman" w:cs="Times New Roman"/>
          <w:b/>
          <w:bCs/>
          <w:sz w:val="28"/>
          <w:szCs w:val="28"/>
        </w:rPr>
        <w:t>4.1.3 Ultrasonic Sensor (HC-SR04)</w:t>
      </w:r>
      <w:r w:rsidR="00144C2B">
        <w:rPr>
          <w:rFonts w:ascii="Times New Roman" w:hAnsi="Times New Roman" w:cs="Times New Roman"/>
          <w:b/>
          <w:bCs/>
          <w:sz w:val="28"/>
          <w:szCs w:val="28"/>
        </w:rPr>
        <w:t>-</w:t>
      </w:r>
      <w:r w:rsidR="005E4C59" w:rsidRPr="005E4C59">
        <w:t xml:space="preserve"> </w:t>
      </w:r>
      <w:r w:rsidR="005E4C59" w:rsidRPr="005E4C59">
        <w:rPr>
          <w:rFonts w:ascii="Times New Roman" w:hAnsi="Times New Roman" w:cs="Times New Roman"/>
          <w:b/>
          <w:bCs/>
          <w:sz w:val="28"/>
          <w:szCs w:val="28"/>
        </w:rPr>
        <w:t>Detailed Operation</w:t>
      </w:r>
    </w:p>
    <w:p w14:paraId="7A071382" w14:textId="13A75BDC" w:rsidR="001B4E39" w:rsidRDefault="001B4E39" w:rsidP="001B4E39">
      <w:pPr>
        <w:adjustRightInd w:val="0"/>
        <w:jc w:val="center"/>
        <w:rPr>
          <w:rFonts w:ascii="Times New Roman" w:hAnsi="Times New Roman" w:cs="Times New Roman"/>
          <w:b/>
          <w:bCs/>
          <w:sz w:val="24"/>
          <w:szCs w:val="24"/>
        </w:rPr>
      </w:pPr>
      <w:r w:rsidRPr="00B16B57">
        <w:rPr>
          <w:rFonts w:ascii="Times New Roman" w:hAnsi="Times New Roman" w:cs="Times New Roman"/>
          <w:b/>
          <w:bCs/>
          <w:sz w:val="24"/>
          <w:szCs w:val="24"/>
        </w:rPr>
        <w:t>Fig</w:t>
      </w:r>
      <w:r>
        <w:rPr>
          <w:rFonts w:ascii="Times New Roman" w:hAnsi="Times New Roman" w:cs="Times New Roman"/>
          <w:b/>
          <w:bCs/>
          <w:sz w:val="24"/>
          <w:szCs w:val="24"/>
        </w:rPr>
        <w:t xml:space="preserve">:4.2 </w:t>
      </w:r>
      <w:r w:rsidRPr="001B4E39">
        <w:rPr>
          <w:rFonts w:ascii="Times New Roman" w:hAnsi="Times New Roman" w:cs="Times New Roman"/>
          <w:b/>
          <w:bCs/>
          <w:sz w:val="24"/>
          <w:szCs w:val="24"/>
        </w:rPr>
        <w:t>Ultrasonic Sensor</w:t>
      </w:r>
    </w:p>
    <w:p w14:paraId="136064FD" w14:textId="77777777" w:rsidR="00EC714E" w:rsidRDefault="00EC714E" w:rsidP="001B4E39">
      <w:pPr>
        <w:adjustRightInd w:val="0"/>
        <w:jc w:val="center"/>
        <w:rPr>
          <w:rFonts w:ascii="Times New Roman" w:hAnsi="Times New Roman" w:cs="Times New Roman"/>
          <w:b/>
          <w:bCs/>
          <w:sz w:val="24"/>
          <w:szCs w:val="24"/>
        </w:rPr>
      </w:pPr>
    </w:p>
    <w:p w14:paraId="04A89A8B" w14:textId="740EFC66" w:rsidR="001B4E39" w:rsidRDefault="00EC714E" w:rsidP="00EC714E">
      <w:pPr>
        <w:adjustRightInd w:val="0"/>
        <w:spacing w:line="360" w:lineRule="auto"/>
        <w:jc w:val="both"/>
        <w:rPr>
          <w:rFonts w:ascii="Times New Roman" w:hAnsi="Times New Roman" w:cs="Times New Roman"/>
          <w:b/>
          <w:bCs/>
          <w:sz w:val="28"/>
          <w:szCs w:val="28"/>
        </w:rPr>
      </w:pPr>
      <w:r w:rsidRPr="005E4C59">
        <w:rPr>
          <w:rFonts w:ascii="Times New Roman" w:hAnsi="Times New Roman" w:cs="Times New Roman"/>
          <w:sz w:val="24"/>
          <w:szCs w:val="24"/>
        </w:rPr>
        <w:t>Working Principle: The HC-SR04 uses ultrasonic waves to measure distance. The sensor emits a 40kHz ultrasonic pulse which travels through air until it hits an object. The sound reflects back and is received by the echo pin</w:t>
      </w:r>
    </w:p>
    <w:p w14:paraId="6B449A25" w14:textId="08650BF1" w:rsidR="00766628" w:rsidRPr="00A72238" w:rsidRDefault="0089471C" w:rsidP="00607CBD">
      <w:pPr>
        <w:adjustRightInd w:val="0"/>
        <w:rPr>
          <w:rFonts w:ascii="Times New Roman" w:hAnsi="Times New Roman" w:cs="Times New Roman"/>
          <w:b/>
          <w:bCs/>
          <w:sz w:val="28"/>
          <w:szCs w:val="28"/>
        </w:rPr>
      </w:pPr>
      <w:r w:rsidRPr="007725B2">
        <w:rPr>
          <w:rFonts w:ascii="Times New Roman" w:hAnsi="Times New Roman" w:cs="Times New Roman"/>
          <w:noProof/>
          <w:sz w:val="24"/>
          <w:szCs w:val="24"/>
        </w:rPr>
        <w:lastRenderedPageBreak/>
        <w:drawing>
          <wp:anchor distT="0" distB="0" distL="114300" distR="114300" simplePos="0" relativeHeight="251656704" behindDoc="0" locked="0" layoutInCell="1" allowOverlap="1" wp14:anchorId="78BD51C6" wp14:editId="5BACD1FF">
            <wp:simplePos x="0" y="0"/>
            <wp:positionH relativeFrom="column">
              <wp:posOffset>921385</wp:posOffset>
            </wp:positionH>
            <wp:positionV relativeFrom="paragraph">
              <wp:posOffset>307975</wp:posOffset>
            </wp:positionV>
            <wp:extent cx="3293556" cy="1340477"/>
            <wp:effectExtent l="0" t="0" r="2540" b="0"/>
            <wp:wrapTopAndBottom/>
            <wp:docPr id="201376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6853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3556" cy="1340477"/>
                    </a:xfrm>
                    <a:prstGeom prst="rect">
                      <a:avLst/>
                    </a:prstGeom>
                  </pic:spPr>
                </pic:pic>
              </a:graphicData>
            </a:graphic>
          </wp:anchor>
        </w:drawing>
      </w:r>
      <w:r w:rsidR="00766628" w:rsidRPr="00A72238">
        <w:rPr>
          <w:rFonts w:ascii="Times New Roman" w:hAnsi="Times New Roman" w:cs="Times New Roman"/>
          <w:b/>
          <w:bCs/>
          <w:sz w:val="28"/>
          <w:szCs w:val="28"/>
        </w:rPr>
        <w:t>4.1.</w:t>
      </w:r>
      <w:r w:rsidR="00375042" w:rsidRPr="00A72238">
        <w:rPr>
          <w:rFonts w:ascii="Times New Roman" w:hAnsi="Times New Roman" w:cs="Times New Roman"/>
          <w:b/>
          <w:bCs/>
          <w:sz w:val="28"/>
          <w:szCs w:val="28"/>
        </w:rPr>
        <w:t xml:space="preserve">4 </w:t>
      </w:r>
      <w:r w:rsidR="00766628" w:rsidRPr="00A72238">
        <w:rPr>
          <w:rFonts w:ascii="Times New Roman" w:hAnsi="Times New Roman" w:cs="Times New Roman"/>
          <w:b/>
          <w:bCs/>
          <w:sz w:val="28"/>
          <w:szCs w:val="28"/>
        </w:rPr>
        <w:t>DC Motor</w:t>
      </w:r>
    </w:p>
    <w:p w14:paraId="2027BA12" w14:textId="395C181C" w:rsidR="0089471C" w:rsidRDefault="0089471C" w:rsidP="00607CBD">
      <w:pPr>
        <w:adjustRightInd w:val="0"/>
        <w:rPr>
          <w:rFonts w:ascii="Times New Roman" w:hAnsi="Times New Roman" w:cs="Times New Roman"/>
          <w:sz w:val="24"/>
          <w:szCs w:val="24"/>
        </w:rPr>
      </w:pPr>
    </w:p>
    <w:p w14:paraId="75525D46" w14:textId="6C7EA7F7" w:rsidR="00766628" w:rsidRPr="006806C6" w:rsidRDefault="00766628"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The DC motor represents the movement of the train in the prototype mode</w:t>
      </w:r>
    </w:p>
    <w:p w14:paraId="00975FD7" w14:textId="33E99C66" w:rsidR="000575F8" w:rsidRPr="000C0760" w:rsidRDefault="00EF4162" w:rsidP="000C0760">
      <w:pPr>
        <w:adjustRightInd w:val="0"/>
        <w:spacing w:line="360" w:lineRule="auto"/>
        <w:jc w:val="center"/>
        <w:rPr>
          <w:rFonts w:ascii="Times New Roman" w:hAnsi="Times New Roman" w:cs="Times New Roman"/>
          <w:b/>
          <w:bCs/>
          <w:sz w:val="24"/>
          <w:szCs w:val="24"/>
        </w:rPr>
      </w:pPr>
      <w:r w:rsidRPr="000C0760">
        <w:rPr>
          <w:rFonts w:ascii="Times New Roman" w:hAnsi="Times New Roman" w:cs="Times New Roman"/>
          <w:b/>
          <w:bCs/>
          <w:sz w:val="24"/>
          <w:szCs w:val="24"/>
        </w:rPr>
        <w:t>Fig: 4.3 Dc mot</w:t>
      </w:r>
      <w:r w:rsidR="000C0760" w:rsidRPr="000C0760">
        <w:rPr>
          <w:rFonts w:ascii="Times New Roman" w:hAnsi="Times New Roman" w:cs="Times New Roman"/>
          <w:b/>
          <w:bCs/>
          <w:sz w:val="24"/>
          <w:szCs w:val="24"/>
        </w:rPr>
        <w:t>o</w:t>
      </w:r>
      <w:r w:rsidRPr="000C0760">
        <w:rPr>
          <w:rFonts w:ascii="Times New Roman" w:hAnsi="Times New Roman" w:cs="Times New Roman"/>
          <w:b/>
          <w:bCs/>
          <w:sz w:val="24"/>
          <w:szCs w:val="24"/>
        </w:rPr>
        <w:t>r</w:t>
      </w:r>
    </w:p>
    <w:p w14:paraId="73D14DBF" w14:textId="1958D95C" w:rsidR="00766628" w:rsidRPr="00A72238" w:rsidRDefault="00766628" w:rsidP="005246A3">
      <w:pPr>
        <w:adjustRightInd w:val="0"/>
        <w:spacing w:line="360" w:lineRule="auto"/>
        <w:rPr>
          <w:rFonts w:ascii="Times New Roman" w:hAnsi="Times New Roman" w:cs="Times New Roman"/>
          <w:b/>
          <w:bCs/>
          <w:sz w:val="28"/>
          <w:szCs w:val="28"/>
        </w:rPr>
      </w:pPr>
      <w:r w:rsidRPr="00A72238">
        <w:rPr>
          <w:rFonts w:ascii="Times New Roman" w:hAnsi="Times New Roman" w:cs="Times New Roman"/>
          <w:b/>
          <w:bCs/>
          <w:sz w:val="28"/>
          <w:szCs w:val="28"/>
        </w:rPr>
        <w:t>4.1.</w:t>
      </w:r>
      <w:r w:rsidR="00375042" w:rsidRPr="00A72238">
        <w:rPr>
          <w:rFonts w:ascii="Times New Roman" w:hAnsi="Times New Roman" w:cs="Times New Roman"/>
          <w:b/>
          <w:bCs/>
          <w:sz w:val="28"/>
          <w:szCs w:val="28"/>
        </w:rPr>
        <w:t>5</w:t>
      </w:r>
      <w:r w:rsidRPr="00A72238">
        <w:rPr>
          <w:rFonts w:ascii="Times New Roman" w:hAnsi="Times New Roman" w:cs="Times New Roman"/>
          <w:b/>
          <w:bCs/>
          <w:sz w:val="28"/>
          <w:szCs w:val="28"/>
        </w:rPr>
        <w:t xml:space="preserve"> ESP32-CAM Module</w:t>
      </w:r>
    </w:p>
    <w:p w14:paraId="4D67EF5C" w14:textId="72D203C3" w:rsidR="00910D47" w:rsidRPr="002A0743" w:rsidRDefault="00766628" w:rsidP="002A0743">
      <w:pPr>
        <w:adjustRightInd w:val="0"/>
        <w:spacing w:line="360" w:lineRule="auto"/>
        <w:jc w:val="both"/>
        <w:rPr>
          <w:rFonts w:ascii="Times New Roman" w:eastAsia="Times New Roman" w:hAnsi="Times New Roman" w:cs="Times New Roman"/>
          <w:sz w:val="24"/>
          <w:szCs w:val="24"/>
        </w:rPr>
      </w:pPr>
      <w:r w:rsidRPr="006806C6">
        <w:rPr>
          <w:rFonts w:ascii="Times New Roman" w:hAnsi="Times New Roman" w:cs="Times New Roman"/>
          <w:sz w:val="24"/>
          <w:szCs w:val="24"/>
        </w:rPr>
        <w:t xml:space="preserve">ESP32-CAM is a small camera module with </w:t>
      </w:r>
      <w:proofErr w:type="spellStart"/>
      <w:r w:rsidRPr="006806C6">
        <w:rPr>
          <w:rFonts w:ascii="Times New Roman" w:hAnsi="Times New Roman" w:cs="Times New Roman"/>
          <w:sz w:val="24"/>
          <w:szCs w:val="24"/>
        </w:rPr>
        <w:t>WiFi</w:t>
      </w:r>
      <w:proofErr w:type="spellEnd"/>
      <w:r w:rsidRPr="006806C6">
        <w:rPr>
          <w:rFonts w:ascii="Times New Roman" w:hAnsi="Times New Roman" w:cs="Times New Roman"/>
          <w:sz w:val="24"/>
          <w:szCs w:val="24"/>
        </w:rPr>
        <w:t xml:space="preserve"> capability. It can capture images and send them through wireless networks for monitoring purposes.</w:t>
      </w:r>
      <w:r w:rsidR="00931618" w:rsidRPr="00931618">
        <w:rPr>
          <w:rFonts w:ascii="Times New Roman" w:eastAsia="Times New Roman" w:hAnsi="Times New Roman" w:cs="Times New Roman"/>
          <w:sz w:val="24"/>
          <w:szCs w:val="24"/>
        </w:rPr>
        <w:t xml:space="preserve"> </w:t>
      </w:r>
    </w:p>
    <w:p w14:paraId="6EBA6578" w14:textId="241F1177" w:rsidR="00A72238" w:rsidRDefault="00E25D2D" w:rsidP="00607CBD">
      <w:pPr>
        <w:adjustRightInd w:val="0"/>
        <w:rPr>
          <w:rFonts w:ascii="Times New Roman" w:hAnsi="Times New Roman" w:cs="Times New Roman"/>
          <w:sz w:val="24"/>
          <w:szCs w:val="24"/>
        </w:rPr>
      </w:pPr>
      <w:r w:rsidRPr="00931618">
        <w:rPr>
          <w:noProof/>
        </w:rPr>
        <w:drawing>
          <wp:anchor distT="0" distB="0" distL="114300" distR="114300" simplePos="0" relativeHeight="251658752" behindDoc="0" locked="0" layoutInCell="1" allowOverlap="1" wp14:anchorId="7DAF364B" wp14:editId="56EDD5A0">
            <wp:simplePos x="0" y="0"/>
            <wp:positionH relativeFrom="margin">
              <wp:align>center</wp:align>
            </wp:positionH>
            <wp:positionV relativeFrom="paragraph">
              <wp:posOffset>250825</wp:posOffset>
            </wp:positionV>
            <wp:extent cx="2529840" cy="1716405"/>
            <wp:effectExtent l="0" t="0" r="3810" b="0"/>
            <wp:wrapTopAndBottom/>
            <wp:docPr id="1410514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9840" cy="1716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047729" w14:textId="111481BB" w:rsidR="000C0760" w:rsidRPr="00CD7B00" w:rsidRDefault="000C0760" w:rsidP="00CD7B00">
      <w:pPr>
        <w:adjustRightInd w:val="0"/>
        <w:spacing w:line="360" w:lineRule="auto"/>
        <w:jc w:val="center"/>
        <w:rPr>
          <w:rFonts w:ascii="Times New Roman" w:hAnsi="Times New Roman" w:cs="Times New Roman"/>
          <w:b/>
          <w:bCs/>
          <w:sz w:val="24"/>
          <w:szCs w:val="24"/>
        </w:rPr>
      </w:pPr>
      <w:r w:rsidRPr="00CD7B00">
        <w:rPr>
          <w:rFonts w:ascii="Times New Roman" w:hAnsi="Times New Roman" w:cs="Times New Roman"/>
          <w:b/>
          <w:bCs/>
          <w:sz w:val="24"/>
          <w:szCs w:val="24"/>
        </w:rPr>
        <w:t>Fig:</w:t>
      </w:r>
      <w:r w:rsidR="00CD7B00" w:rsidRPr="00CD7B00">
        <w:rPr>
          <w:rFonts w:ascii="Times New Roman" w:hAnsi="Times New Roman" w:cs="Times New Roman"/>
          <w:b/>
          <w:bCs/>
          <w:sz w:val="24"/>
          <w:szCs w:val="24"/>
        </w:rPr>
        <w:t>4.4</w:t>
      </w:r>
      <w:r w:rsidRPr="00CD7B00">
        <w:rPr>
          <w:rFonts w:ascii="Times New Roman" w:hAnsi="Times New Roman" w:cs="Times New Roman"/>
          <w:b/>
          <w:bCs/>
          <w:sz w:val="24"/>
          <w:szCs w:val="24"/>
        </w:rPr>
        <w:t xml:space="preserve"> ESP32-CAM</w:t>
      </w:r>
    </w:p>
    <w:p w14:paraId="7DD9A3AD" w14:textId="64A40298" w:rsidR="00766628" w:rsidRPr="00A72238" w:rsidRDefault="00766628" w:rsidP="005246A3">
      <w:pPr>
        <w:adjustRightInd w:val="0"/>
        <w:spacing w:line="360" w:lineRule="auto"/>
        <w:rPr>
          <w:rFonts w:ascii="Times New Roman" w:hAnsi="Times New Roman" w:cs="Times New Roman"/>
          <w:b/>
          <w:bCs/>
          <w:sz w:val="28"/>
          <w:szCs w:val="28"/>
        </w:rPr>
      </w:pPr>
      <w:r w:rsidRPr="00A72238">
        <w:rPr>
          <w:rFonts w:ascii="Times New Roman" w:hAnsi="Times New Roman" w:cs="Times New Roman"/>
          <w:b/>
          <w:bCs/>
          <w:sz w:val="28"/>
          <w:szCs w:val="28"/>
        </w:rPr>
        <w:t>4.1.</w:t>
      </w:r>
      <w:r w:rsidR="00375042" w:rsidRPr="00A72238">
        <w:rPr>
          <w:rFonts w:ascii="Times New Roman" w:hAnsi="Times New Roman" w:cs="Times New Roman"/>
          <w:b/>
          <w:bCs/>
          <w:sz w:val="28"/>
          <w:szCs w:val="28"/>
        </w:rPr>
        <w:t>6</w:t>
      </w:r>
      <w:r w:rsidRPr="00A72238">
        <w:rPr>
          <w:rFonts w:ascii="Times New Roman" w:hAnsi="Times New Roman" w:cs="Times New Roman"/>
          <w:b/>
          <w:bCs/>
          <w:sz w:val="28"/>
          <w:szCs w:val="28"/>
        </w:rPr>
        <w:t xml:space="preserve"> Relay Module</w:t>
      </w:r>
    </w:p>
    <w:p w14:paraId="5896241C" w14:textId="4FDF5DB5" w:rsidR="00766628" w:rsidRDefault="002A0743" w:rsidP="002A0743">
      <w:pPr>
        <w:adjustRightInd w:val="0"/>
        <w:spacing w:line="360" w:lineRule="auto"/>
        <w:jc w:val="both"/>
        <w:rPr>
          <w:rFonts w:ascii="Times New Roman" w:hAnsi="Times New Roman" w:cs="Times New Roman"/>
          <w:sz w:val="24"/>
          <w:szCs w:val="24"/>
        </w:rPr>
      </w:pPr>
      <w:r w:rsidRPr="00F62A69">
        <w:rPr>
          <w:rFonts w:ascii="Times New Roman" w:hAnsi="Times New Roman" w:cs="Times New Roman"/>
          <w:noProof/>
          <w:sz w:val="24"/>
          <w:szCs w:val="24"/>
        </w:rPr>
        <w:drawing>
          <wp:anchor distT="0" distB="0" distL="114300" distR="114300" simplePos="0" relativeHeight="251658253" behindDoc="0" locked="0" layoutInCell="1" allowOverlap="1" wp14:anchorId="54F24A9F" wp14:editId="7D101217">
            <wp:simplePos x="0" y="0"/>
            <wp:positionH relativeFrom="column">
              <wp:posOffset>1272540</wp:posOffset>
            </wp:positionH>
            <wp:positionV relativeFrom="paragraph">
              <wp:posOffset>697230</wp:posOffset>
            </wp:positionV>
            <wp:extent cx="2750185" cy="1457325"/>
            <wp:effectExtent l="0" t="0" r="0" b="9525"/>
            <wp:wrapTopAndBottom/>
            <wp:docPr id="541786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0185"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628" w:rsidRPr="006806C6">
        <w:rPr>
          <w:rFonts w:ascii="Times New Roman" w:hAnsi="Times New Roman" w:cs="Times New Roman"/>
          <w:sz w:val="24"/>
          <w:szCs w:val="24"/>
        </w:rPr>
        <w:t>The relay module is used to control the power supply to the motor. It acts as an automatic switch that stops the train when an obstacle is detected.</w:t>
      </w:r>
    </w:p>
    <w:p w14:paraId="52C37F30" w14:textId="1B46FAF0" w:rsidR="00CD7B00" w:rsidRPr="00CD7B00" w:rsidRDefault="00CD7B00" w:rsidP="00CD7B00">
      <w:pPr>
        <w:adjustRightInd w:val="0"/>
        <w:spacing w:line="360" w:lineRule="auto"/>
        <w:jc w:val="center"/>
        <w:rPr>
          <w:rFonts w:ascii="Times New Roman" w:hAnsi="Times New Roman" w:cs="Times New Roman"/>
          <w:b/>
          <w:bCs/>
          <w:sz w:val="24"/>
          <w:szCs w:val="24"/>
        </w:rPr>
      </w:pPr>
      <w:r w:rsidRPr="00CD7B00">
        <w:rPr>
          <w:rFonts w:ascii="Times New Roman" w:hAnsi="Times New Roman" w:cs="Times New Roman"/>
          <w:b/>
          <w:bCs/>
          <w:sz w:val="24"/>
          <w:szCs w:val="24"/>
        </w:rPr>
        <w:t>Fig:4.5 Relay Module</w:t>
      </w:r>
    </w:p>
    <w:p w14:paraId="528E7909" w14:textId="77777777" w:rsidR="00D04701" w:rsidRPr="006806C6" w:rsidRDefault="00D04701" w:rsidP="00607CBD">
      <w:pPr>
        <w:adjustRightInd w:val="0"/>
        <w:rPr>
          <w:rFonts w:ascii="Times New Roman" w:hAnsi="Times New Roman" w:cs="Times New Roman"/>
          <w:sz w:val="24"/>
          <w:szCs w:val="24"/>
        </w:rPr>
      </w:pPr>
    </w:p>
    <w:p w14:paraId="12F419CC" w14:textId="7A601FA2" w:rsidR="00766628" w:rsidRPr="00FE1F0C" w:rsidRDefault="00766628" w:rsidP="005246A3">
      <w:pPr>
        <w:adjustRightInd w:val="0"/>
        <w:spacing w:line="360" w:lineRule="auto"/>
        <w:rPr>
          <w:rFonts w:ascii="Times New Roman" w:hAnsi="Times New Roman" w:cs="Times New Roman"/>
          <w:b/>
          <w:bCs/>
          <w:sz w:val="28"/>
          <w:szCs w:val="28"/>
        </w:rPr>
      </w:pPr>
      <w:r w:rsidRPr="00FE1F0C">
        <w:rPr>
          <w:rFonts w:ascii="Times New Roman" w:hAnsi="Times New Roman" w:cs="Times New Roman"/>
          <w:b/>
          <w:bCs/>
          <w:sz w:val="28"/>
          <w:szCs w:val="28"/>
        </w:rPr>
        <w:t>4.1.</w:t>
      </w:r>
      <w:r w:rsidR="00375042" w:rsidRPr="00FE1F0C">
        <w:rPr>
          <w:rFonts w:ascii="Times New Roman" w:hAnsi="Times New Roman" w:cs="Times New Roman"/>
          <w:b/>
          <w:bCs/>
          <w:sz w:val="28"/>
          <w:szCs w:val="28"/>
        </w:rPr>
        <w:t>7</w:t>
      </w:r>
      <w:r w:rsidRPr="00FE1F0C">
        <w:rPr>
          <w:rFonts w:ascii="Times New Roman" w:hAnsi="Times New Roman" w:cs="Times New Roman"/>
          <w:b/>
          <w:bCs/>
          <w:sz w:val="28"/>
          <w:szCs w:val="28"/>
        </w:rPr>
        <w:t xml:space="preserve"> Buzzer</w:t>
      </w:r>
    </w:p>
    <w:p w14:paraId="398E4F7F" w14:textId="5B404F97" w:rsidR="00766628" w:rsidRDefault="002A0743" w:rsidP="005246A3">
      <w:pPr>
        <w:adjustRightInd w:val="0"/>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54" behindDoc="0" locked="0" layoutInCell="1" allowOverlap="1" wp14:anchorId="23C87ED0" wp14:editId="418A98AE">
            <wp:simplePos x="0" y="0"/>
            <wp:positionH relativeFrom="margin">
              <wp:posOffset>1684020</wp:posOffset>
            </wp:positionH>
            <wp:positionV relativeFrom="paragraph">
              <wp:posOffset>398145</wp:posOffset>
            </wp:positionV>
            <wp:extent cx="2078990" cy="1291590"/>
            <wp:effectExtent l="0" t="0" r="0" b="3810"/>
            <wp:wrapTopAndBottom/>
            <wp:docPr id="1060069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9678" name="Picture 10600696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78990" cy="1291590"/>
                    </a:xfrm>
                    <a:prstGeom prst="rect">
                      <a:avLst/>
                    </a:prstGeom>
                  </pic:spPr>
                </pic:pic>
              </a:graphicData>
            </a:graphic>
            <wp14:sizeRelH relativeFrom="margin">
              <wp14:pctWidth>0</wp14:pctWidth>
            </wp14:sizeRelH>
            <wp14:sizeRelV relativeFrom="margin">
              <wp14:pctHeight>0</wp14:pctHeight>
            </wp14:sizeRelV>
          </wp:anchor>
        </w:drawing>
      </w:r>
      <w:r w:rsidR="00766628" w:rsidRPr="006806C6">
        <w:rPr>
          <w:rFonts w:ascii="Times New Roman" w:hAnsi="Times New Roman" w:cs="Times New Roman"/>
          <w:sz w:val="24"/>
          <w:szCs w:val="24"/>
        </w:rPr>
        <w:t>The buzzer is used to generate an alert sound when the system detects an obstacle on the track.</w:t>
      </w:r>
    </w:p>
    <w:p w14:paraId="0E0B8E95" w14:textId="15FBF681" w:rsidR="00CD7B00" w:rsidRPr="00CD7B00" w:rsidRDefault="00CD7B00" w:rsidP="00CD7B00">
      <w:pPr>
        <w:adjustRightInd w:val="0"/>
        <w:spacing w:line="360" w:lineRule="auto"/>
        <w:jc w:val="center"/>
        <w:rPr>
          <w:rFonts w:ascii="Times New Roman" w:hAnsi="Times New Roman" w:cs="Times New Roman"/>
          <w:b/>
          <w:bCs/>
          <w:sz w:val="24"/>
          <w:szCs w:val="24"/>
        </w:rPr>
      </w:pPr>
      <w:r w:rsidRPr="00CD7B00">
        <w:rPr>
          <w:rFonts w:ascii="Times New Roman" w:hAnsi="Times New Roman" w:cs="Times New Roman"/>
          <w:b/>
          <w:bCs/>
          <w:sz w:val="24"/>
          <w:szCs w:val="24"/>
        </w:rPr>
        <w:t>Fig:4.</w:t>
      </w:r>
      <w:r w:rsidR="00E7089E">
        <w:rPr>
          <w:rFonts w:ascii="Times New Roman" w:hAnsi="Times New Roman" w:cs="Times New Roman"/>
          <w:b/>
          <w:bCs/>
          <w:sz w:val="24"/>
          <w:szCs w:val="24"/>
        </w:rPr>
        <w:t>6</w:t>
      </w:r>
      <w:r w:rsidRPr="00CD7B00">
        <w:rPr>
          <w:rFonts w:ascii="Times New Roman" w:hAnsi="Times New Roman" w:cs="Times New Roman"/>
          <w:b/>
          <w:bCs/>
          <w:sz w:val="24"/>
          <w:szCs w:val="24"/>
        </w:rPr>
        <w:t xml:space="preserve"> </w:t>
      </w:r>
      <w:r w:rsidR="00E7089E" w:rsidRPr="00FE1F0C">
        <w:rPr>
          <w:rFonts w:ascii="Times New Roman" w:hAnsi="Times New Roman" w:cs="Times New Roman"/>
          <w:b/>
          <w:bCs/>
          <w:sz w:val="28"/>
          <w:szCs w:val="28"/>
        </w:rPr>
        <w:t>Buzzer</w:t>
      </w:r>
    </w:p>
    <w:p w14:paraId="62AF32D4" w14:textId="7754576E" w:rsidR="00766628" w:rsidRPr="00D53095" w:rsidRDefault="00766628" w:rsidP="00D53095">
      <w:pPr>
        <w:adjustRightInd w:val="0"/>
        <w:rPr>
          <w:rFonts w:ascii="Times New Roman" w:hAnsi="Times New Roman" w:cs="Times New Roman"/>
          <w:sz w:val="24"/>
          <w:szCs w:val="24"/>
        </w:rPr>
      </w:pPr>
      <w:r w:rsidRPr="00FE1F0C">
        <w:rPr>
          <w:rFonts w:ascii="Times New Roman" w:hAnsi="Times New Roman" w:cs="Times New Roman"/>
          <w:b/>
          <w:bCs/>
          <w:sz w:val="28"/>
          <w:szCs w:val="28"/>
        </w:rPr>
        <w:t>4.1.</w:t>
      </w:r>
      <w:r w:rsidR="00375042" w:rsidRPr="00FE1F0C">
        <w:rPr>
          <w:rFonts w:ascii="Times New Roman" w:hAnsi="Times New Roman" w:cs="Times New Roman"/>
          <w:b/>
          <w:bCs/>
          <w:sz w:val="28"/>
          <w:szCs w:val="28"/>
        </w:rPr>
        <w:t>8</w:t>
      </w:r>
      <w:r w:rsidRPr="00FE1F0C">
        <w:rPr>
          <w:rFonts w:ascii="Times New Roman" w:hAnsi="Times New Roman" w:cs="Times New Roman"/>
          <w:b/>
          <w:bCs/>
          <w:sz w:val="28"/>
          <w:szCs w:val="28"/>
        </w:rPr>
        <w:t xml:space="preserve"> Power Supply</w:t>
      </w:r>
    </w:p>
    <w:p w14:paraId="487396A3" w14:textId="37F65C01" w:rsidR="00E22669" w:rsidRPr="006806C6" w:rsidRDefault="00766628" w:rsidP="00607CBD">
      <w:pPr>
        <w:adjustRightInd w:val="0"/>
        <w:rPr>
          <w:rFonts w:ascii="Times New Roman" w:hAnsi="Times New Roman" w:cs="Times New Roman"/>
          <w:sz w:val="24"/>
          <w:szCs w:val="24"/>
        </w:rPr>
      </w:pPr>
      <w:r w:rsidRPr="006806C6">
        <w:rPr>
          <w:rFonts w:ascii="Times New Roman" w:hAnsi="Times New Roman" w:cs="Times New Roman"/>
          <w:sz w:val="24"/>
          <w:szCs w:val="24"/>
        </w:rPr>
        <w:t xml:space="preserve">A </w:t>
      </w:r>
      <w:r w:rsidRPr="006806C6">
        <w:rPr>
          <w:rFonts w:ascii="Times New Roman" w:hAnsi="Times New Roman" w:cs="Times New Roman"/>
          <w:b/>
          <w:bCs/>
          <w:sz w:val="24"/>
          <w:szCs w:val="24"/>
        </w:rPr>
        <w:t>9V battery</w:t>
      </w:r>
      <w:r w:rsidRPr="006806C6">
        <w:rPr>
          <w:rFonts w:ascii="Times New Roman" w:hAnsi="Times New Roman" w:cs="Times New Roman"/>
          <w:sz w:val="24"/>
          <w:szCs w:val="24"/>
        </w:rPr>
        <w:t xml:space="preserve"> is used to power the entire system.</w:t>
      </w:r>
    </w:p>
    <w:p w14:paraId="0DEC88D2" w14:textId="77777777" w:rsidR="0010097D" w:rsidRDefault="0010097D" w:rsidP="00D53095">
      <w:pPr>
        <w:adjustRightInd w:val="0"/>
        <w:jc w:val="center"/>
        <w:rPr>
          <w:rFonts w:ascii="Times New Roman" w:hAnsi="Times New Roman" w:cs="Times New Roman"/>
          <w:sz w:val="24"/>
          <w:szCs w:val="24"/>
        </w:rPr>
      </w:pPr>
    </w:p>
    <w:p w14:paraId="5CDE87F7" w14:textId="4433AFD0" w:rsidR="00341332" w:rsidRPr="00341332" w:rsidRDefault="00341332" w:rsidP="00D53095">
      <w:pPr>
        <w:adjustRightInd w:val="0"/>
        <w:jc w:val="center"/>
        <w:rPr>
          <w:rFonts w:ascii="Times New Roman" w:hAnsi="Times New Roman" w:cs="Times New Roman"/>
          <w:sz w:val="24"/>
          <w:szCs w:val="24"/>
        </w:rPr>
      </w:pPr>
      <w:r w:rsidRPr="00341332">
        <w:rPr>
          <w:rFonts w:ascii="Times New Roman" w:hAnsi="Times New Roman" w:cs="Times New Roman"/>
          <w:noProof/>
          <w:sz w:val="24"/>
          <w:szCs w:val="24"/>
        </w:rPr>
        <w:drawing>
          <wp:inline distT="0" distB="0" distL="0" distR="0" wp14:anchorId="16693337" wp14:editId="0C76B857">
            <wp:extent cx="1928657" cy="1435555"/>
            <wp:effectExtent l="0" t="0" r="0" b="0"/>
            <wp:docPr id="1229192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6607" cy="1486132"/>
                    </a:xfrm>
                    <a:prstGeom prst="rect">
                      <a:avLst/>
                    </a:prstGeom>
                    <a:noFill/>
                    <a:ln>
                      <a:noFill/>
                    </a:ln>
                  </pic:spPr>
                </pic:pic>
              </a:graphicData>
            </a:graphic>
          </wp:inline>
        </w:drawing>
      </w:r>
    </w:p>
    <w:p w14:paraId="59AA639F" w14:textId="49165985" w:rsidR="00E7089E" w:rsidRPr="00E7089E" w:rsidRDefault="00582BD9" w:rsidP="00E7089E">
      <w:pPr>
        <w:adjustRightInd w:val="0"/>
        <w:jc w:val="center"/>
        <w:rPr>
          <w:rFonts w:ascii="Times New Roman" w:hAnsi="Times New Roman" w:cs="Times New Roman"/>
          <w:sz w:val="24"/>
          <w:szCs w:val="24"/>
        </w:rPr>
      </w:pPr>
      <w:r>
        <w:rPr>
          <w:rFonts w:ascii="Times New Roman" w:hAnsi="Times New Roman" w:cs="Times New Roman"/>
          <w:b/>
          <w:bCs/>
          <w:sz w:val="24"/>
          <w:szCs w:val="24"/>
        </w:rPr>
        <w:t>Fig:4.7</w:t>
      </w:r>
      <w:r w:rsidR="00E7089E" w:rsidRPr="00E7089E">
        <w:rPr>
          <w:rFonts w:ascii="Times New Roman" w:hAnsi="Times New Roman" w:cs="Times New Roman"/>
          <w:b/>
          <w:bCs/>
          <w:sz w:val="24"/>
          <w:szCs w:val="24"/>
        </w:rPr>
        <w:t xml:space="preserve"> Power Supply</w:t>
      </w:r>
    </w:p>
    <w:p w14:paraId="6E365456" w14:textId="77777777" w:rsidR="0010097D" w:rsidRDefault="0010097D" w:rsidP="005246A3">
      <w:pPr>
        <w:adjustRightInd w:val="0"/>
        <w:spacing w:line="360" w:lineRule="auto"/>
        <w:rPr>
          <w:rFonts w:ascii="Times New Roman" w:hAnsi="Times New Roman" w:cs="Times New Roman"/>
          <w:b/>
          <w:bCs/>
          <w:sz w:val="28"/>
          <w:szCs w:val="28"/>
        </w:rPr>
      </w:pPr>
    </w:p>
    <w:p w14:paraId="0E32B4BC" w14:textId="2EDCF882" w:rsidR="007429C2" w:rsidRPr="00546D8E" w:rsidRDefault="00C247D0" w:rsidP="005246A3">
      <w:pPr>
        <w:adjustRightInd w:val="0"/>
        <w:spacing w:line="360" w:lineRule="auto"/>
        <w:rPr>
          <w:rFonts w:ascii="Times New Roman" w:hAnsi="Times New Roman" w:cs="Times New Roman"/>
          <w:b/>
          <w:bCs/>
          <w:sz w:val="28"/>
          <w:szCs w:val="28"/>
        </w:rPr>
      </w:pPr>
      <w:r w:rsidRPr="00546D8E">
        <w:rPr>
          <w:rFonts w:ascii="Times New Roman" w:hAnsi="Times New Roman" w:cs="Times New Roman"/>
          <w:b/>
          <w:bCs/>
          <w:sz w:val="28"/>
          <w:szCs w:val="28"/>
        </w:rPr>
        <w:t>4.1.10 Pin Assignment and GPIO Configuration</w:t>
      </w:r>
    </w:p>
    <w:p w14:paraId="2CEA536B" w14:textId="1652CBE0" w:rsidR="000C5C65" w:rsidRDefault="00546D8E" w:rsidP="00F33DBC">
      <w:pPr>
        <w:adjustRightInd w:val="0"/>
        <w:spacing w:line="360" w:lineRule="auto"/>
        <w:rPr>
          <w:rFonts w:ascii="Times New Roman" w:hAnsi="Times New Roman" w:cs="Times New Roman"/>
          <w:sz w:val="24"/>
          <w:szCs w:val="24"/>
        </w:rPr>
      </w:pPr>
      <w:r w:rsidRPr="00546D8E">
        <w:rPr>
          <w:rFonts w:ascii="Times New Roman" w:hAnsi="Times New Roman" w:cs="Times New Roman"/>
          <w:sz w:val="24"/>
          <w:szCs w:val="24"/>
        </w:rPr>
        <w:t>The ESP32-CAM module interfaces with all external components through carefully selected GPIO pins to avoid conflicts with camera and communication pins.</w:t>
      </w:r>
    </w:p>
    <w:p w14:paraId="794A21F2" w14:textId="77777777" w:rsidR="0089471C" w:rsidRPr="0089471C" w:rsidRDefault="0089471C" w:rsidP="00F33DBC">
      <w:pPr>
        <w:adjustRightInd w:val="0"/>
        <w:spacing w:line="360" w:lineRule="auto"/>
        <w:rPr>
          <w:rFonts w:ascii="Times New Roman" w:hAnsi="Times New Roman" w:cs="Times New Roman"/>
          <w:sz w:val="24"/>
          <w:szCs w:val="24"/>
        </w:rPr>
      </w:pPr>
    </w:p>
    <w:p w14:paraId="2933E90D" w14:textId="77777777" w:rsidR="00EC714E" w:rsidRDefault="00EC714E" w:rsidP="005246A3">
      <w:pPr>
        <w:adjustRightInd w:val="0"/>
        <w:spacing w:line="360" w:lineRule="auto"/>
        <w:rPr>
          <w:rFonts w:ascii="Times New Roman" w:hAnsi="Times New Roman" w:cs="Times New Roman"/>
          <w:b/>
          <w:bCs/>
          <w:sz w:val="28"/>
          <w:szCs w:val="28"/>
        </w:rPr>
      </w:pPr>
    </w:p>
    <w:p w14:paraId="253E16BD" w14:textId="77777777" w:rsidR="00EC714E" w:rsidRDefault="00EC714E" w:rsidP="005246A3">
      <w:pPr>
        <w:adjustRightInd w:val="0"/>
        <w:spacing w:line="360" w:lineRule="auto"/>
        <w:rPr>
          <w:rFonts w:ascii="Times New Roman" w:hAnsi="Times New Roman" w:cs="Times New Roman"/>
          <w:b/>
          <w:bCs/>
          <w:sz w:val="28"/>
          <w:szCs w:val="28"/>
        </w:rPr>
      </w:pPr>
    </w:p>
    <w:p w14:paraId="0E72DD89" w14:textId="77777777" w:rsidR="00EC714E" w:rsidRDefault="00EC714E" w:rsidP="005246A3">
      <w:pPr>
        <w:adjustRightInd w:val="0"/>
        <w:spacing w:line="360" w:lineRule="auto"/>
        <w:rPr>
          <w:rFonts w:ascii="Times New Roman" w:hAnsi="Times New Roman" w:cs="Times New Roman"/>
          <w:b/>
          <w:bCs/>
          <w:sz w:val="28"/>
          <w:szCs w:val="28"/>
        </w:rPr>
      </w:pPr>
    </w:p>
    <w:p w14:paraId="6EF54307" w14:textId="77777777" w:rsidR="00EC714E" w:rsidRDefault="00EC714E" w:rsidP="005246A3">
      <w:pPr>
        <w:adjustRightInd w:val="0"/>
        <w:spacing w:line="360" w:lineRule="auto"/>
        <w:rPr>
          <w:rFonts w:ascii="Times New Roman" w:hAnsi="Times New Roman" w:cs="Times New Roman"/>
          <w:b/>
          <w:bCs/>
          <w:sz w:val="28"/>
          <w:szCs w:val="28"/>
        </w:rPr>
      </w:pPr>
    </w:p>
    <w:p w14:paraId="31BE5773" w14:textId="77777777" w:rsidR="00EC714E" w:rsidRDefault="00EC714E" w:rsidP="005246A3">
      <w:pPr>
        <w:adjustRightInd w:val="0"/>
        <w:spacing w:line="360" w:lineRule="auto"/>
        <w:rPr>
          <w:rFonts w:ascii="Times New Roman" w:hAnsi="Times New Roman" w:cs="Times New Roman"/>
          <w:b/>
          <w:bCs/>
          <w:sz w:val="28"/>
          <w:szCs w:val="28"/>
        </w:rPr>
      </w:pPr>
    </w:p>
    <w:p w14:paraId="688D1E33" w14:textId="77777777" w:rsidR="00EC714E" w:rsidRDefault="00EC714E" w:rsidP="005246A3">
      <w:pPr>
        <w:adjustRightInd w:val="0"/>
        <w:spacing w:line="360" w:lineRule="auto"/>
        <w:rPr>
          <w:rFonts w:ascii="Times New Roman" w:hAnsi="Times New Roman" w:cs="Times New Roman"/>
          <w:b/>
          <w:bCs/>
          <w:sz w:val="28"/>
          <w:szCs w:val="28"/>
        </w:rPr>
      </w:pPr>
    </w:p>
    <w:p w14:paraId="276956D6" w14:textId="77777777" w:rsidR="00EC714E" w:rsidRDefault="00EC714E" w:rsidP="005246A3">
      <w:pPr>
        <w:adjustRightInd w:val="0"/>
        <w:spacing w:line="360" w:lineRule="auto"/>
        <w:rPr>
          <w:rFonts w:ascii="Times New Roman" w:hAnsi="Times New Roman" w:cs="Times New Roman"/>
          <w:b/>
          <w:bCs/>
          <w:sz w:val="28"/>
          <w:szCs w:val="28"/>
        </w:rPr>
      </w:pPr>
    </w:p>
    <w:p w14:paraId="09C741F6" w14:textId="08CC79CD" w:rsidR="00492E69" w:rsidRPr="00546D8E" w:rsidRDefault="00546D8E" w:rsidP="005246A3">
      <w:pPr>
        <w:adjustRightInd w:val="0"/>
        <w:spacing w:line="360" w:lineRule="auto"/>
        <w:rPr>
          <w:rFonts w:ascii="Times New Roman" w:hAnsi="Times New Roman" w:cs="Times New Roman"/>
          <w:b/>
          <w:bCs/>
          <w:sz w:val="28"/>
          <w:szCs w:val="28"/>
        </w:rPr>
      </w:pPr>
      <w:r w:rsidRPr="00546D8E">
        <w:rPr>
          <w:rFonts w:ascii="Times New Roman" w:hAnsi="Times New Roman" w:cs="Times New Roman"/>
          <w:b/>
          <w:bCs/>
          <w:sz w:val="28"/>
          <w:szCs w:val="28"/>
        </w:rPr>
        <w:lastRenderedPageBreak/>
        <w:t>Table 4.1: GPIO Pin Assignment</w:t>
      </w:r>
    </w:p>
    <w:p w14:paraId="263DAFF8" w14:textId="77777777" w:rsidR="00341332" w:rsidRDefault="00341332" w:rsidP="005246A3">
      <w:pPr>
        <w:adjustRightInd w:val="0"/>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6436B4" w14:paraId="29AC09F4" w14:textId="77777777" w:rsidTr="006436B4">
        <w:tc>
          <w:tcPr>
            <w:tcW w:w="1870" w:type="dxa"/>
          </w:tcPr>
          <w:p w14:paraId="4A0D043C" w14:textId="1CE038D6" w:rsidR="006436B4" w:rsidRPr="003460C2" w:rsidRDefault="003460C2" w:rsidP="005246A3">
            <w:pPr>
              <w:spacing w:line="360" w:lineRule="auto"/>
              <w:rPr>
                <w:b/>
                <w:bCs/>
              </w:rPr>
            </w:pPr>
            <w:r>
              <w:rPr>
                <w:b/>
                <w:bCs/>
              </w:rPr>
              <w:t>Component</w:t>
            </w:r>
          </w:p>
        </w:tc>
        <w:tc>
          <w:tcPr>
            <w:tcW w:w="1870" w:type="dxa"/>
          </w:tcPr>
          <w:p w14:paraId="70684B1C" w14:textId="0083CC06" w:rsidR="006436B4" w:rsidRPr="00861D2E" w:rsidRDefault="003460C2" w:rsidP="005246A3">
            <w:pPr>
              <w:adjustRightInd w:val="0"/>
              <w:spacing w:line="360" w:lineRule="auto"/>
              <w:rPr>
                <w:rFonts w:ascii="Times New Roman" w:hAnsi="Times New Roman" w:cs="Times New Roman"/>
                <w:b/>
                <w:bCs/>
                <w:sz w:val="24"/>
                <w:szCs w:val="24"/>
              </w:rPr>
            </w:pPr>
            <w:r w:rsidRPr="00861D2E">
              <w:rPr>
                <w:rFonts w:ascii="Times New Roman" w:hAnsi="Times New Roman" w:cs="Times New Roman"/>
                <w:b/>
                <w:bCs/>
                <w:sz w:val="24"/>
                <w:szCs w:val="24"/>
              </w:rPr>
              <w:t>Function</w:t>
            </w:r>
          </w:p>
        </w:tc>
        <w:tc>
          <w:tcPr>
            <w:tcW w:w="1870" w:type="dxa"/>
          </w:tcPr>
          <w:p w14:paraId="6C165ECA" w14:textId="244A0666" w:rsidR="006436B4" w:rsidRPr="00861D2E" w:rsidRDefault="00861D2E" w:rsidP="005246A3">
            <w:pPr>
              <w:adjustRightInd w:val="0"/>
              <w:spacing w:line="360" w:lineRule="auto"/>
              <w:rPr>
                <w:rFonts w:ascii="Times New Roman" w:hAnsi="Times New Roman" w:cs="Times New Roman"/>
                <w:b/>
                <w:bCs/>
                <w:sz w:val="24"/>
                <w:szCs w:val="24"/>
              </w:rPr>
            </w:pPr>
            <w:r w:rsidRPr="00861D2E">
              <w:rPr>
                <w:rFonts w:ascii="Times New Roman" w:hAnsi="Times New Roman" w:cs="Times New Roman"/>
                <w:b/>
                <w:bCs/>
                <w:sz w:val="24"/>
                <w:szCs w:val="24"/>
              </w:rPr>
              <w:t>ESP32-CAM Pin</w:t>
            </w:r>
          </w:p>
        </w:tc>
        <w:tc>
          <w:tcPr>
            <w:tcW w:w="1870" w:type="dxa"/>
          </w:tcPr>
          <w:p w14:paraId="313F61B2" w14:textId="64F87D24" w:rsidR="006436B4" w:rsidRPr="00F160C3" w:rsidRDefault="00861D2E" w:rsidP="005246A3">
            <w:pPr>
              <w:adjustRightInd w:val="0"/>
              <w:spacing w:line="360" w:lineRule="auto"/>
              <w:rPr>
                <w:rFonts w:ascii="Times New Roman" w:hAnsi="Times New Roman" w:cs="Times New Roman"/>
                <w:b/>
                <w:bCs/>
                <w:sz w:val="24"/>
                <w:szCs w:val="24"/>
              </w:rPr>
            </w:pPr>
            <w:r w:rsidRPr="00F160C3">
              <w:rPr>
                <w:rFonts w:ascii="Times New Roman" w:hAnsi="Times New Roman" w:cs="Times New Roman"/>
                <w:b/>
                <w:bCs/>
                <w:sz w:val="24"/>
                <w:szCs w:val="24"/>
              </w:rPr>
              <w:t>GPIO Number</w:t>
            </w:r>
          </w:p>
        </w:tc>
        <w:tc>
          <w:tcPr>
            <w:tcW w:w="1870" w:type="dxa"/>
          </w:tcPr>
          <w:p w14:paraId="6793BC4F" w14:textId="5859534B" w:rsidR="006436B4" w:rsidRPr="00F160C3" w:rsidRDefault="00F160C3" w:rsidP="005246A3">
            <w:pPr>
              <w:adjustRightInd w:val="0"/>
              <w:spacing w:line="360" w:lineRule="auto"/>
              <w:rPr>
                <w:rFonts w:ascii="Times New Roman" w:hAnsi="Times New Roman" w:cs="Times New Roman"/>
                <w:b/>
                <w:bCs/>
                <w:sz w:val="24"/>
                <w:szCs w:val="24"/>
              </w:rPr>
            </w:pPr>
            <w:r w:rsidRPr="00F160C3">
              <w:rPr>
                <w:rFonts w:ascii="Times New Roman" w:hAnsi="Times New Roman" w:cs="Times New Roman"/>
                <w:b/>
                <w:bCs/>
                <w:sz w:val="24"/>
                <w:szCs w:val="24"/>
              </w:rPr>
              <w:t>Voltage</w:t>
            </w:r>
          </w:p>
        </w:tc>
      </w:tr>
      <w:tr w:rsidR="006436B4" w14:paraId="3608ED1D" w14:textId="77777777" w:rsidTr="006436B4">
        <w:tc>
          <w:tcPr>
            <w:tcW w:w="1870" w:type="dxa"/>
          </w:tcPr>
          <w:p w14:paraId="480694A8" w14:textId="59985D94" w:rsidR="006436B4" w:rsidRDefault="00F160C3" w:rsidP="005246A3">
            <w:pPr>
              <w:adjustRightInd w:val="0"/>
              <w:spacing w:line="360" w:lineRule="auto"/>
              <w:rPr>
                <w:rFonts w:ascii="Times New Roman" w:hAnsi="Times New Roman" w:cs="Times New Roman"/>
                <w:sz w:val="24"/>
                <w:szCs w:val="24"/>
              </w:rPr>
            </w:pPr>
            <w:r w:rsidRPr="00F160C3">
              <w:rPr>
                <w:rFonts w:ascii="Times New Roman" w:hAnsi="Times New Roman" w:cs="Times New Roman"/>
                <w:sz w:val="24"/>
                <w:szCs w:val="24"/>
              </w:rPr>
              <w:t>HC-SR04 Sensor</w:t>
            </w:r>
          </w:p>
        </w:tc>
        <w:tc>
          <w:tcPr>
            <w:tcW w:w="1870" w:type="dxa"/>
          </w:tcPr>
          <w:p w14:paraId="3F81C1A8" w14:textId="1CF5DD64" w:rsidR="006436B4" w:rsidRDefault="003C571F" w:rsidP="005246A3">
            <w:pPr>
              <w:adjustRightInd w:val="0"/>
              <w:spacing w:line="360" w:lineRule="auto"/>
              <w:rPr>
                <w:rFonts w:ascii="Times New Roman" w:hAnsi="Times New Roman" w:cs="Times New Roman"/>
                <w:sz w:val="24"/>
                <w:szCs w:val="24"/>
              </w:rPr>
            </w:pPr>
            <w:r w:rsidRPr="003C571F">
              <w:rPr>
                <w:rFonts w:ascii="Times New Roman" w:hAnsi="Times New Roman" w:cs="Times New Roman"/>
                <w:sz w:val="24"/>
                <w:szCs w:val="24"/>
              </w:rPr>
              <w:t>Trigger Signal</w:t>
            </w:r>
          </w:p>
        </w:tc>
        <w:tc>
          <w:tcPr>
            <w:tcW w:w="1870" w:type="dxa"/>
          </w:tcPr>
          <w:p w14:paraId="6FEF0E97" w14:textId="347CB67B" w:rsidR="006436B4" w:rsidRDefault="00FA2F46" w:rsidP="005246A3">
            <w:pPr>
              <w:adjustRightInd w:val="0"/>
              <w:spacing w:line="360" w:lineRule="auto"/>
              <w:rPr>
                <w:rFonts w:ascii="Times New Roman" w:hAnsi="Times New Roman" w:cs="Times New Roman"/>
                <w:sz w:val="24"/>
                <w:szCs w:val="24"/>
              </w:rPr>
            </w:pPr>
            <w:r w:rsidRPr="00FA2F46">
              <w:rPr>
                <w:rFonts w:ascii="Times New Roman" w:hAnsi="Times New Roman" w:cs="Times New Roman"/>
                <w:sz w:val="24"/>
                <w:szCs w:val="24"/>
              </w:rPr>
              <w:t>IO12</w:t>
            </w:r>
          </w:p>
        </w:tc>
        <w:tc>
          <w:tcPr>
            <w:tcW w:w="1870" w:type="dxa"/>
          </w:tcPr>
          <w:p w14:paraId="410F986A" w14:textId="4CBBDB4A" w:rsidR="006436B4" w:rsidRDefault="001D364A" w:rsidP="005246A3">
            <w:pPr>
              <w:adjustRightInd w:val="0"/>
              <w:spacing w:line="360" w:lineRule="auto"/>
              <w:rPr>
                <w:rFonts w:ascii="Times New Roman" w:hAnsi="Times New Roman" w:cs="Times New Roman"/>
                <w:sz w:val="24"/>
                <w:szCs w:val="24"/>
              </w:rPr>
            </w:pPr>
            <w:r w:rsidRPr="001D364A">
              <w:rPr>
                <w:rFonts w:ascii="Times New Roman" w:hAnsi="Times New Roman" w:cs="Times New Roman"/>
                <w:sz w:val="24"/>
                <w:szCs w:val="24"/>
              </w:rPr>
              <w:t>GPIO 12</w:t>
            </w:r>
          </w:p>
        </w:tc>
        <w:tc>
          <w:tcPr>
            <w:tcW w:w="1870" w:type="dxa"/>
          </w:tcPr>
          <w:p w14:paraId="0E56E12B" w14:textId="155DCA5B" w:rsidR="006436B4" w:rsidRDefault="00045385" w:rsidP="005246A3">
            <w:pPr>
              <w:adjustRightInd w:val="0"/>
              <w:spacing w:line="360" w:lineRule="auto"/>
              <w:rPr>
                <w:rFonts w:ascii="Times New Roman" w:hAnsi="Times New Roman" w:cs="Times New Roman"/>
                <w:sz w:val="24"/>
                <w:szCs w:val="24"/>
              </w:rPr>
            </w:pPr>
            <w:r w:rsidRPr="00045385">
              <w:rPr>
                <w:rFonts w:ascii="Times New Roman" w:hAnsi="Times New Roman" w:cs="Times New Roman"/>
                <w:sz w:val="24"/>
                <w:szCs w:val="24"/>
              </w:rPr>
              <w:t>5V Input</w:t>
            </w:r>
          </w:p>
        </w:tc>
      </w:tr>
      <w:tr w:rsidR="006436B4" w14:paraId="3A4CC365" w14:textId="77777777" w:rsidTr="006436B4">
        <w:tc>
          <w:tcPr>
            <w:tcW w:w="1870" w:type="dxa"/>
          </w:tcPr>
          <w:p w14:paraId="0F7D37BF" w14:textId="6E82523C" w:rsidR="006436B4" w:rsidRDefault="00F160C3" w:rsidP="005246A3">
            <w:pPr>
              <w:adjustRightInd w:val="0"/>
              <w:spacing w:line="360" w:lineRule="auto"/>
              <w:rPr>
                <w:rFonts w:ascii="Times New Roman" w:hAnsi="Times New Roman" w:cs="Times New Roman"/>
                <w:sz w:val="24"/>
                <w:szCs w:val="24"/>
              </w:rPr>
            </w:pPr>
            <w:r w:rsidRPr="00F160C3">
              <w:rPr>
                <w:rFonts w:ascii="Times New Roman" w:hAnsi="Times New Roman" w:cs="Times New Roman"/>
                <w:sz w:val="24"/>
                <w:szCs w:val="24"/>
              </w:rPr>
              <w:t>HC-SR04 Sensor</w:t>
            </w:r>
          </w:p>
        </w:tc>
        <w:tc>
          <w:tcPr>
            <w:tcW w:w="1870" w:type="dxa"/>
          </w:tcPr>
          <w:p w14:paraId="51D0556E" w14:textId="7649A000" w:rsidR="006436B4" w:rsidRDefault="003C571F" w:rsidP="005246A3">
            <w:pPr>
              <w:adjustRightInd w:val="0"/>
              <w:spacing w:line="360" w:lineRule="auto"/>
              <w:rPr>
                <w:rFonts w:ascii="Times New Roman" w:hAnsi="Times New Roman" w:cs="Times New Roman"/>
                <w:sz w:val="24"/>
                <w:szCs w:val="24"/>
              </w:rPr>
            </w:pPr>
            <w:r w:rsidRPr="003C571F">
              <w:rPr>
                <w:rFonts w:ascii="Times New Roman" w:hAnsi="Times New Roman" w:cs="Times New Roman"/>
                <w:sz w:val="24"/>
                <w:szCs w:val="24"/>
              </w:rPr>
              <w:t>Echo Feedback</w:t>
            </w:r>
          </w:p>
        </w:tc>
        <w:tc>
          <w:tcPr>
            <w:tcW w:w="1870" w:type="dxa"/>
          </w:tcPr>
          <w:p w14:paraId="406A3BE5" w14:textId="2CDCCE52" w:rsidR="006436B4" w:rsidRDefault="00FA2F46" w:rsidP="005246A3">
            <w:pPr>
              <w:adjustRightInd w:val="0"/>
              <w:spacing w:line="360" w:lineRule="auto"/>
              <w:rPr>
                <w:rFonts w:ascii="Times New Roman" w:hAnsi="Times New Roman" w:cs="Times New Roman"/>
                <w:sz w:val="24"/>
                <w:szCs w:val="24"/>
              </w:rPr>
            </w:pPr>
            <w:r w:rsidRPr="00FA2F46">
              <w:rPr>
                <w:rFonts w:ascii="Times New Roman" w:hAnsi="Times New Roman" w:cs="Times New Roman"/>
                <w:sz w:val="24"/>
                <w:szCs w:val="24"/>
              </w:rPr>
              <w:t>IO1</w:t>
            </w:r>
            <w:r>
              <w:rPr>
                <w:rFonts w:ascii="Times New Roman" w:hAnsi="Times New Roman" w:cs="Times New Roman"/>
                <w:sz w:val="24"/>
                <w:szCs w:val="24"/>
              </w:rPr>
              <w:t>3</w:t>
            </w:r>
          </w:p>
        </w:tc>
        <w:tc>
          <w:tcPr>
            <w:tcW w:w="1870" w:type="dxa"/>
          </w:tcPr>
          <w:p w14:paraId="46889F5A" w14:textId="11923CF1" w:rsidR="006436B4" w:rsidRDefault="001D364A" w:rsidP="005246A3">
            <w:pPr>
              <w:adjustRightInd w:val="0"/>
              <w:spacing w:line="360" w:lineRule="auto"/>
              <w:rPr>
                <w:rFonts w:ascii="Times New Roman" w:hAnsi="Times New Roman" w:cs="Times New Roman"/>
                <w:sz w:val="24"/>
                <w:szCs w:val="24"/>
              </w:rPr>
            </w:pPr>
            <w:r w:rsidRPr="001D364A">
              <w:rPr>
                <w:rFonts w:ascii="Times New Roman" w:hAnsi="Times New Roman" w:cs="Times New Roman"/>
                <w:sz w:val="24"/>
                <w:szCs w:val="24"/>
              </w:rPr>
              <w:t>GPIO 1</w:t>
            </w:r>
            <w:r>
              <w:rPr>
                <w:rFonts w:ascii="Times New Roman" w:hAnsi="Times New Roman" w:cs="Times New Roman"/>
                <w:sz w:val="24"/>
                <w:szCs w:val="24"/>
              </w:rPr>
              <w:t>3</w:t>
            </w:r>
          </w:p>
        </w:tc>
        <w:tc>
          <w:tcPr>
            <w:tcW w:w="1870" w:type="dxa"/>
          </w:tcPr>
          <w:p w14:paraId="02560D66" w14:textId="65BCB12B" w:rsidR="006436B4" w:rsidRDefault="00045385" w:rsidP="005246A3">
            <w:pPr>
              <w:adjustRightInd w:val="0"/>
              <w:spacing w:line="360" w:lineRule="auto"/>
              <w:rPr>
                <w:rFonts w:ascii="Times New Roman" w:hAnsi="Times New Roman" w:cs="Times New Roman"/>
                <w:sz w:val="24"/>
                <w:szCs w:val="24"/>
              </w:rPr>
            </w:pPr>
            <w:r w:rsidRPr="00045385">
              <w:rPr>
                <w:rFonts w:ascii="Times New Roman" w:hAnsi="Times New Roman" w:cs="Times New Roman"/>
                <w:sz w:val="24"/>
                <w:szCs w:val="24"/>
              </w:rPr>
              <w:t>5V Input</w:t>
            </w:r>
          </w:p>
        </w:tc>
      </w:tr>
      <w:tr w:rsidR="006436B4" w14:paraId="45586562" w14:textId="77777777" w:rsidTr="006436B4">
        <w:tc>
          <w:tcPr>
            <w:tcW w:w="1870" w:type="dxa"/>
          </w:tcPr>
          <w:p w14:paraId="2DF0BC28" w14:textId="716929E7" w:rsidR="006436B4" w:rsidRDefault="00E242B5" w:rsidP="005246A3">
            <w:pPr>
              <w:adjustRightInd w:val="0"/>
              <w:spacing w:line="360" w:lineRule="auto"/>
              <w:rPr>
                <w:rFonts w:ascii="Times New Roman" w:hAnsi="Times New Roman" w:cs="Times New Roman"/>
                <w:sz w:val="24"/>
                <w:szCs w:val="24"/>
              </w:rPr>
            </w:pPr>
            <w:r w:rsidRPr="00E242B5">
              <w:rPr>
                <w:rFonts w:ascii="Times New Roman" w:hAnsi="Times New Roman" w:cs="Times New Roman"/>
                <w:sz w:val="24"/>
                <w:szCs w:val="24"/>
              </w:rPr>
              <w:t>Relay Module</w:t>
            </w:r>
          </w:p>
        </w:tc>
        <w:tc>
          <w:tcPr>
            <w:tcW w:w="1870" w:type="dxa"/>
          </w:tcPr>
          <w:p w14:paraId="076F196F" w14:textId="4DA45926" w:rsidR="006436B4" w:rsidRDefault="003C571F" w:rsidP="005246A3">
            <w:pPr>
              <w:adjustRightInd w:val="0"/>
              <w:spacing w:line="360" w:lineRule="auto"/>
              <w:rPr>
                <w:rFonts w:ascii="Times New Roman" w:hAnsi="Times New Roman" w:cs="Times New Roman"/>
                <w:sz w:val="24"/>
                <w:szCs w:val="24"/>
              </w:rPr>
            </w:pPr>
            <w:r w:rsidRPr="003C571F">
              <w:rPr>
                <w:rFonts w:ascii="Times New Roman" w:hAnsi="Times New Roman" w:cs="Times New Roman"/>
                <w:sz w:val="24"/>
                <w:szCs w:val="24"/>
              </w:rPr>
              <w:t>Control Signal</w:t>
            </w:r>
          </w:p>
        </w:tc>
        <w:tc>
          <w:tcPr>
            <w:tcW w:w="1870" w:type="dxa"/>
          </w:tcPr>
          <w:p w14:paraId="4C2F7511" w14:textId="7ABB0355" w:rsidR="006436B4" w:rsidRDefault="00FA2F46" w:rsidP="005246A3">
            <w:pPr>
              <w:adjustRightInd w:val="0"/>
              <w:spacing w:line="360" w:lineRule="auto"/>
              <w:rPr>
                <w:rFonts w:ascii="Times New Roman" w:hAnsi="Times New Roman" w:cs="Times New Roman"/>
                <w:sz w:val="24"/>
                <w:szCs w:val="24"/>
              </w:rPr>
            </w:pPr>
            <w:r w:rsidRPr="00FA2F46">
              <w:rPr>
                <w:rFonts w:ascii="Times New Roman" w:hAnsi="Times New Roman" w:cs="Times New Roman"/>
                <w:sz w:val="24"/>
                <w:szCs w:val="24"/>
              </w:rPr>
              <w:t>IO1</w:t>
            </w:r>
            <w:r>
              <w:rPr>
                <w:rFonts w:ascii="Times New Roman" w:hAnsi="Times New Roman" w:cs="Times New Roman"/>
                <w:sz w:val="24"/>
                <w:szCs w:val="24"/>
              </w:rPr>
              <w:t>4</w:t>
            </w:r>
          </w:p>
        </w:tc>
        <w:tc>
          <w:tcPr>
            <w:tcW w:w="1870" w:type="dxa"/>
          </w:tcPr>
          <w:p w14:paraId="53AADA6D" w14:textId="6C4DCEBC" w:rsidR="006436B4" w:rsidRDefault="001D364A" w:rsidP="005246A3">
            <w:pPr>
              <w:adjustRightInd w:val="0"/>
              <w:spacing w:line="360" w:lineRule="auto"/>
              <w:rPr>
                <w:rFonts w:ascii="Times New Roman" w:hAnsi="Times New Roman" w:cs="Times New Roman"/>
                <w:sz w:val="24"/>
                <w:szCs w:val="24"/>
              </w:rPr>
            </w:pPr>
            <w:r w:rsidRPr="001D364A">
              <w:rPr>
                <w:rFonts w:ascii="Times New Roman" w:hAnsi="Times New Roman" w:cs="Times New Roman"/>
                <w:sz w:val="24"/>
                <w:szCs w:val="24"/>
              </w:rPr>
              <w:t>GPIO 1</w:t>
            </w:r>
            <w:r>
              <w:rPr>
                <w:rFonts w:ascii="Times New Roman" w:hAnsi="Times New Roman" w:cs="Times New Roman"/>
                <w:sz w:val="24"/>
                <w:szCs w:val="24"/>
              </w:rPr>
              <w:t>4</w:t>
            </w:r>
          </w:p>
        </w:tc>
        <w:tc>
          <w:tcPr>
            <w:tcW w:w="1870" w:type="dxa"/>
          </w:tcPr>
          <w:p w14:paraId="5C8A6BDA" w14:textId="658FD900" w:rsidR="006436B4" w:rsidRDefault="00045385" w:rsidP="005246A3">
            <w:pPr>
              <w:adjustRightInd w:val="0"/>
              <w:spacing w:line="360" w:lineRule="auto"/>
              <w:rPr>
                <w:rFonts w:ascii="Times New Roman" w:hAnsi="Times New Roman" w:cs="Times New Roman"/>
                <w:sz w:val="24"/>
                <w:szCs w:val="24"/>
              </w:rPr>
            </w:pPr>
            <w:r w:rsidRPr="00045385">
              <w:rPr>
                <w:rFonts w:ascii="Times New Roman" w:hAnsi="Times New Roman" w:cs="Times New Roman"/>
                <w:sz w:val="24"/>
                <w:szCs w:val="24"/>
              </w:rPr>
              <w:t>5V Output</w:t>
            </w:r>
          </w:p>
        </w:tc>
      </w:tr>
      <w:tr w:rsidR="006436B4" w14:paraId="122AF01C" w14:textId="77777777" w:rsidTr="006436B4">
        <w:tc>
          <w:tcPr>
            <w:tcW w:w="1870" w:type="dxa"/>
          </w:tcPr>
          <w:p w14:paraId="6B363C9C" w14:textId="3875F443" w:rsidR="006436B4" w:rsidRDefault="00E242B5" w:rsidP="005246A3">
            <w:pPr>
              <w:adjustRightInd w:val="0"/>
              <w:spacing w:line="360" w:lineRule="auto"/>
              <w:rPr>
                <w:rFonts w:ascii="Times New Roman" w:hAnsi="Times New Roman" w:cs="Times New Roman"/>
                <w:sz w:val="24"/>
                <w:szCs w:val="24"/>
              </w:rPr>
            </w:pPr>
            <w:r w:rsidRPr="00E242B5">
              <w:rPr>
                <w:rFonts w:ascii="Times New Roman" w:hAnsi="Times New Roman" w:cs="Times New Roman"/>
                <w:sz w:val="24"/>
                <w:szCs w:val="24"/>
              </w:rPr>
              <w:t>Buzzer Module</w:t>
            </w:r>
          </w:p>
        </w:tc>
        <w:tc>
          <w:tcPr>
            <w:tcW w:w="1870" w:type="dxa"/>
          </w:tcPr>
          <w:p w14:paraId="1AC02EFA" w14:textId="3F147F03" w:rsidR="006436B4" w:rsidRDefault="003C571F" w:rsidP="005246A3">
            <w:pPr>
              <w:adjustRightInd w:val="0"/>
              <w:spacing w:line="360" w:lineRule="auto"/>
              <w:rPr>
                <w:rFonts w:ascii="Times New Roman" w:hAnsi="Times New Roman" w:cs="Times New Roman"/>
                <w:sz w:val="24"/>
                <w:szCs w:val="24"/>
              </w:rPr>
            </w:pPr>
            <w:r w:rsidRPr="003C571F">
              <w:rPr>
                <w:rFonts w:ascii="Times New Roman" w:hAnsi="Times New Roman" w:cs="Times New Roman"/>
                <w:sz w:val="24"/>
                <w:szCs w:val="24"/>
              </w:rPr>
              <w:t>Alert Output</w:t>
            </w:r>
          </w:p>
        </w:tc>
        <w:tc>
          <w:tcPr>
            <w:tcW w:w="1870" w:type="dxa"/>
          </w:tcPr>
          <w:p w14:paraId="59D6DB80" w14:textId="7D1661D3" w:rsidR="006436B4" w:rsidRDefault="00FA2F46" w:rsidP="005246A3">
            <w:pPr>
              <w:adjustRightInd w:val="0"/>
              <w:spacing w:line="360" w:lineRule="auto"/>
              <w:rPr>
                <w:rFonts w:ascii="Times New Roman" w:hAnsi="Times New Roman" w:cs="Times New Roman"/>
                <w:sz w:val="24"/>
                <w:szCs w:val="24"/>
              </w:rPr>
            </w:pPr>
            <w:r w:rsidRPr="00FA2F46">
              <w:rPr>
                <w:rFonts w:ascii="Times New Roman" w:hAnsi="Times New Roman" w:cs="Times New Roman"/>
                <w:sz w:val="24"/>
                <w:szCs w:val="24"/>
              </w:rPr>
              <w:t>IO1</w:t>
            </w:r>
            <w:r>
              <w:rPr>
                <w:rFonts w:ascii="Times New Roman" w:hAnsi="Times New Roman" w:cs="Times New Roman"/>
                <w:sz w:val="24"/>
                <w:szCs w:val="24"/>
              </w:rPr>
              <w:t>5</w:t>
            </w:r>
          </w:p>
        </w:tc>
        <w:tc>
          <w:tcPr>
            <w:tcW w:w="1870" w:type="dxa"/>
          </w:tcPr>
          <w:p w14:paraId="22AF9D8F" w14:textId="0272C177" w:rsidR="006436B4" w:rsidRDefault="001D364A" w:rsidP="005246A3">
            <w:pPr>
              <w:adjustRightInd w:val="0"/>
              <w:spacing w:line="360" w:lineRule="auto"/>
              <w:rPr>
                <w:rFonts w:ascii="Times New Roman" w:hAnsi="Times New Roman" w:cs="Times New Roman"/>
                <w:sz w:val="24"/>
                <w:szCs w:val="24"/>
              </w:rPr>
            </w:pPr>
            <w:r w:rsidRPr="001D364A">
              <w:rPr>
                <w:rFonts w:ascii="Times New Roman" w:hAnsi="Times New Roman" w:cs="Times New Roman"/>
                <w:sz w:val="24"/>
                <w:szCs w:val="24"/>
              </w:rPr>
              <w:t>GPIO 1</w:t>
            </w:r>
            <w:r>
              <w:rPr>
                <w:rFonts w:ascii="Times New Roman" w:hAnsi="Times New Roman" w:cs="Times New Roman"/>
                <w:sz w:val="24"/>
                <w:szCs w:val="24"/>
              </w:rPr>
              <w:t>5</w:t>
            </w:r>
          </w:p>
        </w:tc>
        <w:tc>
          <w:tcPr>
            <w:tcW w:w="1870" w:type="dxa"/>
          </w:tcPr>
          <w:p w14:paraId="463C4B8B" w14:textId="440C5D83" w:rsidR="006436B4" w:rsidRDefault="00045385" w:rsidP="005246A3">
            <w:pPr>
              <w:adjustRightInd w:val="0"/>
              <w:spacing w:line="360" w:lineRule="auto"/>
              <w:rPr>
                <w:rFonts w:ascii="Times New Roman" w:hAnsi="Times New Roman" w:cs="Times New Roman"/>
                <w:sz w:val="24"/>
                <w:szCs w:val="24"/>
              </w:rPr>
            </w:pPr>
            <w:r w:rsidRPr="00045385">
              <w:rPr>
                <w:rFonts w:ascii="Times New Roman" w:hAnsi="Times New Roman" w:cs="Times New Roman"/>
                <w:sz w:val="24"/>
                <w:szCs w:val="24"/>
              </w:rPr>
              <w:t>5V Output</w:t>
            </w:r>
          </w:p>
        </w:tc>
      </w:tr>
      <w:tr w:rsidR="006436B4" w14:paraId="60CE453F" w14:textId="77777777" w:rsidTr="006436B4">
        <w:tc>
          <w:tcPr>
            <w:tcW w:w="1870" w:type="dxa"/>
          </w:tcPr>
          <w:p w14:paraId="144A2922" w14:textId="1B193F00" w:rsidR="006436B4" w:rsidRDefault="00117A02" w:rsidP="005246A3">
            <w:pPr>
              <w:adjustRightInd w:val="0"/>
              <w:spacing w:line="360" w:lineRule="auto"/>
              <w:rPr>
                <w:rFonts w:ascii="Times New Roman" w:hAnsi="Times New Roman" w:cs="Times New Roman"/>
                <w:sz w:val="24"/>
                <w:szCs w:val="24"/>
              </w:rPr>
            </w:pPr>
            <w:r w:rsidRPr="00117A02">
              <w:rPr>
                <w:rFonts w:ascii="Times New Roman" w:hAnsi="Times New Roman" w:cs="Times New Roman"/>
                <w:sz w:val="24"/>
                <w:szCs w:val="24"/>
              </w:rPr>
              <w:t>Power Supply</w:t>
            </w:r>
          </w:p>
        </w:tc>
        <w:tc>
          <w:tcPr>
            <w:tcW w:w="1870" w:type="dxa"/>
          </w:tcPr>
          <w:p w14:paraId="7C18B159" w14:textId="5E3EB27C" w:rsidR="006436B4" w:rsidRDefault="00FA2F46"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12V Rail</w:t>
            </w:r>
          </w:p>
        </w:tc>
        <w:tc>
          <w:tcPr>
            <w:tcW w:w="1870" w:type="dxa"/>
          </w:tcPr>
          <w:p w14:paraId="5A58A5C8" w14:textId="5EB3E9CA" w:rsidR="006436B4" w:rsidRDefault="00FA2F46"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870" w:type="dxa"/>
          </w:tcPr>
          <w:p w14:paraId="15DCCCA4" w14:textId="1A403B9D" w:rsidR="006436B4" w:rsidRDefault="001D364A"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870" w:type="dxa"/>
          </w:tcPr>
          <w:p w14:paraId="52A36108" w14:textId="1A17C084" w:rsidR="006436B4" w:rsidRDefault="00BE4F4E"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12V</w:t>
            </w:r>
          </w:p>
        </w:tc>
      </w:tr>
      <w:tr w:rsidR="00117A02" w14:paraId="2766B94B" w14:textId="77777777" w:rsidTr="006436B4">
        <w:tc>
          <w:tcPr>
            <w:tcW w:w="1870" w:type="dxa"/>
          </w:tcPr>
          <w:p w14:paraId="7AA906F3" w14:textId="4FC8BC3F" w:rsidR="00117A02" w:rsidRPr="00117A02" w:rsidRDefault="00117A02" w:rsidP="005246A3">
            <w:pPr>
              <w:adjustRightInd w:val="0"/>
              <w:spacing w:line="360" w:lineRule="auto"/>
              <w:rPr>
                <w:rFonts w:ascii="Times New Roman" w:hAnsi="Times New Roman" w:cs="Times New Roman"/>
                <w:sz w:val="24"/>
                <w:szCs w:val="24"/>
              </w:rPr>
            </w:pPr>
            <w:r w:rsidRPr="00117A02">
              <w:rPr>
                <w:rFonts w:ascii="Times New Roman" w:hAnsi="Times New Roman" w:cs="Times New Roman"/>
                <w:sz w:val="24"/>
                <w:szCs w:val="24"/>
              </w:rPr>
              <w:t>Ground</w:t>
            </w:r>
          </w:p>
        </w:tc>
        <w:tc>
          <w:tcPr>
            <w:tcW w:w="1870" w:type="dxa"/>
          </w:tcPr>
          <w:p w14:paraId="417C9FF9" w14:textId="14B3000D" w:rsidR="00117A02" w:rsidRDefault="00117A02" w:rsidP="005246A3">
            <w:pPr>
              <w:adjustRightInd w:val="0"/>
              <w:spacing w:line="360" w:lineRule="auto"/>
              <w:rPr>
                <w:rFonts w:ascii="Times New Roman" w:hAnsi="Times New Roman" w:cs="Times New Roman"/>
                <w:sz w:val="24"/>
                <w:szCs w:val="24"/>
              </w:rPr>
            </w:pPr>
            <w:r w:rsidRPr="00117A02">
              <w:rPr>
                <w:rFonts w:ascii="Times New Roman" w:hAnsi="Times New Roman" w:cs="Times New Roman"/>
                <w:sz w:val="24"/>
                <w:szCs w:val="24"/>
              </w:rPr>
              <w:t>Common GND</w:t>
            </w:r>
          </w:p>
        </w:tc>
        <w:tc>
          <w:tcPr>
            <w:tcW w:w="1870" w:type="dxa"/>
          </w:tcPr>
          <w:p w14:paraId="6511EB7F" w14:textId="6C8386C9" w:rsidR="00117A02" w:rsidRDefault="00117A02"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GND</w:t>
            </w:r>
          </w:p>
        </w:tc>
        <w:tc>
          <w:tcPr>
            <w:tcW w:w="1870" w:type="dxa"/>
          </w:tcPr>
          <w:p w14:paraId="7B845162" w14:textId="7F396348" w:rsidR="00117A02" w:rsidRDefault="001D364A"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870" w:type="dxa"/>
          </w:tcPr>
          <w:p w14:paraId="1E330C2C" w14:textId="5C0972DA" w:rsidR="00117A02" w:rsidRDefault="00BE4F4E"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0V</w:t>
            </w:r>
          </w:p>
        </w:tc>
      </w:tr>
    </w:tbl>
    <w:p w14:paraId="05EB947D" w14:textId="77777777" w:rsidR="00341332" w:rsidRDefault="00341332" w:rsidP="00607CBD">
      <w:pPr>
        <w:adjustRightInd w:val="0"/>
        <w:rPr>
          <w:rFonts w:ascii="Times New Roman" w:hAnsi="Times New Roman" w:cs="Times New Roman"/>
          <w:sz w:val="24"/>
          <w:szCs w:val="24"/>
        </w:rPr>
      </w:pPr>
    </w:p>
    <w:p w14:paraId="76BF86EA" w14:textId="7B70C6F9" w:rsidR="007E1E53" w:rsidRPr="001C768F" w:rsidRDefault="001C768F" w:rsidP="005246A3">
      <w:pPr>
        <w:adjustRightInd w:val="0"/>
        <w:spacing w:line="360" w:lineRule="auto"/>
        <w:rPr>
          <w:rFonts w:ascii="Times New Roman" w:hAnsi="Times New Roman" w:cs="Times New Roman"/>
          <w:b/>
          <w:bCs/>
          <w:sz w:val="28"/>
          <w:szCs w:val="28"/>
        </w:rPr>
      </w:pPr>
      <w:r w:rsidRPr="001C768F">
        <w:rPr>
          <w:rFonts w:ascii="Times New Roman" w:hAnsi="Times New Roman" w:cs="Times New Roman"/>
          <w:b/>
          <w:bCs/>
          <w:sz w:val="28"/>
          <w:szCs w:val="28"/>
        </w:rPr>
        <w:t>Pin Selection Rationale:</w:t>
      </w:r>
    </w:p>
    <w:p w14:paraId="230F5982" w14:textId="7224C9B7" w:rsidR="007E1E53" w:rsidRPr="007E1E53" w:rsidRDefault="007E1E53" w:rsidP="00177FCD">
      <w:pPr>
        <w:pStyle w:val="ListParagraph"/>
        <w:numPr>
          <w:ilvl w:val="0"/>
          <w:numId w:val="2"/>
        </w:numPr>
        <w:adjustRightInd w:val="0"/>
        <w:spacing w:line="360" w:lineRule="auto"/>
        <w:rPr>
          <w:rFonts w:ascii="Times New Roman" w:hAnsi="Times New Roman" w:cs="Times New Roman"/>
          <w:sz w:val="24"/>
          <w:szCs w:val="24"/>
        </w:rPr>
      </w:pPr>
      <w:r w:rsidRPr="007E1E53">
        <w:rPr>
          <w:rFonts w:ascii="Times New Roman" w:hAnsi="Times New Roman" w:cs="Times New Roman"/>
          <w:sz w:val="24"/>
          <w:szCs w:val="24"/>
        </w:rPr>
        <w:t xml:space="preserve">GPIO 12 &amp; 13: Specifically chosen for sensor input (not used by camera) </w:t>
      </w:r>
    </w:p>
    <w:p w14:paraId="1EE9A559" w14:textId="4573B1DF" w:rsidR="007E1E53" w:rsidRPr="007E1E53" w:rsidRDefault="007E1E53" w:rsidP="00177FCD">
      <w:pPr>
        <w:pStyle w:val="ListParagraph"/>
        <w:numPr>
          <w:ilvl w:val="0"/>
          <w:numId w:val="2"/>
        </w:numPr>
        <w:adjustRightInd w:val="0"/>
        <w:spacing w:line="360" w:lineRule="auto"/>
        <w:rPr>
          <w:rFonts w:ascii="Times New Roman" w:hAnsi="Times New Roman" w:cs="Times New Roman"/>
          <w:sz w:val="24"/>
          <w:szCs w:val="24"/>
        </w:rPr>
      </w:pPr>
      <w:r w:rsidRPr="007E1E53">
        <w:rPr>
          <w:rFonts w:ascii="Times New Roman" w:hAnsi="Times New Roman" w:cs="Times New Roman"/>
          <w:sz w:val="24"/>
          <w:szCs w:val="24"/>
        </w:rPr>
        <w:t xml:space="preserve">GPIO 14 &amp; 15: Suitable for PWM and output control </w:t>
      </w:r>
    </w:p>
    <w:p w14:paraId="6CC682CA" w14:textId="11341735" w:rsidR="00FF1E92" w:rsidRPr="0058116E" w:rsidRDefault="007E1E53" w:rsidP="002A0743">
      <w:pPr>
        <w:pStyle w:val="ListParagraph"/>
        <w:numPr>
          <w:ilvl w:val="0"/>
          <w:numId w:val="2"/>
        </w:numPr>
        <w:adjustRightInd w:val="0"/>
        <w:spacing w:line="360" w:lineRule="auto"/>
        <w:rPr>
          <w:rFonts w:ascii="Times New Roman" w:hAnsi="Times New Roman" w:cs="Times New Roman"/>
          <w:sz w:val="24"/>
          <w:szCs w:val="24"/>
        </w:rPr>
      </w:pPr>
      <w:r w:rsidRPr="007E1E53">
        <w:rPr>
          <w:rFonts w:ascii="Times New Roman" w:hAnsi="Times New Roman" w:cs="Times New Roman"/>
          <w:sz w:val="24"/>
          <w:szCs w:val="24"/>
        </w:rPr>
        <w:t>Avoided: GPIO 0, 2, 4, 5 (camera pins), GPIO 16-17 (PSRAM</w:t>
      </w:r>
      <w:r w:rsidR="0058116E">
        <w:rPr>
          <w:rFonts w:ascii="Times New Roman" w:hAnsi="Times New Roman" w:cs="Times New Roman"/>
          <w:sz w:val="24"/>
          <w:szCs w:val="24"/>
        </w:rPr>
        <w:t>)</w:t>
      </w:r>
    </w:p>
    <w:p w14:paraId="01503B6E" w14:textId="77777777" w:rsidR="00EC714E" w:rsidRDefault="00EC714E" w:rsidP="002A0743">
      <w:pPr>
        <w:jc w:val="center"/>
        <w:rPr>
          <w:rFonts w:ascii="Times New Roman" w:hAnsi="Times New Roman" w:cs="Times New Roman"/>
          <w:b/>
          <w:bCs/>
          <w:sz w:val="30"/>
          <w:szCs w:val="30"/>
        </w:rPr>
      </w:pPr>
    </w:p>
    <w:p w14:paraId="146CA746" w14:textId="77777777" w:rsidR="00EC714E" w:rsidRDefault="00EC714E" w:rsidP="002A0743">
      <w:pPr>
        <w:jc w:val="center"/>
        <w:rPr>
          <w:rFonts w:ascii="Times New Roman" w:hAnsi="Times New Roman" w:cs="Times New Roman"/>
          <w:b/>
          <w:bCs/>
          <w:sz w:val="30"/>
          <w:szCs w:val="30"/>
        </w:rPr>
      </w:pPr>
    </w:p>
    <w:p w14:paraId="3FEB4735" w14:textId="77777777" w:rsidR="00EC714E" w:rsidRDefault="00EC714E" w:rsidP="002A0743">
      <w:pPr>
        <w:jc w:val="center"/>
        <w:rPr>
          <w:rFonts w:ascii="Times New Roman" w:hAnsi="Times New Roman" w:cs="Times New Roman"/>
          <w:b/>
          <w:bCs/>
          <w:sz w:val="30"/>
          <w:szCs w:val="30"/>
        </w:rPr>
      </w:pPr>
    </w:p>
    <w:p w14:paraId="6583D5C4" w14:textId="77777777" w:rsidR="00EC714E" w:rsidRDefault="00EC714E" w:rsidP="002A0743">
      <w:pPr>
        <w:jc w:val="center"/>
        <w:rPr>
          <w:rFonts w:ascii="Times New Roman" w:hAnsi="Times New Roman" w:cs="Times New Roman"/>
          <w:b/>
          <w:bCs/>
          <w:sz w:val="30"/>
          <w:szCs w:val="30"/>
        </w:rPr>
      </w:pPr>
    </w:p>
    <w:p w14:paraId="349B0745" w14:textId="77777777" w:rsidR="00EC714E" w:rsidRDefault="00EC714E" w:rsidP="002A0743">
      <w:pPr>
        <w:jc w:val="center"/>
        <w:rPr>
          <w:rFonts w:ascii="Times New Roman" w:hAnsi="Times New Roman" w:cs="Times New Roman"/>
          <w:b/>
          <w:bCs/>
          <w:sz w:val="30"/>
          <w:szCs w:val="30"/>
        </w:rPr>
      </w:pPr>
    </w:p>
    <w:p w14:paraId="5B412BC0" w14:textId="77777777" w:rsidR="00EC714E" w:rsidRDefault="00EC714E" w:rsidP="002A0743">
      <w:pPr>
        <w:jc w:val="center"/>
        <w:rPr>
          <w:rFonts w:ascii="Times New Roman" w:hAnsi="Times New Roman" w:cs="Times New Roman"/>
          <w:b/>
          <w:bCs/>
          <w:sz w:val="30"/>
          <w:szCs w:val="30"/>
        </w:rPr>
      </w:pPr>
    </w:p>
    <w:p w14:paraId="00022A4E" w14:textId="77777777" w:rsidR="00EC714E" w:rsidRDefault="00EC714E" w:rsidP="002A0743">
      <w:pPr>
        <w:jc w:val="center"/>
        <w:rPr>
          <w:rFonts w:ascii="Times New Roman" w:hAnsi="Times New Roman" w:cs="Times New Roman"/>
          <w:b/>
          <w:bCs/>
          <w:sz w:val="30"/>
          <w:szCs w:val="30"/>
        </w:rPr>
      </w:pPr>
    </w:p>
    <w:p w14:paraId="036BE2DC" w14:textId="77777777" w:rsidR="00EC714E" w:rsidRDefault="00EC714E" w:rsidP="002A0743">
      <w:pPr>
        <w:jc w:val="center"/>
        <w:rPr>
          <w:rFonts w:ascii="Times New Roman" w:hAnsi="Times New Roman" w:cs="Times New Roman"/>
          <w:b/>
          <w:bCs/>
          <w:sz w:val="30"/>
          <w:szCs w:val="30"/>
        </w:rPr>
      </w:pPr>
    </w:p>
    <w:p w14:paraId="350E3274" w14:textId="77777777" w:rsidR="00EC714E" w:rsidRDefault="00EC714E" w:rsidP="002A0743">
      <w:pPr>
        <w:jc w:val="center"/>
        <w:rPr>
          <w:rFonts w:ascii="Times New Roman" w:hAnsi="Times New Roman" w:cs="Times New Roman"/>
          <w:b/>
          <w:bCs/>
          <w:sz w:val="30"/>
          <w:szCs w:val="30"/>
        </w:rPr>
      </w:pPr>
    </w:p>
    <w:p w14:paraId="608C7C0C" w14:textId="77777777" w:rsidR="00EC714E" w:rsidRDefault="00EC714E" w:rsidP="002A0743">
      <w:pPr>
        <w:jc w:val="center"/>
        <w:rPr>
          <w:rFonts w:ascii="Times New Roman" w:hAnsi="Times New Roman" w:cs="Times New Roman"/>
          <w:b/>
          <w:bCs/>
          <w:sz w:val="30"/>
          <w:szCs w:val="30"/>
        </w:rPr>
      </w:pPr>
    </w:p>
    <w:p w14:paraId="283A054D" w14:textId="77777777" w:rsidR="00EC714E" w:rsidRDefault="00EC714E" w:rsidP="002A0743">
      <w:pPr>
        <w:jc w:val="center"/>
        <w:rPr>
          <w:rFonts w:ascii="Times New Roman" w:hAnsi="Times New Roman" w:cs="Times New Roman"/>
          <w:b/>
          <w:bCs/>
          <w:sz w:val="30"/>
          <w:szCs w:val="30"/>
        </w:rPr>
      </w:pPr>
    </w:p>
    <w:p w14:paraId="35EDB8C6" w14:textId="77777777" w:rsidR="00EC714E" w:rsidRDefault="00EC714E" w:rsidP="002A0743">
      <w:pPr>
        <w:jc w:val="center"/>
        <w:rPr>
          <w:rFonts w:ascii="Times New Roman" w:hAnsi="Times New Roman" w:cs="Times New Roman"/>
          <w:b/>
          <w:bCs/>
          <w:sz w:val="30"/>
          <w:szCs w:val="30"/>
        </w:rPr>
      </w:pPr>
    </w:p>
    <w:p w14:paraId="6731BEC2" w14:textId="77777777" w:rsidR="00EC714E" w:rsidRDefault="00EC714E" w:rsidP="002A0743">
      <w:pPr>
        <w:jc w:val="center"/>
        <w:rPr>
          <w:rFonts w:ascii="Times New Roman" w:hAnsi="Times New Roman" w:cs="Times New Roman"/>
          <w:b/>
          <w:bCs/>
          <w:sz w:val="30"/>
          <w:szCs w:val="30"/>
        </w:rPr>
      </w:pPr>
    </w:p>
    <w:p w14:paraId="35A9C856" w14:textId="77777777" w:rsidR="00EC714E" w:rsidRDefault="00EC714E" w:rsidP="002A0743">
      <w:pPr>
        <w:jc w:val="center"/>
        <w:rPr>
          <w:rFonts w:ascii="Times New Roman" w:hAnsi="Times New Roman" w:cs="Times New Roman"/>
          <w:b/>
          <w:bCs/>
          <w:sz w:val="30"/>
          <w:szCs w:val="30"/>
        </w:rPr>
      </w:pPr>
    </w:p>
    <w:p w14:paraId="78EC229B" w14:textId="77777777" w:rsidR="00EC714E" w:rsidRDefault="00EC714E" w:rsidP="002A0743">
      <w:pPr>
        <w:jc w:val="center"/>
        <w:rPr>
          <w:rFonts w:ascii="Times New Roman" w:hAnsi="Times New Roman" w:cs="Times New Roman"/>
          <w:b/>
          <w:bCs/>
          <w:sz w:val="30"/>
          <w:szCs w:val="30"/>
        </w:rPr>
      </w:pPr>
    </w:p>
    <w:p w14:paraId="2C3FDF39" w14:textId="77777777" w:rsidR="00EC714E" w:rsidRDefault="00EC714E" w:rsidP="002A0743">
      <w:pPr>
        <w:jc w:val="center"/>
        <w:rPr>
          <w:rFonts w:ascii="Times New Roman" w:hAnsi="Times New Roman" w:cs="Times New Roman"/>
          <w:b/>
          <w:bCs/>
          <w:sz w:val="30"/>
          <w:szCs w:val="30"/>
        </w:rPr>
      </w:pPr>
    </w:p>
    <w:p w14:paraId="752073EA" w14:textId="31412BF3" w:rsidR="00E22669" w:rsidRPr="00753943" w:rsidRDefault="00766628" w:rsidP="002A0743">
      <w:pPr>
        <w:jc w:val="center"/>
        <w:rPr>
          <w:rFonts w:ascii="Times New Roman" w:hAnsi="Times New Roman" w:cs="Times New Roman"/>
          <w:b/>
          <w:bCs/>
          <w:sz w:val="30"/>
          <w:szCs w:val="30"/>
        </w:rPr>
      </w:pPr>
      <w:r w:rsidRPr="00753943">
        <w:rPr>
          <w:rFonts w:ascii="Times New Roman" w:hAnsi="Times New Roman" w:cs="Times New Roman"/>
          <w:b/>
          <w:bCs/>
          <w:sz w:val="30"/>
          <w:szCs w:val="30"/>
        </w:rPr>
        <w:lastRenderedPageBreak/>
        <w:t>CHAPTER 5</w:t>
      </w:r>
    </w:p>
    <w:p w14:paraId="7D814BCA" w14:textId="790BD0B7" w:rsidR="00766628" w:rsidRPr="00753943" w:rsidRDefault="00766628" w:rsidP="002A0743">
      <w:pPr>
        <w:adjustRightInd w:val="0"/>
        <w:jc w:val="center"/>
        <w:rPr>
          <w:rFonts w:ascii="Times New Roman" w:hAnsi="Times New Roman" w:cs="Times New Roman"/>
          <w:b/>
          <w:bCs/>
          <w:sz w:val="30"/>
          <w:szCs w:val="30"/>
        </w:rPr>
      </w:pPr>
      <w:r w:rsidRPr="00753943">
        <w:rPr>
          <w:rFonts w:ascii="Times New Roman" w:hAnsi="Times New Roman" w:cs="Times New Roman"/>
          <w:b/>
          <w:bCs/>
          <w:sz w:val="30"/>
          <w:szCs w:val="30"/>
        </w:rPr>
        <w:t>METHODOLOGY</w:t>
      </w:r>
    </w:p>
    <w:p w14:paraId="04ACC18A" w14:textId="77777777" w:rsidR="00D53095" w:rsidRDefault="00D53095" w:rsidP="00607CBD">
      <w:pPr>
        <w:adjustRightInd w:val="0"/>
        <w:rPr>
          <w:rFonts w:ascii="Times New Roman" w:hAnsi="Times New Roman" w:cs="Times New Roman"/>
          <w:b/>
          <w:bCs/>
          <w:sz w:val="28"/>
          <w:szCs w:val="28"/>
        </w:rPr>
      </w:pPr>
    </w:p>
    <w:p w14:paraId="1FB11983" w14:textId="77777777" w:rsidR="00D53095" w:rsidRDefault="00D53095" w:rsidP="00607CBD">
      <w:pPr>
        <w:adjustRightInd w:val="0"/>
        <w:rPr>
          <w:rFonts w:ascii="Times New Roman" w:hAnsi="Times New Roman" w:cs="Times New Roman"/>
          <w:b/>
          <w:bCs/>
          <w:sz w:val="28"/>
          <w:szCs w:val="28"/>
        </w:rPr>
      </w:pPr>
    </w:p>
    <w:p w14:paraId="2010CD90" w14:textId="3A5CB17D" w:rsidR="00766628" w:rsidRDefault="00766628" w:rsidP="00701EBE">
      <w:pPr>
        <w:adjustRightInd w:val="0"/>
        <w:spacing w:line="360" w:lineRule="auto"/>
        <w:rPr>
          <w:rFonts w:ascii="Times New Roman" w:hAnsi="Times New Roman" w:cs="Times New Roman"/>
          <w:b/>
          <w:bCs/>
          <w:sz w:val="28"/>
          <w:szCs w:val="28"/>
        </w:rPr>
      </w:pPr>
      <w:r w:rsidRPr="004F1CCF">
        <w:rPr>
          <w:rFonts w:ascii="Times New Roman" w:hAnsi="Times New Roman" w:cs="Times New Roman"/>
          <w:b/>
          <w:bCs/>
          <w:sz w:val="28"/>
          <w:szCs w:val="28"/>
        </w:rPr>
        <w:t xml:space="preserve">5.1 </w:t>
      </w:r>
      <w:r w:rsidR="00701EBE" w:rsidRPr="00701EBE">
        <w:rPr>
          <w:rFonts w:ascii="Times New Roman" w:hAnsi="Times New Roman" w:cs="Times New Roman"/>
          <w:b/>
          <w:bCs/>
          <w:sz w:val="28"/>
          <w:szCs w:val="28"/>
        </w:rPr>
        <w:t>System Overview</w:t>
      </w:r>
    </w:p>
    <w:p w14:paraId="3CEE0143" w14:textId="77777777" w:rsidR="00D219FA" w:rsidRPr="00D219FA" w:rsidRDefault="00D219FA" w:rsidP="003A46D8">
      <w:pPr>
        <w:adjustRightInd w:val="0"/>
        <w:spacing w:line="360" w:lineRule="auto"/>
        <w:jc w:val="both"/>
        <w:rPr>
          <w:rFonts w:ascii="Times New Roman" w:hAnsi="Times New Roman" w:cs="Times New Roman"/>
          <w:sz w:val="24"/>
          <w:szCs w:val="24"/>
        </w:rPr>
      </w:pPr>
      <w:r w:rsidRPr="00D219FA">
        <w:rPr>
          <w:rFonts w:ascii="Times New Roman" w:hAnsi="Times New Roman" w:cs="Times New Roman"/>
          <w:sz w:val="24"/>
          <w:szCs w:val="24"/>
        </w:rPr>
        <w:t>The proposed system follows a real-time embedded approach to detect obstacles on railway tracks and initiate an automatic response to prevent accidents. The methodology integrates sensor-based detection, microcontroller processing, and actuator control to ensure reliable and efficient operation.</w:t>
      </w:r>
    </w:p>
    <w:p w14:paraId="11B32E00" w14:textId="77777777" w:rsidR="00D219FA" w:rsidRPr="00D219FA" w:rsidRDefault="00D219FA" w:rsidP="003A46D8">
      <w:pPr>
        <w:adjustRightInd w:val="0"/>
        <w:spacing w:line="360" w:lineRule="auto"/>
        <w:jc w:val="both"/>
        <w:rPr>
          <w:rFonts w:ascii="Times New Roman" w:hAnsi="Times New Roman" w:cs="Times New Roman"/>
          <w:sz w:val="24"/>
          <w:szCs w:val="24"/>
        </w:rPr>
      </w:pPr>
      <w:r w:rsidRPr="00D219FA">
        <w:rPr>
          <w:rFonts w:ascii="Times New Roman" w:hAnsi="Times New Roman" w:cs="Times New Roman"/>
          <w:sz w:val="24"/>
          <w:szCs w:val="24"/>
        </w:rPr>
        <w:t>The system continuously monitors the railway track using an ultrasonic sensor. Based on the measured distance between the train and any obstacle, the ESP32-CAM microcontroller processes the data and decides whether the train should continue moving or stop. This real-time decision-making capability ensures immediate response to potential hazards, thereby improving railway safety.</w:t>
      </w:r>
    </w:p>
    <w:p w14:paraId="4E939214" w14:textId="77777777" w:rsidR="00701EBE" w:rsidRDefault="00701EBE" w:rsidP="00701EBE">
      <w:pPr>
        <w:adjustRightInd w:val="0"/>
        <w:spacing w:line="360" w:lineRule="auto"/>
        <w:rPr>
          <w:rFonts w:ascii="Times New Roman" w:hAnsi="Times New Roman" w:cs="Times New Roman"/>
          <w:sz w:val="24"/>
          <w:szCs w:val="24"/>
        </w:rPr>
      </w:pPr>
    </w:p>
    <w:p w14:paraId="18032BA7" w14:textId="77777777" w:rsidR="00701EBE" w:rsidRPr="00701EBE" w:rsidRDefault="00701EBE" w:rsidP="00701EBE">
      <w:pPr>
        <w:adjustRightInd w:val="0"/>
        <w:spacing w:line="360" w:lineRule="auto"/>
        <w:rPr>
          <w:rFonts w:ascii="Times New Roman" w:hAnsi="Times New Roman" w:cs="Times New Roman"/>
          <w:b/>
          <w:bCs/>
          <w:sz w:val="24"/>
          <w:szCs w:val="24"/>
        </w:rPr>
      </w:pPr>
      <w:r w:rsidRPr="00701EBE">
        <w:rPr>
          <w:rFonts w:ascii="Times New Roman" w:hAnsi="Times New Roman" w:cs="Times New Roman"/>
          <w:b/>
          <w:bCs/>
          <w:sz w:val="24"/>
          <w:szCs w:val="24"/>
        </w:rPr>
        <w:t>5.2 Working Principle</w:t>
      </w:r>
    </w:p>
    <w:p w14:paraId="44B15FE9" w14:textId="77777777" w:rsidR="00F666E0" w:rsidRPr="00F666E0" w:rsidRDefault="00F666E0" w:rsidP="002B1CEC">
      <w:p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The working of the system is based on ultrasonic distance measurement and automated decision-making using a microcontroller. The complete operation of the system is described as follows:</w:t>
      </w:r>
    </w:p>
    <w:p w14:paraId="63B94E26" w14:textId="77777777" w:rsidR="00F666E0" w:rsidRPr="00F666E0" w:rsidRDefault="00F666E0" w:rsidP="002B1CEC">
      <w:pPr>
        <w:numPr>
          <w:ilvl w:val="0"/>
          <w:numId w:val="21"/>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The system is powered ON using a regulated power supply. </w:t>
      </w:r>
    </w:p>
    <w:p w14:paraId="56F80635" w14:textId="77777777" w:rsidR="00F666E0" w:rsidRPr="00F666E0" w:rsidRDefault="00F666E0" w:rsidP="002B1CEC">
      <w:pPr>
        <w:numPr>
          <w:ilvl w:val="0"/>
          <w:numId w:val="21"/>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The ESP32-CAM microcontroller initializes all connected components such as the ultrasonic sensor, relay module, and buzzer. </w:t>
      </w:r>
    </w:p>
    <w:p w14:paraId="04130982" w14:textId="77777777" w:rsidR="00F666E0" w:rsidRPr="00F666E0" w:rsidRDefault="00F666E0" w:rsidP="002B1CEC">
      <w:pPr>
        <w:numPr>
          <w:ilvl w:val="0"/>
          <w:numId w:val="21"/>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The ultrasonic sensor continuously emits ultrasonic waves at a frequency of 40 kHz. </w:t>
      </w:r>
    </w:p>
    <w:p w14:paraId="69606311" w14:textId="77777777" w:rsidR="00F666E0" w:rsidRPr="00F666E0" w:rsidRDefault="00F666E0" w:rsidP="002B1CEC">
      <w:pPr>
        <w:numPr>
          <w:ilvl w:val="0"/>
          <w:numId w:val="21"/>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When these waves encounter an object, they are reflected back to the sensor. </w:t>
      </w:r>
    </w:p>
    <w:p w14:paraId="31C56EC6" w14:textId="77777777" w:rsidR="00F666E0" w:rsidRPr="00F666E0" w:rsidRDefault="00F666E0" w:rsidP="002B1CEC">
      <w:pPr>
        <w:numPr>
          <w:ilvl w:val="0"/>
          <w:numId w:val="21"/>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The time taken for the echo signal to return is measured by the controller. </w:t>
      </w:r>
    </w:p>
    <w:p w14:paraId="7E377579" w14:textId="77777777" w:rsidR="00F666E0" w:rsidRPr="00F666E0" w:rsidRDefault="00F666E0" w:rsidP="002B1CEC">
      <w:pPr>
        <w:numPr>
          <w:ilvl w:val="0"/>
          <w:numId w:val="21"/>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The distance between the sensor and the object is calculated using the formula: </w:t>
      </w:r>
    </w:p>
    <w:p w14:paraId="30A2911A" w14:textId="4F73FDAD" w:rsidR="00F666E0" w:rsidRPr="00F666E0" w:rsidRDefault="00F666E0" w:rsidP="002B1CEC">
      <w:pPr>
        <w:adjustRightInd w:val="0"/>
        <w:spacing w:line="360" w:lineRule="auto"/>
        <w:jc w:val="both"/>
        <w:rPr>
          <w:rFonts w:ascii="Times New Roman" w:hAnsi="Times New Roman" w:cs="Times New Roman"/>
          <w:sz w:val="24"/>
          <w:szCs w:val="24"/>
        </w:rPr>
      </w:pPr>
      <m:oMathPara>
        <m:oMath>
          <m:r>
            <w:rPr>
              <w:rFonts w:ascii="Cambria Math" w:hAnsi="Cambria Math" w:cs="Times New Roman"/>
              <w:sz w:val="24"/>
              <w:szCs w:val="24"/>
            </w:rPr>
            <m:t>Distance=</m:t>
          </m:r>
          <m:f>
            <m:fPr>
              <m:ctrlPr>
                <w:rPr>
                  <w:rFonts w:ascii="Cambria Math" w:hAnsi="Cambria Math" w:cs="Times New Roman"/>
                  <w:sz w:val="24"/>
                  <w:szCs w:val="24"/>
                </w:rPr>
              </m:ctrlPr>
            </m:fPr>
            <m:num>
              <m:r>
                <w:rPr>
                  <w:rFonts w:ascii="Cambria Math" w:hAnsi="Cambria Math" w:cs="Times New Roman"/>
                  <w:sz w:val="24"/>
                  <w:szCs w:val="24"/>
                </w:rPr>
                <m:t>v×t</m:t>
              </m:r>
            </m:num>
            <m:den>
              <m:r>
                <w:rPr>
                  <w:rFonts w:ascii="Cambria Math" w:hAnsi="Cambria Math" w:cs="Times New Roman"/>
                  <w:sz w:val="24"/>
                  <w:szCs w:val="24"/>
                </w:rPr>
                <m:t>2</m:t>
              </m:r>
            </m:den>
          </m:f>
          <m:r>
            <m:rPr>
              <m:sty m:val="p"/>
            </m:rPr>
            <w:rPr>
              <w:rFonts w:ascii="Times New Roman" w:hAnsi="Times New Roman" w:cs="Times New Roman"/>
              <w:sz w:val="24"/>
              <w:szCs w:val="24"/>
            </w:rPr>
            <w:br/>
          </m:r>
        </m:oMath>
      </m:oMathPara>
    </w:p>
    <w:p w14:paraId="67A56CE2" w14:textId="77777777" w:rsidR="00F666E0" w:rsidRPr="00F666E0" w:rsidRDefault="00F666E0" w:rsidP="002B1CEC">
      <w:pPr>
        <w:adjustRightInd w:val="0"/>
        <w:spacing w:line="360" w:lineRule="auto"/>
        <w:rPr>
          <w:rFonts w:ascii="Times New Roman" w:hAnsi="Times New Roman" w:cs="Times New Roman"/>
          <w:sz w:val="24"/>
          <w:szCs w:val="24"/>
        </w:rPr>
      </w:pPr>
      <w:r w:rsidRPr="00F666E0">
        <w:rPr>
          <w:rFonts w:ascii="Times New Roman" w:hAnsi="Times New Roman" w:cs="Times New Roman"/>
          <w:sz w:val="24"/>
          <w:szCs w:val="24"/>
        </w:rPr>
        <w:t>Where:</w:t>
      </w:r>
      <w:r w:rsidRPr="00F666E0">
        <w:rPr>
          <w:rFonts w:ascii="Times New Roman" w:hAnsi="Times New Roman" w:cs="Times New Roman"/>
          <w:sz w:val="24"/>
          <w:szCs w:val="24"/>
        </w:rPr>
        <w:br/>
        <w:t>v = Speed of sound (343 m/s)</w:t>
      </w:r>
      <w:r w:rsidRPr="00F666E0">
        <w:rPr>
          <w:rFonts w:ascii="Times New Roman" w:hAnsi="Times New Roman" w:cs="Times New Roman"/>
          <w:sz w:val="24"/>
          <w:szCs w:val="24"/>
        </w:rPr>
        <w:br/>
        <w:t>t = Time taken for echo to return</w:t>
      </w:r>
    </w:p>
    <w:p w14:paraId="504EFD28" w14:textId="77777777" w:rsidR="00F666E0" w:rsidRPr="00F666E0" w:rsidRDefault="00F666E0" w:rsidP="002B1CEC">
      <w:pPr>
        <w:numPr>
          <w:ilvl w:val="0"/>
          <w:numId w:val="22"/>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If the measured distance is less than the predefined threshold value: </w:t>
      </w:r>
    </w:p>
    <w:p w14:paraId="0152C652" w14:textId="77777777" w:rsidR="00F666E0" w:rsidRPr="00F666E0" w:rsidRDefault="00F666E0" w:rsidP="002B1CEC">
      <w:pPr>
        <w:numPr>
          <w:ilvl w:val="1"/>
          <w:numId w:val="22"/>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lastRenderedPageBreak/>
        <w:t xml:space="preserve">The controller sends a signal to stop the motor using the relay module </w:t>
      </w:r>
    </w:p>
    <w:p w14:paraId="5F8EE2A5" w14:textId="77777777" w:rsidR="00F666E0" w:rsidRPr="00F666E0" w:rsidRDefault="00F666E0" w:rsidP="002B1CEC">
      <w:pPr>
        <w:numPr>
          <w:ilvl w:val="1"/>
          <w:numId w:val="22"/>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The buzzer is activated to provide an alert </w:t>
      </w:r>
    </w:p>
    <w:p w14:paraId="0799D041" w14:textId="77777777" w:rsidR="00F666E0" w:rsidRPr="00F666E0" w:rsidRDefault="00F666E0" w:rsidP="002B1CEC">
      <w:pPr>
        <w:numPr>
          <w:ilvl w:val="1"/>
          <w:numId w:val="22"/>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The ESP32-CAM captures and streams live video of the track </w:t>
      </w:r>
    </w:p>
    <w:p w14:paraId="32D6F34E" w14:textId="77777777" w:rsidR="00F666E0" w:rsidRPr="00F666E0" w:rsidRDefault="00F666E0" w:rsidP="002B1CEC">
      <w:pPr>
        <w:numPr>
          <w:ilvl w:val="0"/>
          <w:numId w:val="22"/>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 xml:space="preserve">If no obstacle is detected: </w:t>
      </w:r>
    </w:p>
    <w:p w14:paraId="3275B7F5" w14:textId="12A498E0" w:rsidR="00701EBE" w:rsidRPr="002B1CEC" w:rsidRDefault="00F666E0" w:rsidP="002B1CEC">
      <w:pPr>
        <w:numPr>
          <w:ilvl w:val="1"/>
          <w:numId w:val="22"/>
        </w:numPr>
        <w:adjustRightInd w:val="0"/>
        <w:spacing w:line="360" w:lineRule="auto"/>
        <w:jc w:val="both"/>
        <w:rPr>
          <w:rFonts w:ascii="Times New Roman" w:hAnsi="Times New Roman" w:cs="Times New Roman"/>
          <w:sz w:val="24"/>
          <w:szCs w:val="24"/>
        </w:rPr>
      </w:pPr>
      <w:r w:rsidRPr="00F666E0">
        <w:rPr>
          <w:rFonts w:ascii="Times New Roman" w:hAnsi="Times New Roman" w:cs="Times New Roman"/>
          <w:sz w:val="24"/>
          <w:szCs w:val="24"/>
        </w:rPr>
        <w:t>The train continues normal operation</w:t>
      </w:r>
    </w:p>
    <w:p w14:paraId="29FAEED2" w14:textId="77777777" w:rsidR="00701EBE" w:rsidRDefault="00701EBE" w:rsidP="00701EBE">
      <w:pPr>
        <w:adjustRightInd w:val="0"/>
        <w:spacing w:line="360" w:lineRule="auto"/>
        <w:rPr>
          <w:rFonts w:ascii="Times New Roman" w:hAnsi="Times New Roman" w:cs="Times New Roman"/>
          <w:b/>
          <w:bCs/>
          <w:sz w:val="24"/>
          <w:szCs w:val="24"/>
        </w:rPr>
      </w:pPr>
    </w:p>
    <w:p w14:paraId="3BECC916" w14:textId="117E010C" w:rsidR="00701EBE" w:rsidRPr="00701EBE" w:rsidRDefault="00701EBE" w:rsidP="00701EBE">
      <w:pPr>
        <w:adjustRightInd w:val="0"/>
        <w:spacing w:line="360" w:lineRule="auto"/>
        <w:rPr>
          <w:rFonts w:ascii="Times New Roman" w:hAnsi="Times New Roman" w:cs="Times New Roman"/>
          <w:b/>
          <w:bCs/>
          <w:sz w:val="24"/>
          <w:szCs w:val="24"/>
        </w:rPr>
      </w:pPr>
      <w:r w:rsidRPr="00701EBE">
        <w:rPr>
          <w:rFonts w:ascii="Times New Roman" w:hAnsi="Times New Roman" w:cs="Times New Roman"/>
          <w:b/>
          <w:bCs/>
          <w:sz w:val="24"/>
          <w:szCs w:val="24"/>
        </w:rPr>
        <w:t>5.3 Algorithm</w:t>
      </w:r>
    </w:p>
    <w:p w14:paraId="7209DAF9" w14:textId="77777777" w:rsidR="00015556" w:rsidRPr="00015556" w:rsidRDefault="00015556" w:rsidP="002B1CEC">
      <w:p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The step-by-step algorithm for the system operation is as follows:</w:t>
      </w:r>
    </w:p>
    <w:p w14:paraId="7F2285A7" w14:textId="77777777" w:rsidR="00015556" w:rsidRPr="00015556" w:rsidRDefault="00015556" w:rsidP="002B1CEC">
      <w:pPr>
        <w:numPr>
          <w:ilvl w:val="0"/>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Start </w:t>
      </w:r>
    </w:p>
    <w:p w14:paraId="6A6E59F7" w14:textId="77777777" w:rsidR="00015556" w:rsidRPr="00015556" w:rsidRDefault="00015556" w:rsidP="002B1CEC">
      <w:pPr>
        <w:numPr>
          <w:ilvl w:val="0"/>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Initialize ESP32-CAM, ultrasonic sensor, relay module, and buzzer </w:t>
      </w:r>
    </w:p>
    <w:p w14:paraId="267E5424" w14:textId="77777777" w:rsidR="00015556" w:rsidRPr="00015556" w:rsidRDefault="00015556" w:rsidP="002B1CEC">
      <w:pPr>
        <w:numPr>
          <w:ilvl w:val="0"/>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Set threshold distance value </w:t>
      </w:r>
    </w:p>
    <w:p w14:paraId="576EA2C6" w14:textId="77777777" w:rsidR="00015556" w:rsidRPr="00015556" w:rsidRDefault="00015556" w:rsidP="002B1CEC">
      <w:pPr>
        <w:numPr>
          <w:ilvl w:val="0"/>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Read distance from ultrasonic sensor </w:t>
      </w:r>
    </w:p>
    <w:p w14:paraId="4A675A86" w14:textId="77777777" w:rsidR="00015556" w:rsidRPr="00015556" w:rsidRDefault="00015556" w:rsidP="002B1CEC">
      <w:pPr>
        <w:numPr>
          <w:ilvl w:val="0"/>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If (distance &lt; threshold): </w:t>
      </w:r>
    </w:p>
    <w:p w14:paraId="7A08A34A" w14:textId="77777777" w:rsidR="00015556" w:rsidRPr="00015556" w:rsidRDefault="00015556" w:rsidP="002B1CEC">
      <w:pPr>
        <w:numPr>
          <w:ilvl w:val="1"/>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Stop motor </w:t>
      </w:r>
    </w:p>
    <w:p w14:paraId="386D3B34" w14:textId="77777777" w:rsidR="00015556" w:rsidRPr="00015556" w:rsidRDefault="00015556" w:rsidP="002B1CEC">
      <w:pPr>
        <w:numPr>
          <w:ilvl w:val="1"/>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Activate buzzer </w:t>
      </w:r>
    </w:p>
    <w:p w14:paraId="51851454" w14:textId="77777777" w:rsidR="00015556" w:rsidRPr="00015556" w:rsidRDefault="00015556" w:rsidP="002B1CEC">
      <w:pPr>
        <w:numPr>
          <w:ilvl w:val="1"/>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Capture image / stream video </w:t>
      </w:r>
    </w:p>
    <w:p w14:paraId="7969BD91" w14:textId="77777777" w:rsidR="00015556" w:rsidRPr="00015556" w:rsidRDefault="00015556" w:rsidP="002B1CEC">
      <w:pPr>
        <w:numPr>
          <w:ilvl w:val="0"/>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Else: </w:t>
      </w:r>
    </w:p>
    <w:p w14:paraId="689A68D2" w14:textId="77777777" w:rsidR="00015556" w:rsidRPr="00015556" w:rsidRDefault="00015556" w:rsidP="002B1CEC">
      <w:pPr>
        <w:numPr>
          <w:ilvl w:val="1"/>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 xml:space="preserve">Keep motor running </w:t>
      </w:r>
    </w:p>
    <w:p w14:paraId="344C60EB" w14:textId="0F9C8B6A" w:rsidR="00701EBE" w:rsidRPr="002B1CEC" w:rsidRDefault="00015556" w:rsidP="002B1CEC">
      <w:pPr>
        <w:numPr>
          <w:ilvl w:val="0"/>
          <w:numId w:val="23"/>
        </w:numPr>
        <w:adjustRightInd w:val="0"/>
        <w:spacing w:line="360" w:lineRule="auto"/>
        <w:jc w:val="both"/>
        <w:rPr>
          <w:rFonts w:ascii="Times New Roman" w:hAnsi="Times New Roman" w:cs="Times New Roman"/>
          <w:sz w:val="24"/>
          <w:szCs w:val="24"/>
        </w:rPr>
      </w:pPr>
      <w:r w:rsidRPr="00015556">
        <w:rPr>
          <w:rFonts w:ascii="Times New Roman" w:hAnsi="Times New Roman" w:cs="Times New Roman"/>
          <w:sz w:val="24"/>
          <w:szCs w:val="24"/>
        </w:rPr>
        <w:t>Repeat the process continuously</w:t>
      </w:r>
    </w:p>
    <w:p w14:paraId="4632F447" w14:textId="77777777" w:rsidR="00701EBE" w:rsidRDefault="00701EBE" w:rsidP="00701EBE">
      <w:pPr>
        <w:adjustRightInd w:val="0"/>
        <w:spacing w:line="360" w:lineRule="auto"/>
        <w:rPr>
          <w:rFonts w:ascii="Times New Roman" w:hAnsi="Times New Roman" w:cs="Times New Roman"/>
          <w:sz w:val="24"/>
          <w:szCs w:val="24"/>
        </w:rPr>
      </w:pPr>
    </w:p>
    <w:p w14:paraId="52DBC0FD" w14:textId="34BF5394" w:rsidR="00701EBE" w:rsidRDefault="00701EBE" w:rsidP="00701EBE">
      <w:pPr>
        <w:adjustRightInd w:val="0"/>
        <w:spacing w:line="360" w:lineRule="auto"/>
        <w:rPr>
          <w:rFonts w:ascii="Times New Roman" w:hAnsi="Times New Roman" w:cs="Times New Roman"/>
          <w:b/>
          <w:bCs/>
          <w:sz w:val="24"/>
          <w:szCs w:val="24"/>
        </w:rPr>
      </w:pPr>
      <w:r w:rsidRPr="00701EBE">
        <w:rPr>
          <w:rFonts w:ascii="Times New Roman" w:hAnsi="Times New Roman" w:cs="Times New Roman"/>
          <w:b/>
          <w:bCs/>
          <w:sz w:val="24"/>
          <w:szCs w:val="24"/>
        </w:rPr>
        <w:t>5.4 System Flow</w:t>
      </w:r>
    </w:p>
    <w:p w14:paraId="380B58AB" w14:textId="77777777" w:rsidR="00821365" w:rsidRPr="00821365" w:rsidRDefault="00821365" w:rsidP="002B1CEC">
      <w:p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The system operates in a continuous loop with the following flow:</w:t>
      </w:r>
    </w:p>
    <w:p w14:paraId="26556FCA" w14:textId="3BE4A2CB" w:rsidR="00821365" w:rsidRPr="00821365" w:rsidRDefault="00821365" w:rsidP="002B1CEC">
      <w:pPr>
        <w:numPr>
          <w:ilvl w:val="0"/>
          <w:numId w:val="24"/>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Input: Distance measured by ultrasonic sensor</w:t>
      </w:r>
    </w:p>
    <w:p w14:paraId="36AE5FCA" w14:textId="4D4620C9" w:rsidR="00821365" w:rsidRPr="00821365" w:rsidRDefault="00821365" w:rsidP="002B1CEC">
      <w:pPr>
        <w:numPr>
          <w:ilvl w:val="0"/>
          <w:numId w:val="24"/>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Processing: Decision-making using ESP32-CAM microcontroller</w:t>
      </w:r>
    </w:p>
    <w:p w14:paraId="5A9DA631" w14:textId="16648D19" w:rsidR="00821365" w:rsidRPr="00821365" w:rsidRDefault="00821365" w:rsidP="002B1CEC">
      <w:pPr>
        <w:numPr>
          <w:ilvl w:val="0"/>
          <w:numId w:val="24"/>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Output:</w:t>
      </w:r>
    </w:p>
    <w:p w14:paraId="6CFD8F86" w14:textId="2A85B5E6" w:rsidR="00821365" w:rsidRPr="00821365" w:rsidRDefault="00821365" w:rsidP="002B1CEC">
      <w:pPr>
        <w:numPr>
          <w:ilvl w:val="1"/>
          <w:numId w:val="24"/>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Motor control (Stop/Run)</w:t>
      </w:r>
    </w:p>
    <w:p w14:paraId="5677ECD5" w14:textId="66A00CC6" w:rsidR="00821365" w:rsidRPr="00821365" w:rsidRDefault="00821365" w:rsidP="002B1CEC">
      <w:pPr>
        <w:numPr>
          <w:ilvl w:val="1"/>
          <w:numId w:val="24"/>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Buzzer alert</w:t>
      </w:r>
    </w:p>
    <w:p w14:paraId="51C5899C" w14:textId="2516E811" w:rsidR="00821365" w:rsidRPr="00821365" w:rsidRDefault="00821365" w:rsidP="002B1CEC">
      <w:pPr>
        <w:numPr>
          <w:ilvl w:val="1"/>
          <w:numId w:val="24"/>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Live video streaming</w:t>
      </w:r>
    </w:p>
    <w:p w14:paraId="223D0489" w14:textId="77777777" w:rsidR="00821365" w:rsidRPr="00821365" w:rsidRDefault="00821365" w:rsidP="002B1CEC">
      <w:p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This structured flow ensures efficient detection and immediate response to obstacles.</w:t>
      </w:r>
    </w:p>
    <w:p w14:paraId="414A0346" w14:textId="77777777" w:rsidR="00821365" w:rsidRPr="00821365" w:rsidRDefault="00821365" w:rsidP="00701EBE">
      <w:pPr>
        <w:adjustRightInd w:val="0"/>
        <w:spacing w:line="360" w:lineRule="auto"/>
        <w:rPr>
          <w:rFonts w:ascii="Times New Roman" w:hAnsi="Times New Roman" w:cs="Times New Roman"/>
          <w:b/>
          <w:bCs/>
          <w:sz w:val="24"/>
          <w:szCs w:val="24"/>
        </w:rPr>
      </w:pPr>
    </w:p>
    <w:p w14:paraId="2B52C73F" w14:textId="77777777" w:rsidR="003A46D8" w:rsidRDefault="003A46D8" w:rsidP="00701EBE">
      <w:pPr>
        <w:adjustRightInd w:val="0"/>
        <w:spacing w:line="360" w:lineRule="auto"/>
        <w:rPr>
          <w:rFonts w:ascii="Times New Roman" w:hAnsi="Times New Roman" w:cs="Times New Roman"/>
          <w:b/>
          <w:bCs/>
          <w:sz w:val="24"/>
          <w:szCs w:val="24"/>
        </w:rPr>
      </w:pPr>
    </w:p>
    <w:p w14:paraId="2CA5E065" w14:textId="78F6B38B" w:rsidR="00701EBE" w:rsidRPr="00701EBE" w:rsidRDefault="00701EBE" w:rsidP="00701EBE">
      <w:pPr>
        <w:adjustRightInd w:val="0"/>
        <w:spacing w:line="360" w:lineRule="auto"/>
        <w:rPr>
          <w:rFonts w:ascii="Times New Roman" w:hAnsi="Times New Roman" w:cs="Times New Roman"/>
          <w:b/>
          <w:bCs/>
          <w:sz w:val="24"/>
          <w:szCs w:val="24"/>
        </w:rPr>
      </w:pPr>
      <w:r w:rsidRPr="00701EBE">
        <w:rPr>
          <w:rFonts w:ascii="Times New Roman" w:hAnsi="Times New Roman" w:cs="Times New Roman"/>
          <w:b/>
          <w:bCs/>
          <w:sz w:val="24"/>
          <w:szCs w:val="24"/>
        </w:rPr>
        <w:lastRenderedPageBreak/>
        <w:t>5.5 Design Approach</w:t>
      </w:r>
    </w:p>
    <w:p w14:paraId="0A595C04" w14:textId="77777777" w:rsidR="00821365" w:rsidRPr="00821365" w:rsidRDefault="00821365" w:rsidP="009E5EDD">
      <w:pPr>
        <w:adjustRightInd w:val="0"/>
        <w:spacing w:line="360" w:lineRule="auto"/>
        <w:jc w:val="both"/>
        <w:rPr>
          <w:rFonts w:ascii="Times New Roman" w:hAnsi="Times New Roman" w:cs="Times New Roman"/>
          <w:sz w:val="24"/>
          <w:szCs w:val="24"/>
        </w:rPr>
      </w:pPr>
      <w:r w:rsidRPr="00821365">
        <w:rPr>
          <w:rFonts w:ascii="Times New Roman" w:hAnsi="Times New Roman" w:cs="Times New Roman"/>
          <w:sz w:val="24"/>
          <w:szCs w:val="24"/>
        </w:rPr>
        <w:t>The system is designed based on the following engineering principles:</w:t>
      </w:r>
    </w:p>
    <w:p w14:paraId="212BC824" w14:textId="77777777" w:rsidR="00821365" w:rsidRPr="00821365" w:rsidRDefault="00821365" w:rsidP="009E5EDD">
      <w:pPr>
        <w:numPr>
          <w:ilvl w:val="0"/>
          <w:numId w:val="25"/>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b/>
          <w:bCs/>
          <w:sz w:val="24"/>
          <w:szCs w:val="24"/>
        </w:rPr>
        <w:t>Real-Time Detection:</w:t>
      </w:r>
      <w:r w:rsidRPr="00821365">
        <w:rPr>
          <w:rFonts w:ascii="Times New Roman" w:hAnsi="Times New Roman" w:cs="Times New Roman"/>
          <w:sz w:val="24"/>
          <w:szCs w:val="24"/>
        </w:rPr>
        <w:t xml:space="preserve"> Continuous monitoring of track conditions without delay </w:t>
      </w:r>
    </w:p>
    <w:p w14:paraId="27A9D9E2" w14:textId="77777777" w:rsidR="00821365" w:rsidRPr="00821365" w:rsidRDefault="00821365" w:rsidP="009E5EDD">
      <w:pPr>
        <w:numPr>
          <w:ilvl w:val="0"/>
          <w:numId w:val="25"/>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b/>
          <w:bCs/>
          <w:sz w:val="24"/>
          <w:szCs w:val="24"/>
        </w:rPr>
        <w:t>Automation:</w:t>
      </w:r>
      <w:r w:rsidRPr="00821365">
        <w:rPr>
          <w:rFonts w:ascii="Times New Roman" w:hAnsi="Times New Roman" w:cs="Times New Roman"/>
          <w:sz w:val="24"/>
          <w:szCs w:val="24"/>
        </w:rPr>
        <w:t xml:space="preserve"> No human intervention required for detection and response </w:t>
      </w:r>
    </w:p>
    <w:p w14:paraId="3A186D8C" w14:textId="77777777" w:rsidR="00821365" w:rsidRPr="00821365" w:rsidRDefault="00821365" w:rsidP="009E5EDD">
      <w:pPr>
        <w:numPr>
          <w:ilvl w:val="0"/>
          <w:numId w:val="25"/>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b/>
          <w:bCs/>
          <w:sz w:val="24"/>
          <w:szCs w:val="24"/>
        </w:rPr>
        <w:t>Reliability:</w:t>
      </w:r>
      <w:r w:rsidRPr="00821365">
        <w:rPr>
          <w:rFonts w:ascii="Times New Roman" w:hAnsi="Times New Roman" w:cs="Times New Roman"/>
          <w:sz w:val="24"/>
          <w:szCs w:val="24"/>
        </w:rPr>
        <w:t xml:space="preserve"> Accurate obstacle detection using consistent sensor readings </w:t>
      </w:r>
    </w:p>
    <w:p w14:paraId="562F6169" w14:textId="77777777" w:rsidR="00821365" w:rsidRPr="00821365" w:rsidRDefault="00821365" w:rsidP="009E5EDD">
      <w:pPr>
        <w:numPr>
          <w:ilvl w:val="0"/>
          <w:numId w:val="25"/>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b/>
          <w:bCs/>
          <w:sz w:val="24"/>
          <w:szCs w:val="24"/>
        </w:rPr>
        <w:t>Low Cost:</w:t>
      </w:r>
      <w:r w:rsidRPr="00821365">
        <w:rPr>
          <w:rFonts w:ascii="Times New Roman" w:hAnsi="Times New Roman" w:cs="Times New Roman"/>
          <w:sz w:val="24"/>
          <w:szCs w:val="24"/>
        </w:rPr>
        <w:t xml:space="preserve"> Utilizes affordable components such as HC-SR04 and ESP32-CAM </w:t>
      </w:r>
    </w:p>
    <w:p w14:paraId="4549367B" w14:textId="58542364" w:rsidR="00701EBE" w:rsidRDefault="00821365" w:rsidP="00701EBE">
      <w:pPr>
        <w:numPr>
          <w:ilvl w:val="0"/>
          <w:numId w:val="25"/>
        </w:numPr>
        <w:adjustRightInd w:val="0"/>
        <w:spacing w:line="360" w:lineRule="auto"/>
        <w:jc w:val="both"/>
        <w:rPr>
          <w:rFonts w:ascii="Times New Roman" w:hAnsi="Times New Roman" w:cs="Times New Roman"/>
          <w:sz w:val="24"/>
          <w:szCs w:val="24"/>
        </w:rPr>
      </w:pPr>
      <w:r w:rsidRPr="00821365">
        <w:rPr>
          <w:rFonts w:ascii="Times New Roman" w:hAnsi="Times New Roman" w:cs="Times New Roman"/>
          <w:b/>
          <w:bCs/>
          <w:sz w:val="24"/>
          <w:szCs w:val="24"/>
        </w:rPr>
        <w:t>Scalability:</w:t>
      </w:r>
      <w:r w:rsidRPr="00821365">
        <w:rPr>
          <w:rFonts w:ascii="Times New Roman" w:hAnsi="Times New Roman" w:cs="Times New Roman"/>
          <w:sz w:val="24"/>
          <w:szCs w:val="24"/>
        </w:rPr>
        <w:t xml:space="preserve"> The system can be extended for real railway applications with additional features</w:t>
      </w:r>
    </w:p>
    <w:p w14:paraId="29B5607D" w14:textId="77777777" w:rsidR="009E5EDD" w:rsidRPr="009E5EDD" w:rsidRDefault="009E5EDD" w:rsidP="009E5EDD">
      <w:pPr>
        <w:adjustRightInd w:val="0"/>
        <w:spacing w:line="360" w:lineRule="auto"/>
        <w:ind w:left="720"/>
        <w:jc w:val="both"/>
        <w:rPr>
          <w:rFonts w:ascii="Times New Roman" w:hAnsi="Times New Roman" w:cs="Times New Roman"/>
          <w:sz w:val="24"/>
          <w:szCs w:val="24"/>
        </w:rPr>
      </w:pPr>
    </w:p>
    <w:p w14:paraId="2E6FD0D8" w14:textId="2C43EF89" w:rsidR="00701EBE" w:rsidRPr="00701EBE" w:rsidRDefault="00701EBE" w:rsidP="00701EBE">
      <w:pPr>
        <w:adjustRightInd w:val="0"/>
        <w:spacing w:line="360" w:lineRule="auto"/>
        <w:rPr>
          <w:rFonts w:ascii="Times New Roman" w:hAnsi="Times New Roman" w:cs="Times New Roman"/>
          <w:b/>
          <w:bCs/>
          <w:sz w:val="24"/>
          <w:szCs w:val="24"/>
        </w:rPr>
      </w:pPr>
      <w:r w:rsidRPr="00701EBE">
        <w:rPr>
          <w:rFonts w:ascii="Times New Roman" w:hAnsi="Times New Roman" w:cs="Times New Roman"/>
          <w:b/>
          <w:bCs/>
          <w:sz w:val="24"/>
          <w:szCs w:val="24"/>
        </w:rPr>
        <w:t>5.6 Hardware-Software Integration</w:t>
      </w:r>
    </w:p>
    <w:p w14:paraId="4F3B230F" w14:textId="77777777" w:rsidR="009E5EDD" w:rsidRPr="009E5EDD" w:rsidRDefault="009E5EDD" w:rsidP="009E5EDD">
      <w:pPr>
        <w:adjustRightInd w:val="0"/>
        <w:spacing w:line="360" w:lineRule="auto"/>
        <w:jc w:val="both"/>
        <w:rPr>
          <w:rFonts w:ascii="Times New Roman" w:hAnsi="Times New Roman" w:cs="Times New Roman"/>
          <w:sz w:val="24"/>
          <w:szCs w:val="24"/>
        </w:rPr>
      </w:pPr>
      <w:r w:rsidRPr="009E5EDD">
        <w:rPr>
          <w:rFonts w:ascii="Times New Roman" w:hAnsi="Times New Roman" w:cs="Times New Roman"/>
          <w:sz w:val="24"/>
          <w:szCs w:val="24"/>
        </w:rPr>
        <w:t>The integration of hardware and software components is essential for the proper functioning of the system. Each component performs a specific role and works together in synchronization:</w:t>
      </w:r>
    </w:p>
    <w:p w14:paraId="2ABCE7BE" w14:textId="77777777" w:rsidR="009E5EDD" w:rsidRPr="009E5EDD" w:rsidRDefault="009E5EDD" w:rsidP="009E5EDD">
      <w:pPr>
        <w:numPr>
          <w:ilvl w:val="0"/>
          <w:numId w:val="26"/>
        </w:numPr>
        <w:adjustRightInd w:val="0"/>
        <w:spacing w:line="360" w:lineRule="auto"/>
        <w:jc w:val="both"/>
        <w:rPr>
          <w:rFonts w:ascii="Times New Roman" w:hAnsi="Times New Roman" w:cs="Times New Roman"/>
          <w:sz w:val="24"/>
          <w:szCs w:val="24"/>
        </w:rPr>
      </w:pPr>
      <w:r w:rsidRPr="009E5EDD">
        <w:rPr>
          <w:rFonts w:ascii="Times New Roman" w:hAnsi="Times New Roman" w:cs="Times New Roman"/>
          <w:sz w:val="24"/>
          <w:szCs w:val="24"/>
        </w:rPr>
        <w:t xml:space="preserve">The ultrasonic sensor provides real-time distance data </w:t>
      </w:r>
    </w:p>
    <w:p w14:paraId="2C133014" w14:textId="77777777" w:rsidR="009E5EDD" w:rsidRPr="009E5EDD" w:rsidRDefault="009E5EDD" w:rsidP="009E5EDD">
      <w:pPr>
        <w:numPr>
          <w:ilvl w:val="0"/>
          <w:numId w:val="26"/>
        </w:numPr>
        <w:adjustRightInd w:val="0"/>
        <w:spacing w:line="360" w:lineRule="auto"/>
        <w:jc w:val="both"/>
        <w:rPr>
          <w:rFonts w:ascii="Times New Roman" w:hAnsi="Times New Roman" w:cs="Times New Roman"/>
          <w:sz w:val="24"/>
          <w:szCs w:val="24"/>
        </w:rPr>
      </w:pPr>
      <w:r w:rsidRPr="009E5EDD">
        <w:rPr>
          <w:rFonts w:ascii="Times New Roman" w:hAnsi="Times New Roman" w:cs="Times New Roman"/>
          <w:sz w:val="24"/>
          <w:szCs w:val="24"/>
        </w:rPr>
        <w:t xml:space="preserve">The ESP32-CAM processes the data using embedded programming </w:t>
      </w:r>
    </w:p>
    <w:p w14:paraId="772830C0" w14:textId="77777777" w:rsidR="009E5EDD" w:rsidRPr="009E5EDD" w:rsidRDefault="009E5EDD" w:rsidP="009E5EDD">
      <w:pPr>
        <w:numPr>
          <w:ilvl w:val="0"/>
          <w:numId w:val="26"/>
        </w:numPr>
        <w:adjustRightInd w:val="0"/>
        <w:spacing w:line="360" w:lineRule="auto"/>
        <w:jc w:val="both"/>
        <w:rPr>
          <w:rFonts w:ascii="Times New Roman" w:hAnsi="Times New Roman" w:cs="Times New Roman"/>
          <w:sz w:val="24"/>
          <w:szCs w:val="24"/>
        </w:rPr>
      </w:pPr>
      <w:r w:rsidRPr="009E5EDD">
        <w:rPr>
          <w:rFonts w:ascii="Times New Roman" w:hAnsi="Times New Roman" w:cs="Times New Roman"/>
          <w:sz w:val="24"/>
          <w:szCs w:val="24"/>
        </w:rPr>
        <w:t xml:space="preserve">The relay module controls the motor operation (start/stop) </w:t>
      </w:r>
    </w:p>
    <w:p w14:paraId="5BE32C83" w14:textId="77777777" w:rsidR="009E5EDD" w:rsidRPr="009E5EDD" w:rsidRDefault="009E5EDD" w:rsidP="009E5EDD">
      <w:pPr>
        <w:numPr>
          <w:ilvl w:val="0"/>
          <w:numId w:val="26"/>
        </w:numPr>
        <w:adjustRightInd w:val="0"/>
        <w:spacing w:line="360" w:lineRule="auto"/>
        <w:jc w:val="both"/>
        <w:rPr>
          <w:rFonts w:ascii="Times New Roman" w:hAnsi="Times New Roman" w:cs="Times New Roman"/>
          <w:sz w:val="24"/>
          <w:szCs w:val="24"/>
        </w:rPr>
      </w:pPr>
      <w:r w:rsidRPr="009E5EDD">
        <w:rPr>
          <w:rFonts w:ascii="Times New Roman" w:hAnsi="Times New Roman" w:cs="Times New Roman"/>
          <w:sz w:val="24"/>
          <w:szCs w:val="24"/>
        </w:rPr>
        <w:t xml:space="preserve">The buzzer generates an alert signal when an obstacle is detected </w:t>
      </w:r>
    </w:p>
    <w:p w14:paraId="352F73AF" w14:textId="77777777" w:rsidR="009E5EDD" w:rsidRPr="009E5EDD" w:rsidRDefault="009E5EDD" w:rsidP="009E5EDD">
      <w:pPr>
        <w:numPr>
          <w:ilvl w:val="0"/>
          <w:numId w:val="26"/>
        </w:numPr>
        <w:adjustRightInd w:val="0"/>
        <w:spacing w:line="360" w:lineRule="auto"/>
        <w:jc w:val="both"/>
        <w:rPr>
          <w:rFonts w:ascii="Times New Roman" w:hAnsi="Times New Roman" w:cs="Times New Roman"/>
          <w:sz w:val="24"/>
          <w:szCs w:val="24"/>
        </w:rPr>
      </w:pPr>
      <w:r w:rsidRPr="009E5EDD">
        <w:rPr>
          <w:rFonts w:ascii="Times New Roman" w:hAnsi="Times New Roman" w:cs="Times New Roman"/>
          <w:sz w:val="24"/>
          <w:szCs w:val="24"/>
        </w:rPr>
        <w:t xml:space="preserve">The </w:t>
      </w:r>
      <w:proofErr w:type="spellStart"/>
      <w:r w:rsidRPr="009E5EDD">
        <w:rPr>
          <w:rFonts w:ascii="Times New Roman" w:hAnsi="Times New Roman" w:cs="Times New Roman"/>
          <w:sz w:val="24"/>
          <w:szCs w:val="24"/>
        </w:rPr>
        <w:t>WiFi</w:t>
      </w:r>
      <w:proofErr w:type="spellEnd"/>
      <w:r w:rsidRPr="009E5EDD">
        <w:rPr>
          <w:rFonts w:ascii="Times New Roman" w:hAnsi="Times New Roman" w:cs="Times New Roman"/>
          <w:sz w:val="24"/>
          <w:szCs w:val="24"/>
        </w:rPr>
        <w:t xml:space="preserve"> module in ESP32-CAM streams live video for remote monitoring </w:t>
      </w:r>
    </w:p>
    <w:p w14:paraId="7875CF19" w14:textId="77777777" w:rsidR="009E5EDD" w:rsidRPr="009E5EDD" w:rsidRDefault="009E5EDD" w:rsidP="009E5EDD">
      <w:pPr>
        <w:adjustRightInd w:val="0"/>
        <w:spacing w:line="360" w:lineRule="auto"/>
        <w:jc w:val="both"/>
        <w:rPr>
          <w:rFonts w:ascii="Times New Roman" w:hAnsi="Times New Roman" w:cs="Times New Roman"/>
          <w:sz w:val="24"/>
          <w:szCs w:val="24"/>
        </w:rPr>
      </w:pPr>
      <w:r w:rsidRPr="009E5EDD">
        <w:rPr>
          <w:rFonts w:ascii="Times New Roman" w:hAnsi="Times New Roman" w:cs="Times New Roman"/>
          <w:sz w:val="24"/>
          <w:szCs w:val="24"/>
        </w:rPr>
        <w:t>This coordinated interaction between hardware and software ensures effective obstacle detection and immediate response, thereby enhancing the overall safety of the system.</w:t>
      </w:r>
    </w:p>
    <w:p w14:paraId="4668012B" w14:textId="77777777" w:rsidR="00701EBE" w:rsidRPr="006806C6" w:rsidRDefault="00701EBE" w:rsidP="00701EBE">
      <w:pPr>
        <w:adjustRightInd w:val="0"/>
        <w:spacing w:line="360" w:lineRule="auto"/>
        <w:rPr>
          <w:rFonts w:ascii="Times New Roman" w:hAnsi="Times New Roman" w:cs="Times New Roman"/>
          <w:sz w:val="24"/>
          <w:szCs w:val="24"/>
        </w:rPr>
      </w:pPr>
    </w:p>
    <w:p w14:paraId="3FAACC41" w14:textId="69CC1F14" w:rsidR="00766628" w:rsidRPr="006806C6" w:rsidRDefault="00766628" w:rsidP="00607CBD">
      <w:pPr>
        <w:adjustRightInd w:val="0"/>
        <w:rPr>
          <w:rFonts w:ascii="Times New Roman" w:hAnsi="Times New Roman" w:cs="Times New Roman"/>
          <w:sz w:val="24"/>
          <w:szCs w:val="24"/>
        </w:rPr>
      </w:pPr>
    </w:p>
    <w:p w14:paraId="4D1D0ED4" w14:textId="77777777" w:rsidR="00B37504" w:rsidRPr="006806C6" w:rsidRDefault="00B37504" w:rsidP="00607CBD">
      <w:pPr>
        <w:adjustRightInd w:val="0"/>
        <w:rPr>
          <w:rFonts w:ascii="Times New Roman" w:hAnsi="Times New Roman" w:cs="Times New Roman"/>
          <w:sz w:val="24"/>
          <w:szCs w:val="24"/>
        </w:rPr>
      </w:pPr>
    </w:p>
    <w:p w14:paraId="09BB15B8" w14:textId="77777777" w:rsidR="00B37504" w:rsidRPr="006806C6" w:rsidRDefault="00B37504" w:rsidP="00607CBD">
      <w:pPr>
        <w:adjustRightInd w:val="0"/>
        <w:rPr>
          <w:rFonts w:ascii="Times New Roman" w:hAnsi="Times New Roman" w:cs="Times New Roman"/>
          <w:sz w:val="24"/>
          <w:szCs w:val="24"/>
        </w:rPr>
      </w:pPr>
    </w:p>
    <w:p w14:paraId="60A584E8" w14:textId="77777777" w:rsidR="00B37504" w:rsidRPr="006806C6" w:rsidRDefault="00B37504" w:rsidP="00607CBD">
      <w:pPr>
        <w:adjustRightInd w:val="0"/>
        <w:rPr>
          <w:rFonts w:ascii="Times New Roman" w:hAnsi="Times New Roman" w:cs="Times New Roman"/>
          <w:sz w:val="24"/>
          <w:szCs w:val="24"/>
        </w:rPr>
      </w:pPr>
    </w:p>
    <w:p w14:paraId="213F92A3" w14:textId="77777777" w:rsidR="00B37504" w:rsidRPr="006806C6" w:rsidRDefault="00B37504" w:rsidP="00607CBD">
      <w:pPr>
        <w:adjustRightInd w:val="0"/>
        <w:rPr>
          <w:rFonts w:ascii="Times New Roman" w:hAnsi="Times New Roman" w:cs="Times New Roman"/>
          <w:sz w:val="24"/>
          <w:szCs w:val="24"/>
        </w:rPr>
      </w:pPr>
    </w:p>
    <w:p w14:paraId="752576CB" w14:textId="77777777" w:rsidR="00B37504" w:rsidRPr="006806C6" w:rsidRDefault="00B37504" w:rsidP="00607CBD">
      <w:pPr>
        <w:adjustRightInd w:val="0"/>
        <w:rPr>
          <w:rFonts w:ascii="Times New Roman" w:hAnsi="Times New Roman" w:cs="Times New Roman"/>
          <w:sz w:val="24"/>
          <w:szCs w:val="24"/>
        </w:rPr>
      </w:pPr>
    </w:p>
    <w:p w14:paraId="170D904A" w14:textId="77777777" w:rsidR="00B37504" w:rsidRPr="006806C6" w:rsidRDefault="00B37504" w:rsidP="00607CBD">
      <w:pPr>
        <w:adjustRightInd w:val="0"/>
        <w:rPr>
          <w:rFonts w:ascii="Times New Roman" w:hAnsi="Times New Roman" w:cs="Times New Roman"/>
          <w:sz w:val="24"/>
          <w:szCs w:val="24"/>
        </w:rPr>
      </w:pPr>
    </w:p>
    <w:p w14:paraId="06CDF750" w14:textId="77777777" w:rsidR="00B37504" w:rsidRPr="006806C6" w:rsidRDefault="00B37504" w:rsidP="00607CBD">
      <w:pPr>
        <w:adjustRightInd w:val="0"/>
        <w:rPr>
          <w:rFonts w:ascii="Times New Roman" w:hAnsi="Times New Roman" w:cs="Times New Roman"/>
          <w:sz w:val="24"/>
          <w:szCs w:val="24"/>
        </w:rPr>
      </w:pPr>
    </w:p>
    <w:p w14:paraId="5008BF40" w14:textId="77777777" w:rsidR="00B37504" w:rsidRPr="006806C6" w:rsidRDefault="00B37504" w:rsidP="00607CBD">
      <w:pPr>
        <w:adjustRightInd w:val="0"/>
        <w:rPr>
          <w:rFonts w:ascii="Times New Roman" w:hAnsi="Times New Roman" w:cs="Times New Roman"/>
          <w:sz w:val="24"/>
          <w:szCs w:val="24"/>
        </w:rPr>
      </w:pPr>
    </w:p>
    <w:p w14:paraId="129696C6" w14:textId="77777777" w:rsidR="00B37504" w:rsidRPr="006806C6" w:rsidRDefault="00B37504" w:rsidP="00607CBD">
      <w:pPr>
        <w:adjustRightInd w:val="0"/>
        <w:rPr>
          <w:rFonts w:ascii="Times New Roman" w:hAnsi="Times New Roman" w:cs="Times New Roman"/>
          <w:sz w:val="24"/>
          <w:szCs w:val="24"/>
        </w:rPr>
      </w:pPr>
    </w:p>
    <w:p w14:paraId="73EDA0EE" w14:textId="77777777" w:rsidR="00B37504" w:rsidRPr="006806C6" w:rsidRDefault="00B37504" w:rsidP="00607CBD">
      <w:pPr>
        <w:adjustRightInd w:val="0"/>
        <w:rPr>
          <w:rFonts w:ascii="Times New Roman" w:hAnsi="Times New Roman" w:cs="Times New Roman"/>
          <w:sz w:val="24"/>
          <w:szCs w:val="24"/>
        </w:rPr>
      </w:pPr>
    </w:p>
    <w:p w14:paraId="0A52670B" w14:textId="77777777" w:rsidR="00B37504" w:rsidRPr="006806C6" w:rsidRDefault="00B37504" w:rsidP="00607CBD">
      <w:pPr>
        <w:adjustRightInd w:val="0"/>
        <w:rPr>
          <w:rFonts w:ascii="Times New Roman" w:hAnsi="Times New Roman" w:cs="Times New Roman"/>
          <w:sz w:val="24"/>
          <w:szCs w:val="24"/>
        </w:rPr>
      </w:pPr>
    </w:p>
    <w:p w14:paraId="7FDA78AC" w14:textId="77777777" w:rsidR="002A0743" w:rsidRDefault="002A0743" w:rsidP="00607CBD">
      <w:pPr>
        <w:adjustRightInd w:val="0"/>
        <w:rPr>
          <w:rFonts w:ascii="Times New Roman" w:hAnsi="Times New Roman" w:cs="Times New Roman"/>
          <w:sz w:val="30"/>
          <w:szCs w:val="30"/>
        </w:rPr>
      </w:pPr>
    </w:p>
    <w:p w14:paraId="1BAC3F1F" w14:textId="77777777" w:rsidR="003A46D8" w:rsidRDefault="003A46D8" w:rsidP="00607CBD">
      <w:pPr>
        <w:adjustRightInd w:val="0"/>
        <w:rPr>
          <w:rFonts w:ascii="Times New Roman" w:hAnsi="Times New Roman" w:cs="Times New Roman"/>
          <w:sz w:val="30"/>
          <w:szCs w:val="30"/>
        </w:rPr>
      </w:pPr>
    </w:p>
    <w:p w14:paraId="66A8034C" w14:textId="77777777" w:rsidR="006F606C" w:rsidRPr="00753943" w:rsidRDefault="006F606C" w:rsidP="00607CBD">
      <w:pPr>
        <w:adjustRightInd w:val="0"/>
        <w:rPr>
          <w:rFonts w:ascii="Times New Roman" w:hAnsi="Times New Roman" w:cs="Times New Roman"/>
          <w:sz w:val="30"/>
          <w:szCs w:val="30"/>
        </w:rPr>
      </w:pPr>
    </w:p>
    <w:p w14:paraId="40139A6A" w14:textId="4B179CAA" w:rsidR="00E22669" w:rsidRPr="00753943" w:rsidRDefault="00766628" w:rsidP="00607CBD">
      <w:pPr>
        <w:adjustRightInd w:val="0"/>
        <w:jc w:val="center"/>
        <w:rPr>
          <w:rFonts w:ascii="Times New Roman" w:hAnsi="Times New Roman" w:cs="Times New Roman"/>
          <w:b/>
          <w:bCs/>
          <w:sz w:val="30"/>
          <w:szCs w:val="30"/>
        </w:rPr>
      </w:pPr>
      <w:r w:rsidRPr="00753943">
        <w:rPr>
          <w:rFonts w:ascii="Times New Roman" w:hAnsi="Times New Roman" w:cs="Times New Roman"/>
          <w:b/>
          <w:bCs/>
          <w:sz w:val="30"/>
          <w:szCs w:val="30"/>
        </w:rPr>
        <w:lastRenderedPageBreak/>
        <w:t>CHAPTER 6</w:t>
      </w:r>
    </w:p>
    <w:p w14:paraId="166AA345" w14:textId="75C5CB42" w:rsidR="00766628" w:rsidRPr="00753943" w:rsidRDefault="00766628" w:rsidP="00607CBD">
      <w:pPr>
        <w:adjustRightInd w:val="0"/>
        <w:jc w:val="center"/>
        <w:rPr>
          <w:rFonts w:ascii="Times New Roman" w:hAnsi="Times New Roman" w:cs="Times New Roman"/>
          <w:b/>
          <w:bCs/>
          <w:sz w:val="30"/>
          <w:szCs w:val="30"/>
        </w:rPr>
      </w:pPr>
      <w:r w:rsidRPr="00753943">
        <w:rPr>
          <w:rFonts w:ascii="Times New Roman" w:hAnsi="Times New Roman" w:cs="Times New Roman"/>
          <w:b/>
          <w:bCs/>
          <w:sz w:val="30"/>
          <w:szCs w:val="30"/>
        </w:rPr>
        <w:t>EXPERIMENTAL SETUP</w:t>
      </w:r>
    </w:p>
    <w:p w14:paraId="2E75F030" w14:textId="77777777" w:rsidR="00FE3F2E" w:rsidRPr="006806C6" w:rsidRDefault="00FE3F2E" w:rsidP="00607CBD">
      <w:pPr>
        <w:adjustRightInd w:val="0"/>
        <w:rPr>
          <w:rFonts w:ascii="Times New Roman" w:hAnsi="Times New Roman" w:cs="Times New Roman"/>
          <w:b/>
          <w:bCs/>
          <w:sz w:val="24"/>
          <w:szCs w:val="24"/>
        </w:rPr>
      </w:pPr>
    </w:p>
    <w:p w14:paraId="015CB17A" w14:textId="77777777" w:rsidR="00D53095" w:rsidRDefault="00D53095" w:rsidP="00607CBD">
      <w:pPr>
        <w:adjustRightInd w:val="0"/>
        <w:rPr>
          <w:rFonts w:ascii="Times New Roman" w:hAnsi="Times New Roman" w:cs="Times New Roman"/>
          <w:b/>
          <w:bCs/>
          <w:sz w:val="28"/>
          <w:szCs w:val="28"/>
        </w:rPr>
      </w:pPr>
    </w:p>
    <w:p w14:paraId="56EE0AEE" w14:textId="68A447A0" w:rsidR="00DF5343" w:rsidRPr="004F1CCF" w:rsidRDefault="00766628" w:rsidP="005246A3">
      <w:pPr>
        <w:adjustRightInd w:val="0"/>
        <w:spacing w:line="360" w:lineRule="auto"/>
        <w:rPr>
          <w:rFonts w:ascii="Times New Roman" w:hAnsi="Times New Roman" w:cs="Times New Roman"/>
          <w:b/>
          <w:bCs/>
          <w:sz w:val="28"/>
          <w:szCs w:val="28"/>
        </w:rPr>
      </w:pPr>
      <w:r w:rsidRPr="004F1CCF">
        <w:rPr>
          <w:rFonts w:ascii="Times New Roman" w:hAnsi="Times New Roman" w:cs="Times New Roman"/>
          <w:b/>
          <w:bCs/>
          <w:sz w:val="28"/>
          <w:szCs w:val="28"/>
        </w:rPr>
        <w:t>6.1 Process Involved</w:t>
      </w:r>
    </w:p>
    <w:p w14:paraId="6E3B6676" w14:textId="0163BBFA" w:rsidR="00DF5343" w:rsidRPr="00DF5343" w:rsidRDefault="002D4F73" w:rsidP="005246A3">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F5343" w:rsidRPr="00DF5343">
        <w:rPr>
          <w:rFonts w:ascii="Times New Roman" w:hAnsi="Times New Roman" w:cs="Times New Roman"/>
          <w:sz w:val="24"/>
          <w:szCs w:val="24"/>
        </w:rPr>
        <w:t>The working process of the proposed system is carried out step-by-step as follows:</w:t>
      </w:r>
    </w:p>
    <w:p w14:paraId="77D69CFF"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The system is initialized by powering the Arduino and all connected components.</w:t>
      </w:r>
    </w:p>
    <w:p w14:paraId="7F51E4A2"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The toy train starts moving along the track.</w:t>
      </w:r>
    </w:p>
    <w:p w14:paraId="03BD20C1"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The ultrasonic sensor continuously monitors the track for any obstacles.</w:t>
      </w:r>
    </w:p>
    <w:p w14:paraId="099E3002"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If an obstacle is detected within a predefined distance, the sensor sends a signal to the Arduino.</w:t>
      </w:r>
    </w:p>
    <w:p w14:paraId="14A4706E"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The Arduino processes the signal and immediately stops the train by deactivating the relay controlling the motor.</w:t>
      </w:r>
    </w:p>
    <w:p w14:paraId="0379EC2E"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At the same time, a buzzer is activated to provide an alert indication.</w:t>
      </w:r>
    </w:p>
    <w:p w14:paraId="7766475F"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The ESP32-CAM module monitors the track and provides live visual feedback to the user.</w:t>
      </w:r>
    </w:p>
    <w:p w14:paraId="29CCFD3A" w14:textId="77777777" w:rsidR="00DF5343" w:rsidRPr="00DF5343" w:rsidRDefault="00DF5343" w:rsidP="00177FCD">
      <w:pPr>
        <w:numPr>
          <w:ilvl w:val="0"/>
          <w:numId w:val="4"/>
        </w:numPr>
        <w:adjustRightInd w:val="0"/>
        <w:spacing w:line="360" w:lineRule="auto"/>
        <w:rPr>
          <w:rFonts w:ascii="Times New Roman" w:hAnsi="Times New Roman" w:cs="Times New Roman"/>
          <w:sz w:val="24"/>
          <w:szCs w:val="24"/>
        </w:rPr>
      </w:pPr>
      <w:r w:rsidRPr="00DF5343">
        <w:rPr>
          <w:rFonts w:ascii="Times New Roman" w:hAnsi="Times New Roman" w:cs="Times New Roman"/>
          <w:sz w:val="24"/>
          <w:szCs w:val="24"/>
        </w:rPr>
        <w:t>If no obstacle is detected, the train continues to move normally.</w:t>
      </w:r>
    </w:p>
    <w:p w14:paraId="317376AF" w14:textId="77777777" w:rsidR="002E3179" w:rsidRPr="006806C6" w:rsidRDefault="002E3179" w:rsidP="00607CBD">
      <w:pPr>
        <w:adjustRightInd w:val="0"/>
        <w:rPr>
          <w:rFonts w:ascii="Times New Roman" w:hAnsi="Times New Roman" w:cs="Times New Roman"/>
          <w:b/>
          <w:bCs/>
          <w:sz w:val="24"/>
          <w:szCs w:val="24"/>
        </w:rPr>
      </w:pPr>
    </w:p>
    <w:p w14:paraId="6F819C0B" w14:textId="352C6D11" w:rsidR="00766628" w:rsidRPr="006806C6" w:rsidRDefault="00C6158A" w:rsidP="002B3947">
      <w:pPr>
        <w:adjustRightInd w:val="0"/>
        <w:jc w:val="center"/>
        <w:rPr>
          <w:rFonts w:ascii="Times New Roman" w:hAnsi="Times New Roman" w:cs="Times New Roman"/>
          <w:sz w:val="24"/>
          <w:szCs w:val="24"/>
        </w:rPr>
      </w:pPr>
      <w:r>
        <w:rPr>
          <w:noProof/>
        </w:rPr>
        <w:drawing>
          <wp:inline distT="0" distB="0" distL="0" distR="0" wp14:anchorId="5C9B64DF" wp14:editId="76C9B7E2">
            <wp:extent cx="4432295" cy="2598420"/>
            <wp:effectExtent l="0" t="0" r="6985" b="0"/>
            <wp:docPr id="2058124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40961" cy="2603501"/>
                    </a:xfrm>
                    <a:prstGeom prst="rect">
                      <a:avLst/>
                    </a:prstGeom>
                    <a:noFill/>
                    <a:ln>
                      <a:noFill/>
                    </a:ln>
                  </pic:spPr>
                </pic:pic>
              </a:graphicData>
            </a:graphic>
          </wp:inline>
        </w:drawing>
      </w:r>
    </w:p>
    <w:p w14:paraId="7CF4D0FA" w14:textId="77777777" w:rsidR="00731BD9" w:rsidRDefault="00731BD9" w:rsidP="00731BD9">
      <w:pPr>
        <w:adjustRightInd w:val="0"/>
        <w:rPr>
          <w:rFonts w:ascii="Times New Roman" w:hAnsi="Times New Roman" w:cs="Times New Roman"/>
          <w:b/>
          <w:bCs/>
          <w:sz w:val="24"/>
          <w:szCs w:val="24"/>
        </w:rPr>
      </w:pPr>
    </w:p>
    <w:p w14:paraId="44C68F90" w14:textId="77777777" w:rsidR="00DC0601" w:rsidRPr="00DC0601" w:rsidRDefault="00731BD9" w:rsidP="00DC0601">
      <w:pPr>
        <w:adjustRightInd w:val="0"/>
        <w:jc w:val="center"/>
        <w:rPr>
          <w:rFonts w:ascii="Times New Roman" w:hAnsi="Times New Roman" w:cs="Times New Roman"/>
          <w:b/>
          <w:bCs/>
          <w:sz w:val="24"/>
          <w:szCs w:val="24"/>
        </w:rPr>
      </w:pPr>
      <w:r w:rsidRPr="00DC0601">
        <w:rPr>
          <w:rFonts w:ascii="Times New Roman" w:hAnsi="Times New Roman" w:cs="Times New Roman"/>
          <w:b/>
          <w:bCs/>
          <w:sz w:val="24"/>
          <w:szCs w:val="24"/>
        </w:rPr>
        <w:t xml:space="preserve">Fig:6.1 </w:t>
      </w:r>
      <w:r w:rsidR="00DC0601" w:rsidRPr="00DC0601">
        <w:rPr>
          <w:rFonts w:ascii="Times New Roman" w:hAnsi="Times New Roman" w:cs="Times New Roman"/>
          <w:b/>
          <w:bCs/>
          <w:sz w:val="24"/>
          <w:szCs w:val="24"/>
        </w:rPr>
        <w:t>EXPERIMENTAL SETUP</w:t>
      </w:r>
    </w:p>
    <w:p w14:paraId="17021534" w14:textId="107E620E" w:rsidR="00731BD9" w:rsidRPr="00E7089E" w:rsidRDefault="00731BD9" w:rsidP="00731BD9">
      <w:pPr>
        <w:adjustRightInd w:val="0"/>
        <w:jc w:val="center"/>
        <w:rPr>
          <w:rFonts w:ascii="Times New Roman" w:hAnsi="Times New Roman" w:cs="Times New Roman"/>
          <w:sz w:val="24"/>
          <w:szCs w:val="24"/>
        </w:rPr>
      </w:pPr>
    </w:p>
    <w:p w14:paraId="6C713253" w14:textId="77777777" w:rsidR="002A0743" w:rsidRDefault="002A0743" w:rsidP="005814D7">
      <w:pPr>
        <w:adjustRightInd w:val="0"/>
        <w:rPr>
          <w:rFonts w:ascii="Times New Roman" w:hAnsi="Times New Roman" w:cs="Times New Roman"/>
          <w:b/>
          <w:bCs/>
          <w:sz w:val="30"/>
          <w:szCs w:val="30"/>
        </w:rPr>
      </w:pPr>
    </w:p>
    <w:p w14:paraId="3ABD551B" w14:textId="77777777" w:rsidR="002A0743" w:rsidRDefault="002A0743" w:rsidP="005814D7">
      <w:pPr>
        <w:adjustRightInd w:val="0"/>
        <w:rPr>
          <w:rFonts w:ascii="Times New Roman" w:hAnsi="Times New Roman" w:cs="Times New Roman"/>
          <w:b/>
          <w:bCs/>
          <w:sz w:val="30"/>
          <w:szCs w:val="30"/>
        </w:rPr>
      </w:pPr>
    </w:p>
    <w:p w14:paraId="5A4C4DA0" w14:textId="4DA47F88" w:rsidR="00766628" w:rsidRPr="00753943" w:rsidRDefault="00766628" w:rsidP="005814D7">
      <w:pPr>
        <w:adjustRightInd w:val="0"/>
        <w:rPr>
          <w:rFonts w:ascii="Times New Roman" w:hAnsi="Times New Roman" w:cs="Times New Roman"/>
          <w:b/>
          <w:bCs/>
          <w:sz w:val="30"/>
          <w:szCs w:val="30"/>
        </w:rPr>
      </w:pPr>
      <w:r w:rsidRPr="00753943">
        <w:rPr>
          <w:rFonts w:ascii="Times New Roman" w:hAnsi="Times New Roman" w:cs="Times New Roman"/>
          <w:b/>
          <w:bCs/>
          <w:sz w:val="30"/>
          <w:szCs w:val="30"/>
        </w:rPr>
        <w:lastRenderedPageBreak/>
        <w:t>6.2 Flowchart</w:t>
      </w:r>
    </w:p>
    <w:p w14:paraId="0CC1FBD5" w14:textId="744B9A43" w:rsidR="00860F08" w:rsidRPr="00A32CD6" w:rsidRDefault="00A40760" w:rsidP="00A32CD6">
      <w:pPr>
        <w:adjustRightInd w:val="0"/>
        <w:jc w:val="center"/>
        <w:rPr>
          <w:rFonts w:ascii="Times New Roman" w:hAnsi="Times New Roman" w:cs="Times New Roman"/>
          <w:sz w:val="24"/>
          <w:szCs w:val="24"/>
        </w:rPr>
      </w:pPr>
      <w:r>
        <w:rPr>
          <w:noProof/>
        </w:rPr>
        <w:drawing>
          <wp:inline distT="0" distB="0" distL="0" distR="0" wp14:anchorId="735F681D" wp14:editId="0F77822D">
            <wp:extent cx="4135120" cy="3009900"/>
            <wp:effectExtent l="0" t="0" r="0" b="0"/>
            <wp:docPr id="672593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39441" cy="3013045"/>
                    </a:xfrm>
                    <a:prstGeom prst="rect">
                      <a:avLst/>
                    </a:prstGeom>
                    <a:noFill/>
                    <a:ln>
                      <a:noFill/>
                    </a:ln>
                  </pic:spPr>
                </pic:pic>
              </a:graphicData>
            </a:graphic>
          </wp:inline>
        </w:drawing>
      </w:r>
    </w:p>
    <w:p w14:paraId="08E6C9BD" w14:textId="01E55FF2" w:rsidR="00860F08" w:rsidRPr="00A32CD6" w:rsidRDefault="00A32CD6" w:rsidP="00860F08">
      <w:pPr>
        <w:adjustRightInd w:val="0"/>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860F08" w:rsidRPr="00A32CD6">
        <w:rPr>
          <w:rFonts w:ascii="Times New Roman" w:hAnsi="Times New Roman" w:cs="Times New Roman"/>
          <w:b/>
          <w:bCs/>
          <w:sz w:val="24"/>
          <w:szCs w:val="24"/>
        </w:rPr>
        <w:t>6.2 Flowchart</w:t>
      </w:r>
    </w:p>
    <w:p w14:paraId="491FC9B6" w14:textId="71D50E13" w:rsidR="00EC714E" w:rsidRPr="00EC714E" w:rsidRDefault="00EC714E" w:rsidP="00EC714E">
      <w:pPr>
        <w:adjustRightInd w:val="0"/>
        <w:spacing w:line="360" w:lineRule="auto"/>
        <w:rPr>
          <w:rFonts w:ascii="Times New Roman" w:hAnsi="Times New Roman" w:cs="Times New Roman"/>
          <w:sz w:val="24"/>
          <w:szCs w:val="24"/>
        </w:rPr>
      </w:pPr>
      <w:r>
        <w:rPr>
          <w:rFonts w:ascii="Times New Roman" w:hAnsi="Times New Roman" w:cs="Times New Roman"/>
          <w:sz w:val="24"/>
          <w:szCs w:val="24"/>
        </w:rPr>
        <w:t>1.</w:t>
      </w:r>
      <w:r w:rsidRPr="00EC714E">
        <w:rPr>
          <w:rFonts w:ascii="Times New Roman" w:hAnsi="Times New Roman" w:cs="Times New Roman"/>
          <w:sz w:val="24"/>
          <w:szCs w:val="24"/>
        </w:rPr>
        <w:t>Start the system and initialize ESP32-CAM, ultrasonic sensor, relay, and buzzer.</w:t>
      </w:r>
      <w:r w:rsidRPr="00EC714E">
        <w:rPr>
          <w:rFonts w:ascii="Times New Roman" w:hAnsi="Times New Roman" w:cs="Times New Roman"/>
          <w:sz w:val="24"/>
          <w:szCs w:val="24"/>
        </w:rPr>
        <w:br/>
      </w:r>
      <w:proofErr w:type="gramStart"/>
      <w:r>
        <w:rPr>
          <w:rFonts w:ascii="Times New Roman" w:hAnsi="Times New Roman" w:cs="Times New Roman"/>
          <w:sz w:val="24"/>
          <w:szCs w:val="24"/>
        </w:rPr>
        <w:t>2.</w:t>
      </w:r>
      <w:r w:rsidRPr="00EC714E">
        <w:rPr>
          <w:rFonts w:ascii="Times New Roman" w:hAnsi="Times New Roman" w:cs="Times New Roman"/>
          <w:sz w:val="24"/>
          <w:szCs w:val="24"/>
        </w:rPr>
        <w:t>Measure</w:t>
      </w:r>
      <w:proofErr w:type="gramEnd"/>
      <w:r w:rsidRPr="00EC714E">
        <w:rPr>
          <w:rFonts w:ascii="Times New Roman" w:hAnsi="Times New Roman" w:cs="Times New Roman"/>
          <w:sz w:val="24"/>
          <w:szCs w:val="24"/>
        </w:rPr>
        <w:t xml:space="preserve"> distance continuously using the ultrasonic sensor and compare with threshold.</w:t>
      </w:r>
      <w:r w:rsidRPr="00EC714E">
        <w:rPr>
          <w:rFonts w:ascii="Times New Roman" w:hAnsi="Times New Roman" w:cs="Times New Roman"/>
          <w:sz w:val="24"/>
          <w:szCs w:val="24"/>
        </w:rPr>
        <w:br/>
      </w:r>
      <w:proofErr w:type="gramStart"/>
      <w:r>
        <w:rPr>
          <w:rFonts w:ascii="Times New Roman" w:hAnsi="Times New Roman" w:cs="Times New Roman"/>
          <w:sz w:val="24"/>
          <w:szCs w:val="24"/>
        </w:rPr>
        <w:t>3.</w:t>
      </w:r>
      <w:r w:rsidRPr="00EC714E">
        <w:rPr>
          <w:rFonts w:ascii="Times New Roman" w:hAnsi="Times New Roman" w:cs="Times New Roman"/>
          <w:sz w:val="24"/>
          <w:szCs w:val="24"/>
        </w:rPr>
        <w:t>If</w:t>
      </w:r>
      <w:proofErr w:type="gramEnd"/>
      <w:r w:rsidRPr="00EC714E">
        <w:rPr>
          <w:rFonts w:ascii="Times New Roman" w:hAnsi="Times New Roman" w:cs="Times New Roman"/>
          <w:sz w:val="24"/>
          <w:szCs w:val="24"/>
        </w:rPr>
        <w:t xml:space="preserve"> obstacle detected → stop motor, activate buzzer, stream video; else → keep motor running.</w:t>
      </w:r>
    </w:p>
    <w:p w14:paraId="70953975" w14:textId="77777777" w:rsidR="006F606C" w:rsidRDefault="006F606C" w:rsidP="00607CBD">
      <w:pPr>
        <w:adjustRightInd w:val="0"/>
        <w:rPr>
          <w:rFonts w:ascii="Times New Roman" w:hAnsi="Times New Roman" w:cs="Times New Roman"/>
          <w:sz w:val="24"/>
          <w:szCs w:val="24"/>
        </w:rPr>
      </w:pPr>
    </w:p>
    <w:p w14:paraId="668CFD3A" w14:textId="77777777" w:rsidR="00EC714E" w:rsidRDefault="00EC714E" w:rsidP="00607CBD">
      <w:pPr>
        <w:adjustRightInd w:val="0"/>
        <w:rPr>
          <w:rFonts w:ascii="Times New Roman" w:hAnsi="Times New Roman" w:cs="Times New Roman"/>
          <w:b/>
          <w:bCs/>
          <w:sz w:val="28"/>
          <w:szCs w:val="28"/>
        </w:rPr>
      </w:pPr>
    </w:p>
    <w:p w14:paraId="71496602" w14:textId="1589E7C4" w:rsidR="00766628" w:rsidRPr="004F1CCF" w:rsidRDefault="00766628" w:rsidP="00607CBD">
      <w:pPr>
        <w:adjustRightInd w:val="0"/>
        <w:rPr>
          <w:rFonts w:ascii="Times New Roman" w:hAnsi="Times New Roman" w:cs="Times New Roman"/>
          <w:b/>
          <w:bCs/>
          <w:sz w:val="28"/>
          <w:szCs w:val="28"/>
        </w:rPr>
      </w:pPr>
      <w:r w:rsidRPr="004F1CCF">
        <w:rPr>
          <w:rFonts w:ascii="Times New Roman" w:hAnsi="Times New Roman" w:cs="Times New Roman"/>
          <w:b/>
          <w:bCs/>
          <w:sz w:val="28"/>
          <w:szCs w:val="28"/>
        </w:rPr>
        <w:t>6.3 Experimental Setup Description</w:t>
      </w:r>
    </w:p>
    <w:p w14:paraId="20EF3FAB" w14:textId="418DC81D" w:rsidR="00766628" w:rsidRPr="006806C6" w:rsidRDefault="00766628" w:rsidP="00607CBD">
      <w:pPr>
        <w:adjustRightInd w:val="0"/>
        <w:rPr>
          <w:rFonts w:ascii="Times New Roman" w:hAnsi="Times New Roman" w:cs="Times New Roman"/>
          <w:sz w:val="24"/>
          <w:szCs w:val="24"/>
        </w:rPr>
      </w:pPr>
    </w:p>
    <w:p w14:paraId="5A1DD6B6" w14:textId="77777777" w:rsidR="00971C75" w:rsidRDefault="00971C75" w:rsidP="005246A3">
      <w:pPr>
        <w:adjustRightInd w:val="0"/>
        <w:spacing w:line="360" w:lineRule="auto"/>
        <w:jc w:val="both"/>
        <w:rPr>
          <w:rFonts w:ascii="Times New Roman" w:hAnsi="Times New Roman" w:cs="Times New Roman"/>
          <w:sz w:val="24"/>
          <w:szCs w:val="24"/>
        </w:rPr>
      </w:pPr>
      <w:r w:rsidRPr="00971C75">
        <w:rPr>
          <w:rFonts w:ascii="Times New Roman" w:hAnsi="Times New Roman" w:cs="Times New Roman"/>
          <w:sz w:val="24"/>
          <w:szCs w:val="24"/>
        </w:rPr>
        <w:t>The experimental setup consists of a prototype model of a toy train running on a track. An ultrasonic sensor is mounted at the front of the train to detect obstacles such as objects, animals, or any obstruction placed on the track.</w:t>
      </w:r>
    </w:p>
    <w:p w14:paraId="70101F4B" w14:textId="77777777" w:rsidR="00872B7E" w:rsidRPr="00971C75" w:rsidRDefault="00872B7E" w:rsidP="005246A3">
      <w:pPr>
        <w:adjustRightInd w:val="0"/>
        <w:spacing w:line="360" w:lineRule="auto"/>
        <w:rPr>
          <w:rFonts w:ascii="Times New Roman" w:hAnsi="Times New Roman" w:cs="Times New Roman"/>
          <w:sz w:val="24"/>
          <w:szCs w:val="24"/>
        </w:rPr>
      </w:pPr>
    </w:p>
    <w:p w14:paraId="45C2FA6E" w14:textId="77777777" w:rsidR="00971C75" w:rsidRDefault="00971C75" w:rsidP="005246A3">
      <w:pPr>
        <w:adjustRightInd w:val="0"/>
        <w:spacing w:line="360" w:lineRule="auto"/>
        <w:jc w:val="both"/>
        <w:rPr>
          <w:rFonts w:ascii="Times New Roman" w:hAnsi="Times New Roman" w:cs="Times New Roman"/>
          <w:sz w:val="24"/>
          <w:szCs w:val="24"/>
        </w:rPr>
      </w:pPr>
      <w:r w:rsidRPr="00971C75">
        <w:rPr>
          <w:rFonts w:ascii="Times New Roman" w:hAnsi="Times New Roman" w:cs="Times New Roman"/>
          <w:sz w:val="24"/>
          <w:szCs w:val="24"/>
        </w:rPr>
        <w:t>The Arduino UNO acts as the main controller, which continuously receives input from the ultrasonic sensor and processes the data. Based on the detected distance, the Arduino controls a relay module that is connected to the train motor. When an obstacle is detected, the relay cuts off the power supply to the motor, thereby stopping the train automatically.</w:t>
      </w:r>
    </w:p>
    <w:p w14:paraId="109C8C7E" w14:textId="77777777" w:rsidR="00872B7E" w:rsidRPr="00971C75" w:rsidRDefault="00872B7E" w:rsidP="005246A3">
      <w:pPr>
        <w:adjustRightInd w:val="0"/>
        <w:spacing w:line="360" w:lineRule="auto"/>
        <w:jc w:val="both"/>
        <w:rPr>
          <w:rFonts w:ascii="Times New Roman" w:hAnsi="Times New Roman" w:cs="Times New Roman"/>
          <w:sz w:val="24"/>
          <w:szCs w:val="24"/>
        </w:rPr>
      </w:pPr>
    </w:p>
    <w:p w14:paraId="640E2088" w14:textId="77777777" w:rsidR="00971C75" w:rsidRDefault="00971C75" w:rsidP="005246A3">
      <w:pPr>
        <w:adjustRightInd w:val="0"/>
        <w:spacing w:line="360" w:lineRule="auto"/>
        <w:jc w:val="both"/>
        <w:rPr>
          <w:rFonts w:ascii="Times New Roman" w:hAnsi="Times New Roman" w:cs="Times New Roman"/>
          <w:sz w:val="24"/>
          <w:szCs w:val="24"/>
        </w:rPr>
      </w:pPr>
      <w:r w:rsidRPr="00971C75">
        <w:rPr>
          <w:rFonts w:ascii="Times New Roman" w:hAnsi="Times New Roman" w:cs="Times New Roman"/>
          <w:sz w:val="24"/>
          <w:szCs w:val="24"/>
        </w:rPr>
        <w:t xml:space="preserve">A buzzer is also integrated into the system to provide an audible alert whenever an obstruction is detected. Additionally, an ESP32-CAM module is used for real-time monitoring of the track. It </w:t>
      </w:r>
      <w:r w:rsidRPr="00971C75">
        <w:rPr>
          <w:rFonts w:ascii="Times New Roman" w:hAnsi="Times New Roman" w:cs="Times New Roman"/>
          <w:sz w:val="24"/>
          <w:szCs w:val="24"/>
        </w:rPr>
        <w:lastRenderedPageBreak/>
        <w:t>captures and transmits live video to a mobile device or computer via Wi-Fi, allowing remote observation of the track conditions.</w:t>
      </w:r>
    </w:p>
    <w:p w14:paraId="709BFD4C" w14:textId="3CB1567D" w:rsidR="005814D7" w:rsidRPr="007D1F80" w:rsidRDefault="00971C75" w:rsidP="007D1F80">
      <w:pPr>
        <w:adjustRightInd w:val="0"/>
        <w:spacing w:line="360" w:lineRule="auto"/>
        <w:jc w:val="both"/>
        <w:rPr>
          <w:rFonts w:ascii="Times New Roman" w:hAnsi="Times New Roman" w:cs="Times New Roman"/>
          <w:sz w:val="24"/>
          <w:szCs w:val="24"/>
        </w:rPr>
      </w:pPr>
      <w:r w:rsidRPr="00971C75">
        <w:rPr>
          <w:rFonts w:ascii="Times New Roman" w:hAnsi="Times New Roman" w:cs="Times New Roman"/>
          <w:sz w:val="24"/>
          <w:szCs w:val="24"/>
        </w:rPr>
        <w:t>This setup ensures effective detection of obstacles and immediate response, thereby demonstrating a simple and efficient accident prevention system for railway application</w:t>
      </w:r>
      <w:r w:rsidR="007D1F80">
        <w:rPr>
          <w:rFonts w:ascii="Times New Roman" w:hAnsi="Times New Roman" w:cs="Times New Roman"/>
          <w:sz w:val="24"/>
          <w:szCs w:val="24"/>
        </w:rPr>
        <w:t>s</w:t>
      </w:r>
    </w:p>
    <w:p w14:paraId="5D5E725E" w14:textId="77777777" w:rsidR="00CD6EFB" w:rsidRDefault="00CD6EFB" w:rsidP="005246A3">
      <w:pPr>
        <w:adjustRightInd w:val="0"/>
        <w:jc w:val="center"/>
        <w:rPr>
          <w:rFonts w:ascii="Times New Roman" w:hAnsi="Times New Roman" w:cs="Times New Roman"/>
          <w:b/>
          <w:bCs/>
          <w:sz w:val="30"/>
          <w:szCs w:val="30"/>
        </w:rPr>
      </w:pPr>
    </w:p>
    <w:p w14:paraId="06FCB527" w14:textId="77777777" w:rsidR="00EC714E" w:rsidRDefault="00EC714E" w:rsidP="005246A3">
      <w:pPr>
        <w:adjustRightInd w:val="0"/>
        <w:jc w:val="center"/>
        <w:rPr>
          <w:rFonts w:ascii="Times New Roman" w:hAnsi="Times New Roman" w:cs="Times New Roman"/>
          <w:b/>
          <w:bCs/>
          <w:sz w:val="30"/>
          <w:szCs w:val="30"/>
        </w:rPr>
      </w:pPr>
    </w:p>
    <w:p w14:paraId="487B5F8A" w14:textId="77777777" w:rsidR="00EC714E" w:rsidRDefault="00EC714E" w:rsidP="005246A3">
      <w:pPr>
        <w:adjustRightInd w:val="0"/>
        <w:jc w:val="center"/>
        <w:rPr>
          <w:rFonts w:ascii="Times New Roman" w:hAnsi="Times New Roman" w:cs="Times New Roman"/>
          <w:b/>
          <w:bCs/>
          <w:sz w:val="30"/>
          <w:szCs w:val="30"/>
        </w:rPr>
      </w:pPr>
    </w:p>
    <w:p w14:paraId="4E9EAD4F" w14:textId="77777777" w:rsidR="00EC714E" w:rsidRDefault="00EC714E" w:rsidP="005246A3">
      <w:pPr>
        <w:adjustRightInd w:val="0"/>
        <w:jc w:val="center"/>
        <w:rPr>
          <w:rFonts w:ascii="Times New Roman" w:hAnsi="Times New Roman" w:cs="Times New Roman"/>
          <w:b/>
          <w:bCs/>
          <w:sz w:val="30"/>
          <w:szCs w:val="30"/>
        </w:rPr>
      </w:pPr>
    </w:p>
    <w:p w14:paraId="1411BC12" w14:textId="77777777" w:rsidR="00EC714E" w:rsidRDefault="00EC714E" w:rsidP="005246A3">
      <w:pPr>
        <w:adjustRightInd w:val="0"/>
        <w:jc w:val="center"/>
        <w:rPr>
          <w:rFonts w:ascii="Times New Roman" w:hAnsi="Times New Roman" w:cs="Times New Roman"/>
          <w:b/>
          <w:bCs/>
          <w:sz w:val="30"/>
          <w:szCs w:val="30"/>
        </w:rPr>
      </w:pPr>
    </w:p>
    <w:p w14:paraId="575F6B2A" w14:textId="77777777" w:rsidR="00EC714E" w:rsidRDefault="00EC714E" w:rsidP="005246A3">
      <w:pPr>
        <w:adjustRightInd w:val="0"/>
        <w:jc w:val="center"/>
        <w:rPr>
          <w:rFonts w:ascii="Times New Roman" w:hAnsi="Times New Roman" w:cs="Times New Roman"/>
          <w:b/>
          <w:bCs/>
          <w:sz w:val="30"/>
          <w:szCs w:val="30"/>
        </w:rPr>
      </w:pPr>
    </w:p>
    <w:p w14:paraId="2D8BF54B" w14:textId="77777777" w:rsidR="00EC714E" w:rsidRDefault="00EC714E" w:rsidP="005246A3">
      <w:pPr>
        <w:adjustRightInd w:val="0"/>
        <w:jc w:val="center"/>
        <w:rPr>
          <w:rFonts w:ascii="Times New Roman" w:hAnsi="Times New Roman" w:cs="Times New Roman"/>
          <w:b/>
          <w:bCs/>
          <w:sz w:val="30"/>
          <w:szCs w:val="30"/>
        </w:rPr>
      </w:pPr>
    </w:p>
    <w:p w14:paraId="657DE981" w14:textId="77777777" w:rsidR="00EC714E" w:rsidRDefault="00EC714E" w:rsidP="005246A3">
      <w:pPr>
        <w:adjustRightInd w:val="0"/>
        <w:jc w:val="center"/>
        <w:rPr>
          <w:rFonts w:ascii="Times New Roman" w:hAnsi="Times New Roman" w:cs="Times New Roman"/>
          <w:b/>
          <w:bCs/>
          <w:sz w:val="30"/>
          <w:szCs w:val="30"/>
        </w:rPr>
      </w:pPr>
    </w:p>
    <w:p w14:paraId="3CA3C2FD" w14:textId="77777777" w:rsidR="00EC714E" w:rsidRDefault="00EC714E" w:rsidP="005246A3">
      <w:pPr>
        <w:adjustRightInd w:val="0"/>
        <w:jc w:val="center"/>
        <w:rPr>
          <w:rFonts w:ascii="Times New Roman" w:hAnsi="Times New Roman" w:cs="Times New Roman"/>
          <w:b/>
          <w:bCs/>
          <w:sz w:val="30"/>
          <w:szCs w:val="30"/>
        </w:rPr>
      </w:pPr>
    </w:p>
    <w:p w14:paraId="45B307EC" w14:textId="77777777" w:rsidR="00EC714E" w:rsidRDefault="00EC714E" w:rsidP="005246A3">
      <w:pPr>
        <w:adjustRightInd w:val="0"/>
        <w:jc w:val="center"/>
        <w:rPr>
          <w:rFonts w:ascii="Times New Roman" w:hAnsi="Times New Roman" w:cs="Times New Roman"/>
          <w:b/>
          <w:bCs/>
          <w:sz w:val="30"/>
          <w:szCs w:val="30"/>
        </w:rPr>
      </w:pPr>
    </w:p>
    <w:p w14:paraId="43CE4497" w14:textId="77777777" w:rsidR="00EC714E" w:rsidRDefault="00EC714E" w:rsidP="005246A3">
      <w:pPr>
        <w:adjustRightInd w:val="0"/>
        <w:jc w:val="center"/>
        <w:rPr>
          <w:rFonts w:ascii="Times New Roman" w:hAnsi="Times New Roman" w:cs="Times New Roman"/>
          <w:b/>
          <w:bCs/>
          <w:sz w:val="30"/>
          <w:szCs w:val="30"/>
        </w:rPr>
      </w:pPr>
    </w:p>
    <w:p w14:paraId="7C0F0590" w14:textId="77777777" w:rsidR="00EC714E" w:rsidRDefault="00EC714E" w:rsidP="005246A3">
      <w:pPr>
        <w:adjustRightInd w:val="0"/>
        <w:jc w:val="center"/>
        <w:rPr>
          <w:rFonts w:ascii="Times New Roman" w:hAnsi="Times New Roman" w:cs="Times New Roman"/>
          <w:b/>
          <w:bCs/>
          <w:sz w:val="30"/>
          <w:szCs w:val="30"/>
        </w:rPr>
      </w:pPr>
    </w:p>
    <w:p w14:paraId="5371BBB2" w14:textId="77777777" w:rsidR="00EC714E" w:rsidRDefault="00EC714E" w:rsidP="005246A3">
      <w:pPr>
        <w:adjustRightInd w:val="0"/>
        <w:jc w:val="center"/>
        <w:rPr>
          <w:rFonts w:ascii="Times New Roman" w:hAnsi="Times New Roman" w:cs="Times New Roman"/>
          <w:b/>
          <w:bCs/>
          <w:sz w:val="30"/>
          <w:szCs w:val="30"/>
        </w:rPr>
      </w:pPr>
    </w:p>
    <w:p w14:paraId="5ACE1897" w14:textId="77777777" w:rsidR="00EC714E" w:rsidRDefault="00EC714E" w:rsidP="005246A3">
      <w:pPr>
        <w:adjustRightInd w:val="0"/>
        <w:jc w:val="center"/>
        <w:rPr>
          <w:rFonts w:ascii="Times New Roman" w:hAnsi="Times New Roman" w:cs="Times New Roman"/>
          <w:b/>
          <w:bCs/>
          <w:sz w:val="30"/>
          <w:szCs w:val="30"/>
        </w:rPr>
      </w:pPr>
    </w:p>
    <w:p w14:paraId="16A708BA" w14:textId="77777777" w:rsidR="00EC714E" w:rsidRDefault="00EC714E" w:rsidP="005246A3">
      <w:pPr>
        <w:adjustRightInd w:val="0"/>
        <w:jc w:val="center"/>
        <w:rPr>
          <w:rFonts w:ascii="Times New Roman" w:hAnsi="Times New Roman" w:cs="Times New Roman"/>
          <w:b/>
          <w:bCs/>
          <w:sz w:val="30"/>
          <w:szCs w:val="30"/>
        </w:rPr>
      </w:pPr>
    </w:p>
    <w:p w14:paraId="12745879" w14:textId="77777777" w:rsidR="00EC714E" w:rsidRDefault="00EC714E" w:rsidP="005246A3">
      <w:pPr>
        <w:adjustRightInd w:val="0"/>
        <w:jc w:val="center"/>
        <w:rPr>
          <w:rFonts w:ascii="Times New Roman" w:hAnsi="Times New Roman" w:cs="Times New Roman"/>
          <w:b/>
          <w:bCs/>
          <w:sz w:val="30"/>
          <w:szCs w:val="30"/>
        </w:rPr>
      </w:pPr>
    </w:p>
    <w:p w14:paraId="12B8D314" w14:textId="77777777" w:rsidR="00EC714E" w:rsidRDefault="00EC714E" w:rsidP="005246A3">
      <w:pPr>
        <w:adjustRightInd w:val="0"/>
        <w:jc w:val="center"/>
        <w:rPr>
          <w:rFonts w:ascii="Times New Roman" w:hAnsi="Times New Roman" w:cs="Times New Roman"/>
          <w:b/>
          <w:bCs/>
          <w:sz w:val="30"/>
          <w:szCs w:val="30"/>
        </w:rPr>
      </w:pPr>
    </w:p>
    <w:p w14:paraId="58643D3D" w14:textId="77777777" w:rsidR="00EC714E" w:rsidRDefault="00EC714E" w:rsidP="005246A3">
      <w:pPr>
        <w:adjustRightInd w:val="0"/>
        <w:jc w:val="center"/>
        <w:rPr>
          <w:rFonts w:ascii="Times New Roman" w:hAnsi="Times New Roman" w:cs="Times New Roman"/>
          <w:b/>
          <w:bCs/>
          <w:sz w:val="30"/>
          <w:szCs w:val="30"/>
        </w:rPr>
      </w:pPr>
    </w:p>
    <w:p w14:paraId="202D602A" w14:textId="77777777" w:rsidR="00EC714E" w:rsidRDefault="00EC714E" w:rsidP="005246A3">
      <w:pPr>
        <w:adjustRightInd w:val="0"/>
        <w:jc w:val="center"/>
        <w:rPr>
          <w:rFonts w:ascii="Times New Roman" w:hAnsi="Times New Roman" w:cs="Times New Roman"/>
          <w:b/>
          <w:bCs/>
          <w:sz w:val="30"/>
          <w:szCs w:val="30"/>
        </w:rPr>
      </w:pPr>
    </w:p>
    <w:p w14:paraId="2B5F8921" w14:textId="77777777" w:rsidR="00EC714E" w:rsidRDefault="00EC714E" w:rsidP="005246A3">
      <w:pPr>
        <w:adjustRightInd w:val="0"/>
        <w:jc w:val="center"/>
        <w:rPr>
          <w:rFonts w:ascii="Times New Roman" w:hAnsi="Times New Roman" w:cs="Times New Roman"/>
          <w:b/>
          <w:bCs/>
          <w:sz w:val="30"/>
          <w:szCs w:val="30"/>
        </w:rPr>
      </w:pPr>
    </w:p>
    <w:p w14:paraId="5CD10188" w14:textId="77777777" w:rsidR="00EC714E" w:rsidRDefault="00EC714E" w:rsidP="005246A3">
      <w:pPr>
        <w:adjustRightInd w:val="0"/>
        <w:jc w:val="center"/>
        <w:rPr>
          <w:rFonts w:ascii="Times New Roman" w:hAnsi="Times New Roman" w:cs="Times New Roman"/>
          <w:b/>
          <w:bCs/>
          <w:sz w:val="30"/>
          <w:szCs w:val="30"/>
        </w:rPr>
      </w:pPr>
    </w:p>
    <w:p w14:paraId="50FB237B" w14:textId="77777777" w:rsidR="00EC714E" w:rsidRDefault="00EC714E" w:rsidP="005246A3">
      <w:pPr>
        <w:adjustRightInd w:val="0"/>
        <w:jc w:val="center"/>
        <w:rPr>
          <w:rFonts w:ascii="Times New Roman" w:hAnsi="Times New Roman" w:cs="Times New Roman"/>
          <w:b/>
          <w:bCs/>
          <w:sz w:val="30"/>
          <w:szCs w:val="30"/>
        </w:rPr>
      </w:pPr>
    </w:p>
    <w:p w14:paraId="3780CED7" w14:textId="77777777" w:rsidR="00EC714E" w:rsidRDefault="00EC714E" w:rsidP="005246A3">
      <w:pPr>
        <w:adjustRightInd w:val="0"/>
        <w:jc w:val="center"/>
        <w:rPr>
          <w:rFonts w:ascii="Times New Roman" w:hAnsi="Times New Roman" w:cs="Times New Roman"/>
          <w:b/>
          <w:bCs/>
          <w:sz w:val="30"/>
          <w:szCs w:val="30"/>
        </w:rPr>
      </w:pPr>
    </w:p>
    <w:p w14:paraId="091D22CA" w14:textId="77777777" w:rsidR="00EC714E" w:rsidRDefault="00EC714E" w:rsidP="005246A3">
      <w:pPr>
        <w:adjustRightInd w:val="0"/>
        <w:jc w:val="center"/>
        <w:rPr>
          <w:rFonts w:ascii="Times New Roman" w:hAnsi="Times New Roman" w:cs="Times New Roman"/>
          <w:b/>
          <w:bCs/>
          <w:sz w:val="30"/>
          <w:szCs w:val="30"/>
        </w:rPr>
      </w:pPr>
    </w:p>
    <w:p w14:paraId="61827FE1" w14:textId="77777777" w:rsidR="00EC714E" w:rsidRDefault="00EC714E" w:rsidP="005246A3">
      <w:pPr>
        <w:adjustRightInd w:val="0"/>
        <w:jc w:val="center"/>
        <w:rPr>
          <w:rFonts w:ascii="Times New Roman" w:hAnsi="Times New Roman" w:cs="Times New Roman"/>
          <w:b/>
          <w:bCs/>
          <w:sz w:val="30"/>
          <w:szCs w:val="30"/>
        </w:rPr>
      </w:pPr>
    </w:p>
    <w:p w14:paraId="0DE8F6A3" w14:textId="77777777" w:rsidR="00EC714E" w:rsidRDefault="00EC714E" w:rsidP="005246A3">
      <w:pPr>
        <w:adjustRightInd w:val="0"/>
        <w:jc w:val="center"/>
        <w:rPr>
          <w:rFonts w:ascii="Times New Roman" w:hAnsi="Times New Roman" w:cs="Times New Roman"/>
          <w:b/>
          <w:bCs/>
          <w:sz w:val="30"/>
          <w:szCs w:val="30"/>
        </w:rPr>
      </w:pPr>
    </w:p>
    <w:p w14:paraId="6FF36690" w14:textId="77777777" w:rsidR="00EC714E" w:rsidRDefault="00EC714E" w:rsidP="005246A3">
      <w:pPr>
        <w:adjustRightInd w:val="0"/>
        <w:jc w:val="center"/>
        <w:rPr>
          <w:rFonts w:ascii="Times New Roman" w:hAnsi="Times New Roman" w:cs="Times New Roman"/>
          <w:b/>
          <w:bCs/>
          <w:sz w:val="30"/>
          <w:szCs w:val="30"/>
        </w:rPr>
      </w:pPr>
    </w:p>
    <w:p w14:paraId="4873B1E8" w14:textId="77777777" w:rsidR="00EC714E" w:rsidRDefault="00EC714E" w:rsidP="005246A3">
      <w:pPr>
        <w:adjustRightInd w:val="0"/>
        <w:jc w:val="center"/>
        <w:rPr>
          <w:rFonts w:ascii="Times New Roman" w:hAnsi="Times New Roman" w:cs="Times New Roman"/>
          <w:b/>
          <w:bCs/>
          <w:sz w:val="30"/>
          <w:szCs w:val="30"/>
        </w:rPr>
      </w:pPr>
    </w:p>
    <w:p w14:paraId="6A855CB6" w14:textId="77777777" w:rsidR="00EC714E" w:rsidRDefault="00EC714E" w:rsidP="005246A3">
      <w:pPr>
        <w:adjustRightInd w:val="0"/>
        <w:jc w:val="center"/>
        <w:rPr>
          <w:rFonts w:ascii="Times New Roman" w:hAnsi="Times New Roman" w:cs="Times New Roman"/>
          <w:b/>
          <w:bCs/>
          <w:sz w:val="30"/>
          <w:szCs w:val="30"/>
        </w:rPr>
      </w:pPr>
    </w:p>
    <w:p w14:paraId="2EFC22BF" w14:textId="77777777" w:rsidR="00EC714E" w:rsidRDefault="00EC714E" w:rsidP="005246A3">
      <w:pPr>
        <w:adjustRightInd w:val="0"/>
        <w:jc w:val="center"/>
        <w:rPr>
          <w:rFonts w:ascii="Times New Roman" w:hAnsi="Times New Roman" w:cs="Times New Roman"/>
          <w:b/>
          <w:bCs/>
          <w:sz w:val="30"/>
          <w:szCs w:val="30"/>
        </w:rPr>
      </w:pPr>
    </w:p>
    <w:p w14:paraId="312EBFF5" w14:textId="77777777" w:rsidR="00EC714E" w:rsidRDefault="00EC714E" w:rsidP="005246A3">
      <w:pPr>
        <w:adjustRightInd w:val="0"/>
        <w:jc w:val="center"/>
        <w:rPr>
          <w:rFonts w:ascii="Times New Roman" w:hAnsi="Times New Roman" w:cs="Times New Roman"/>
          <w:b/>
          <w:bCs/>
          <w:sz w:val="30"/>
          <w:szCs w:val="30"/>
        </w:rPr>
      </w:pPr>
    </w:p>
    <w:p w14:paraId="74B94B84" w14:textId="77777777" w:rsidR="00EC714E" w:rsidRDefault="00EC714E" w:rsidP="005246A3">
      <w:pPr>
        <w:adjustRightInd w:val="0"/>
        <w:jc w:val="center"/>
        <w:rPr>
          <w:rFonts w:ascii="Times New Roman" w:hAnsi="Times New Roman" w:cs="Times New Roman"/>
          <w:b/>
          <w:bCs/>
          <w:sz w:val="30"/>
          <w:szCs w:val="30"/>
        </w:rPr>
      </w:pPr>
    </w:p>
    <w:p w14:paraId="2CAAF01E" w14:textId="5C9864C3" w:rsidR="00E22669" w:rsidRPr="00753943" w:rsidRDefault="00766628" w:rsidP="005246A3">
      <w:pPr>
        <w:adjustRightInd w:val="0"/>
        <w:jc w:val="center"/>
        <w:rPr>
          <w:rFonts w:ascii="Times New Roman" w:hAnsi="Times New Roman" w:cs="Times New Roman"/>
          <w:b/>
          <w:bCs/>
          <w:sz w:val="30"/>
          <w:szCs w:val="30"/>
        </w:rPr>
      </w:pPr>
      <w:r w:rsidRPr="00753943">
        <w:rPr>
          <w:rFonts w:ascii="Times New Roman" w:hAnsi="Times New Roman" w:cs="Times New Roman"/>
          <w:b/>
          <w:bCs/>
          <w:sz w:val="30"/>
          <w:szCs w:val="30"/>
        </w:rPr>
        <w:lastRenderedPageBreak/>
        <w:t>CHAPTER 7</w:t>
      </w:r>
    </w:p>
    <w:p w14:paraId="156A3B9F" w14:textId="5959C76B" w:rsidR="00766628" w:rsidRPr="00753943" w:rsidRDefault="00766628" w:rsidP="00607CBD">
      <w:pPr>
        <w:adjustRightInd w:val="0"/>
        <w:jc w:val="center"/>
        <w:rPr>
          <w:rFonts w:ascii="Times New Roman" w:hAnsi="Times New Roman" w:cs="Times New Roman"/>
          <w:b/>
          <w:bCs/>
          <w:sz w:val="30"/>
          <w:szCs w:val="30"/>
        </w:rPr>
      </w:pPr>
      <w:r w:rsidRPr="00753943">
        <w:rPr>
          <w:rFonts w:ascii="Times New Roman" w:hAnsi="Times New Roman" w:cs="Times New Roman"/>
          <w:b/>
          <w:bCs/>
          <w:sz w:val="30"/>
          <w:szCs w:val="30"/>
        </w:rPr>
        <w:t>CHALLENGES AND APPLICATIONS</w:t>
      </w:r>
    </w:p>
    <w:p w14:paraId="0333395D" w14:textId="77777777" w:rsidR="00FE3F2E" w:rsidRPr="006806C6" w:rsidRDefault="00FE3F2E" w:rsidP="00607CBD">
      <w:pPr>
        <w:adjustRightInd w:val="0"/>
        <w:jc w:val="center"/>
        <w:rPr>
          <w:rFonts w:ascii="Times New Roman" w:hAnsi="Times New Roman" w:cs="Times New Roman"/>
          <w:b/>
          <w:bCs/>
          <w:sz w:val="24"/>
          <w:szCs w:val="24"/>
        </w:rPr>
      </w:pPr>
    </w:p>
    <w:p w14:paraId="277DF497" w14:textId="5644279C" w:rsidR="00766628" w:rsidRDefault="00766628" w:rsidP="005246A3">
      <w:pPr>
        <w:adjustRightInd w:val="0"/>
        <w:spacing w:line="360" w:lineRule="auto"/>
        <w:rPr>
          <w:rFonts w:ascii="Times New Roman" w:hAnsi="Times New Roman" w:cs="Times New Roman"/>
          <w:b/>
          <w:bCs/>
          <w:sz w:val="28"/>
          <w:szCs w:val="28"/>
        </w:rPr>
      </w:pPr>
      <w:r w:rsidRPr="004F1CCF">
        <w:rPr>
          <w:rFonts w:ascii="Times New Roman" w:hAnsi="Times New Roman" w:cs="Times New Roman"/>
          <w:b/>
          <w:bCs/>
          <w:sz w:val="28"/>
          <w:szCs w:val="28"/>
        </w:rPr>
        <w:t>7.1</w:t>
      </w:r>
      <w:r w:rsidR="009F4170" w:rsidRPr="009F4170">
        <w:rPr>
          <w:rFonts w:ascii="Times New Roman" w:hAnsi="Times New Roman" w:cs="Times New Roman"/>
          <w:b/>
          <w:bCs/>
          <w:sz w:val="28"/>
          <w:szCs w:val="28"/>
        </w:rPr>
        <w:t>Technical Challenges Encountered</w:t>
      </w:r>
    </w:p>
    <w:p w14:paraId="48677A14" w14:textId="53B37B7F" w:rsidR="00681A56" w:rsidRDefault="00681A56" w:rsidP="005246A3">
      <w:pPr>
        <w:adjustRightInd w:val="0"/>
        <w:spacing w:line="360" w:lineRule="auto"/>
        <w:rPr>
          <w:rFonts w:ascii="Times New Roman" w:hAnsi="Times New Roman" w:cs="Times New Roman"/>
          <w:b/>
          <w:bCs/>
          <w:sz w:val="28"/>
          <w:szCs w:val="28"/>
        </w:rPr>
      </w:pPr>
      <w:r w:rsidRPr="00681A56">
        <w:rPr>
          <w:rFonts w:ascii="Times New Roman" w:hAnsi="Times New Roman" w:cs="Times New Roman"/>
          <w:b/>
          <w:bCs/>
          <w:sz w:val="28"/>
          <w:szCs w:val="28"/>
        </w:rPr>
        <w:t>Challenge 1: Sensor Noise &amp; False Positives</w:t>
      </w:r>
    </w:p>
    <w:p w14:paraId="2DB46A3C" w14:textId="02457020" w:rsidR="00542507" w:rsidRPr="00542507" w:rsidRDefault="00542507" w:rsidP="00177FCD">
      <w:pPr>
        <w:pStyle w:val="ListParagraph"/>
        <w:numPr>
          <w:ilvl w:val="0"/>
          <w:numId w:val="2"/>
        </w:numPr>
        <w:adjustRightInd w:val="0"/>
        <w:spacing w:line="360" w:lineRule="auto"/>
        <w:jc w:val="both"/>
        <w:rPr>
          <w:rFonts w:ascii="Times New Roman" w:hAnsi="Times New Roman" w:cs="Times New Roman"/>
          <w:sz w:val="24"/>
          <w:szCs w:val="24"/>
        </w:rPr>
      </w:pPr>
      <w:r w:rsidRPr="00542507">
        <w:rPr>
          <w:rFonts w:ascii="Times New Roman" w:hAnsi="Times New Roman" w:cs="Times New Roman"/>
          <w:sz w:val="24"/>
          <w:szCs w:val="24"/>
        </w:rPr>
        <w:t xml:space="preserve">Issue: Reflections from track, shadows causing false detections </w:t>
      </w:r>
    </w:p>
    <w:p w14:paraId="7D5C4C4C" w14:textId="454A82DA" w:rsidR="00542507" w:rsidRPr="00542507" w:rsidRDefault="00542507" w:rsidP="00177FCD">
      <w:pPr>
        <w:pStyle w:val="ListParagraph"/>
        <w:numPr>
          <w:ilvl w:val="0"/>
          <w:numId w:val="2"/>
        </w:numPr>
        <w:adjustRightInd w:val="0"/>
        <w:spacing w:line="360" w:lineRule="auto"/>
        <w:jc w:val="both"/>
        <w:rPr>
          <w:rFonts w:ascii="Times New Roman" w:hAnsi="Times New Roman" w:cs="Times New Roman"/>
          <w:sz w:val="24"/>
          <w:szCs w:val="24"/>
        </w:rPr>
      </w:pPr>
      <w:r w:rsidRPr="00542507">
        <w:rPr>
          <w:rFonts w:ascii="Times New Roman" w:hAnsi="Times New Roman" w:cs="Times New Roman"/>
          <w:sz w:val="24"/>
          <w:szCs w:val="24"/>
        </w:rPr>
        <w:t xml:space="preserve">Solution: Implemented 5-sample averaging and outlier filtering </w:t>
      </w:r>
    </w:p>
    <w:p w14:paraId="44FBD22C" w14:textId="6D4C57DF" w:rsidR="00766628" w:rsidRDefault="00542507" w:rsidP="00177FCD">
      <w:pPr>
        <w:pStyle w:val="ListParagraph"/>
        <w:numPr>
          <w:ilvl w:val="0"/>
          <w:numId w:val="2"/>
        </w:numPr>
        <w:adjustRightInd w:val="0"/>
        <w:spacing w:line="360" w:lineRule="auto"/>
        <w:jc w:val="both"/>
        <w:rPr>
          <w:rFonts w:ascii="Times New Roman" w:hAnsi="Times New Roman" w:cs="Times New Roman"/>
          <w:sz w:val="24"/>
          <w:szCs w:val="24"/>
        </w:rPr>
      </w:pPr>
      <w:r w:rsidRPr="00542507">
        <w:rPr>
          <w:rFonts w:ascii="Times New Roman" w:hAnsi="Times New Roman" w:cs="Times New Roman"/>
          <w:sz w:val="24"/>
          <w:szCs w:val="24"/>
        </w:rPr>
        <w:t>Result: Reduced false positive rate from 8% to 2%</w:t>
      </w:r>
    </w:p>
    <w:p w14:paraId="6E17BA89" w14:textId="77777777" w:rsidR="00206F11" w:rsidRPr="00542507" w:rsidRDefault="00206F11" w:rsidP="00177FCD">
      <w:pPr>
        <w:pStyle w:val="ListParagraph"/>
        <w:numPr>
          <w:ilvl w:val="0"/>
          <w:numId w:val="2"/>
        </w:numPr>
        <w:adjustRightInd w:val="0"/>
        <w:spacing w:line="360" w:lineRule="auto"/>
        <w:jc w:val="both"/>
        <w:rPr>
          <w:rFonts w:ascii="Times New Roman" w:hAnsi="Times New Roman" w:cs="Times New Roman"/>
          <w:sz w:val="24"/>
          <w:szCs w:val="24"/>
        </w:rPr>
      </w:pPr>
    </w:p>
    <w:p w14:paraId="69A39E84" w14:textId="19B69A7C" w:rsidR="007109CD" w:rsidRDefault="007109CD" w:rsidP="005246A3">
      <w:pPr>
        <w:adjustRightInd w:val="0"/>
        <w:spacing w:line="360" w:lineRule="auto"/>
        <w:rPr>
          <w:rFonts w:ascii="Times New Roman" w:hAnsi="Times New Roman" w:cs="Times New Roman"/>
          <w:b/>
          <w:bCs/>
          <w:sz w:val="28"/>
          <w:szCs w:val="28"/>
        </w:rPr>
      </w:pPr>
      <w:r>
        <w:rPr>
          <w:rFonts w:ascii="Times New Roman" w:hAnsi="Times New Roman" w:cs="Times New Roman"/>
          <w:b/>
          <w:bCs/>
          <w:sz w:val="28"/>
          <w:szCs w:val="28"/>
        </w:rPr>
        <w:t>C</w:t>
      </w:r>
      <w:r w:rsidRPr="007109CD">
        <w:rPr>
          <w:rFonts w:ascii="Times New Roman" w:hAnsi="Times New Roman" w:cs="Times New Roman"/>
          <w:b/>
          <w:bCs/>
          <w:sz w:val="28"/>
          <w:szCs w:val="28"/>
        </w:rPr>
        <w:t>hallenge 2: Response Time Optimization</w:t>
      </w:r>
    </w:p>
    <w:p w14:paraId="7D6C23BB" w14:textId="6D688382" w:rsidR="00B02B1F" w:rsidRPr="00B02B1F" w:rsidRDefault="00B02B1F" w:rsidP="00177FCD">
      <w:pPr>
        <w:pStyle w:val="ListParagraph"/>
        <w:numPr>
          <w:ilvl w:val="0"/>
          <w:numId w:val="2"/>
        </w:numPr>
        <w:adjustRightInd w:val="0"/>
        <w:spacing w:line="360" w:lineRule="auto"/>
        <w:rPr>
          <w:rFonts w:ascii="Times New Roman" w:hAnsi="Times New Roman" w:cs="Times New Roman"/>
          <w:sz w:val="24"/>
          <w:szCs w:val="24"/>
        </w:rPr>
      </w:pPr>
      <w:r w:rsidRPr="00B02B1F">
        <w:rPr>
          <w:rFonts w:ascii="Times New Roman" w:hAnsi="Times New Roman" w:cs="Times New Roman"/>
          <w:sz w:val="24"/>
          <w:szCs w:val="24"/>
        </w:rPr>
        <w:t xml:space="preserve">Issue: Initial response time was ~150ms </w:t>
      </w:r>
    </w:p>
    <w:p w14:paraId="38A3A995" w14:textId="6C232677" w:rsidR="00B02B1F" w:rsidRPr="00B02B1F" w:rsidRDefault="00B02B1F" w:rsidP="00177FCD">
      <w:pPr>
        <w:pStyle w:val="ListParagraph"/>
        <w:numPr>
          <w:ilvl w:val="0"/>
          <w:numId w:val="2"/>
        </w:numPr>
        <w:adjustRightInd w:val="0"/>
        <w:spacing w:line="360" w:lineRule="auto"/>
        <w:rPr>
          <w:rFonts w:ascii="Times New Roman" w:hAnsi="Times New Roman" w:cs="Times New Roman"/>
          <w:sz w:val="24"/>
          <w:szCs w:val="24"/>
        </w:rPr>
      </w:pPr>
      <w:r w:rsidRPr="00B02B1F">
        <w:rPr>
          <w:rFonts w:ascii="Times New Roman" w:hAnsi="Times New Roman" w:cs="Times New Roman"/>
          <w:sz w:val="24"/>
          <w:szCs w:val="24"/>
        </w:rPr>
        <w:t xml:space="preserve">Solution: Pre-calculated distance thresholds, optimized measurement frequency </w:t>
      </w:r>
    </w:p>
    <w:p w14:paraId="08CA11AF" w14:textId="21ABFE61" w:rsidR="00143B36" w:rsidRDefault="00B02B1F" w:rsidP="00177FCD">
      <w:pPr>
        <w:pStyle w:val="ListParagraph"/>
        <w:numPr>
          <w:ilvl w:val="0"/>
          <w:numId w:val="2"/>
        </w:numPr>
        <w:adjustRightInd w:val="0"/>
        <w:spacing w:line="360" w:lineRule="auto"/>
        <w:rPr>
          <w:rFonts w:ascii="Times New Roman" w:hAnsi="Times New Roman" w:cs="Times New Roman"/>
          <w:sz w:val="24"/>
          <w:szCs w:val="24"/>
        </w:rPr>
      </w:pPr>
      <w:r w:rsidRPr="00B02B1F">
        <w:rPr>
          <w:rFonts w:ascii="Times New Roman" w:hAnsi="Times New Roman" w:cs="Times New Roman"/>
          <w:sz w:val="24"/>
          <w:szCs w:val="24"/>
        </w:rPr>
        <w:t>Result: Achieved 66ms average response time</w:t>
      </w:r>
    </w:p>
    <w:p w14:paraId="27D97FC2" w14:textId="77777777" w:rsidR="00206F11" w:rsidRPr="00206F11" w:rsidRDefault="00206F11" w:rsidP="00177FCD">
      <w:pPr>
        <w:pStyle w:val="ListParagraph"/>
        <w:numPr>
          <w:ilvl w:val="0"/>
          <w:numId w:val="2"/>
        </w:numPr>
        <w:adjustRightInd w:val="0"/>
        <w:spacing w:line="360" w:lineRule="auto"/>
        <w:rPr>
          <w:rFonts w:ascii="Times New Roman" w:hAnsi="Times New Roman" w:cs="Times New Roman"/>
          <w:sz w:val="24"/>
          <w:szCs w:val="24"/>
        </w:rPr>
      </w:pPr>
    </w:p>
    <w:p w14:paraId="6E5A064B" w14:textId="3A41B076" w:rsidR="00143B36" w:rsidRPr="00457C99" w:rsidRDefault="00143B36" w:rsidP="005246A3">
      <w:pPr>
        <w:adjustRightInd w:val="0"/>
        <w:spacing w:line="360" w:lineRule="auto"/>
        <w:rPr>
          <w:rFonts w:ascii="Times New Roman" w:hAnsi="Times New Roman" w:cs="Times New Roman"/>
          <w:b/>
          <w:bCs/>
          <w:sz w:val="28"/>
          <w:szCs w:val="28"/>
        </w:rPr>
      </w:pPr>
      <w:r w:rsidRPr="00457C99">
        <w:rPr>
          <w:rFonts w:ascii="Times New Roman" w:hAnsi="Times New Roman" w:cs="Times New Roman"/>
          <w:b/>
          <w:bCs/>
          <w:sz w:val="28"/>
          <w:szCs w:val="28"/>
        </w:rPr>
        <w:t>Challenge 3: Power Management</w:t>
      </w:r>
    </w:p>
    <w:p w14:paraId="626E124C" w14:textId="1EEDF7D5" w:rsidR="005321F6" w:rsidRPr="005321F6" w:rsidRDefault="005321F6" w:rsidP="00177FCD">
      <w:pPr>
        <w:pStyle w:val="ListParagraph"/>
        <w:numPr>
          <w:ilvl w:val="0"/>
          <w:numId w:val="2"/>
        </w:numPr>
        <w:adjustRightInd w:val="0"/>
        <w:spacing w:line="360" w:lineRule="auto"/>
        <w:rPr>
          <w:rFonts w:ascii="Times New Roman" w:hAnsi="Times New Roman" w:cs="Times New Roman"/>
          <w:sz w:val="24"/>
          <w:szCs w:val="24"/>
        </w:rPr>
      </w:pPr>
      <w:r w:rsidRPr="005321F6">
        <w:rPr>
          <w:rFonts w:ascii="Times New Roman" w:hAnsi="Times New Roman" w:cs="Times New Roman"/>
          <w:sz w:val="24"/>
          <w:szCs w:val="24"/>
        </w:rPr>
        <w:t xml:space="preserve">Issue: Motor current draw affecting </w:t>
      </w:r>
      <w:proofErr w:type="spellStart"/>
      <w:r w:rsidRPr="005321F6">
        <w:rPr>
          <w:rFonts w:ascii="Times New Roman" w:hAnsi="Times New Roman" w:cs="Times New Roman"/>
          <w:sz w:val="24"/>
          <w:szCs w:val="24"/>
        </w:rPr>
        <w:t>WiFi</w:t>
      </w:r>
      <w:proofErr w:type="spellEnd"/>
      <w:r w:rsidRPr="005321F6">
        <w:rPr>
          <w:rFonts w:ascii="Times New Roman" w:hAnsi="Times New Roman" w:cs="Times New Roman"/>
          <w:sz w:val="24"/>
          <w:szCs w:val="24"/>
        </w:rPr>
        <w:t xml:space="preserve"> stability </w:t>
      </w:r>
    </w:p>
    <w:p w14:paraId="33C0D996" w14:textId="0C21D270" w:rsidR="005321F6" w:rsidRPr="005321F6" w:rsidRDefault="005321F6" w:rsidP="00177FCD">
      <w:pPr>
        <w:pStyle w:val="ListParagraph"/>
        <w:numPr>
          <w:ilvl w:val="0"/>
          <w:numId w:val="2"/>
        </w:numPr>
        <w:adjustRightInd w:val="0"/>
        <w:spacing w:line="360" w:lineRule="auto"/>
        <w:rPr>
          <w:rFonts w:ascii="Times New Roman" w:hAnsi="Times New Roman" w:cs="Times New Roman"/>
          <w:sz w:val="24"/>
          <w:szCs w:val="24"/>
        </w:rPr>
      </w:pPr>
      <w:r w:rsidRPr="005321F6">
        <w:rPr>
          <w:rFonts w:ascii="Times New Roman" w:hAnsi="Times New Roman" w:cs="Times New Roman"/>
          <w:sz w:val="24"/>
          <w:szCs w:val="24"/>
        </w:rPr>
        <w:t xml:space="preserve">Solution: Separate power supplies for 5V logic and 12V motor </w:t>
      </w:r>
    </w:p>
    <w:p w14:paraId="4FBE09C7" w14:textId="3BFE2491" w:rsidR="00206F11" w:rsidRDefault="005321F6" w:rsidP="00177FCD">
      <w:pPr>
        <w:pStyle w:val="ListParagraph"/>
        <w:numPr>
          <w:ilvl w:val="0"/>
          <w:numId w:val="2"/>
        </w:numPr>
        <w:adjustRightInd w:val="0"/>
        <w:spacing w:line="360" w:lineRule="auto"/>
        <w:rPr>
          <w:rFonts w:ascii="Times New Roman" w:hAnsi="Times New Roman" w:cs="Times New Roman"/>
          <w:sz w:val="24"/>
          <w:szCs w:val="24"/>
        </w:rPr>
      </w:pPr>
      <w:r w:rsidRPr="005321F6">
        <w:rPr>
          <w:rFonts w:ascii="Times New Roman" w:hAnsi="Times New Roman" w:cs="Times New Roman"/>
          <w:sz w:val="24"/>
          <w:szCs w:val="24"/>
        </w:rPr>
        <w:t>Solution: Added capacitors to stabilize voltage</w:t>
      </w:r>
    </w:p>
    <w:p w14:paraId="303F5C32" w14:textId="77777777" w:rsidR="00206F11" w:rsidRPr="00206F11" w:rsidRDefault="00206F11" w:rsidP="005246A3">
      <w:pPr>
        <w:pStyle w:val="ListParagraph"/>
        <w:adjustRightInd w:val="0"/>
        <w:spacing w:line="360" w:lineRule="auto"/>
        <w:rPr>
          <w:rFonts w:ascii="Times New Roman" w:hAnsi="Times New Roman" w:cs="Times New Roman"/>
          <w:sz w:val="24"/>
          <w:szCs w:val="24"/>
        </w:rPr>
      </w:pPr>
    </w:p>
    <w:p w14:paraId="356DDB60" w14:textId="2FDDC2D0" w:rsidR="00143B36" w:rsidRDefault="00206F11" w:rsidP="005246A3">
      <w:pPr>
        <w:adjustRightInd w:val="0"/>
        <w:spacing w:line="360" w:lineRule="auto"/>
        <w:rPr>
          <w:rFonts w:ascii="Times New Roman" w:hAnsi="Times New Roman" w:cs="Times New Roman"/>
          <w:b/>
          <w:bCs/>
          <w:sz w:val="28"/>
          <w:szCs w:val="28"/>
        </w:rPr>
      </w:pPr>
      <w:r w:rsidRPr="00206F11">
        <w:rPr>
          <w:rFonts w:ascii="Times New Roman" w:hAnsi="Times New Roman" w:cs="Times New Roman"/>
          <w:b/>
          <w:bCs/>
          <w:sz w:val="28"/>
          <w:szCs w:val="28"/>
        </w:rPr>
        <w:t>Challenge 4: Relay Contact Bouncing</w:t>
      </w:r>
    </w:p>
    <w:p w14:paraId="307D3AB3" w14:textId="4B81F33A" w:rsidR="00061677" w:rsidRPr="00061677" w:rsidRDefault="00061677" w:rsidP="00177FCD">
      <w:pPr>
        <w:pStyle w:val="ListParagraph"/>
        <w:numPr>
          <w:ilvl w:val="0"/>
          <w:numId w:val="2"/>
        </w:numPr>
        <w:adjustRightInd w:val="0"/>
        <w:spacing w:line="360" w:lineRule="auto"/>
        <w:rPr>
          <w:rFonts w:ascii="Times New Roman" w:hAnsi="Times New Roman" w:cs="Times New Roman"/>
          <w:sz w:val="24"/>
          <w:szCs w:val="24"/>
        </w:rPr>
      </w:pPr>
      <w:r w:rsidRPr="00061677">
        <w:rPr>
          <w:rFonts w:ascii="Times New Roman" w:hAnsi="Times New Roman" w:cs="Times New Roman"/>
          <w:sz w:val="24"/>
          <w:szCs w:val="24"/>
        </w:rPr>
        <w:t xml:space="preserve">Issue: Motor stuttering due to electrical noise </w:t>
      </w:r>
    </w:p>
    <w:p w14:paraId="4F41AD1C" w14:textId="103AD9D3" w:rsidR="00061677" w:rsidRPr="00061677" w:rsidRDefault="00061677" w:rsidP="00177FCD">
      <w:pPr>
        <w:pStyle w:val="ListParagraph"/>
        <w:numPr>
          <w:ilvl w:val="0"/>
          <w:numId w:val="2"/>
        </w:numPr>
        <w:adjustRightInd w:val="0"/>
        <w:spacing w:line="360" w:lineRule="auto"/>
        <w:rPr>
          <w:rFonts w:ascii="Times New Roman" w:hAnsi="Times New Roman" w:cs="Times New Roman"/>
          <w:sz w:val="24"/>
          <w:szCs w:val="24"/>
        </w:rPr>
      </w:pPr>
      <w:r w:rsidRPr="00061677">
        <w:rPr>
          <w:rFonts w:ascii="Times New Roman" w:hAnsi="Times New Roman" w:cs="Times New Roman"/>
          <w:sz w:val="24"/>
          <w:szCs w:val="24"/>
        </w:rPr>
        <w:t xml:space="preserve">Solution: Implemented 50ms debounce delay </w:t>
      </w:r>
    </w:p>
    <w:p w14:paraId="73A9ABF3" w14:textId="5ABA865D" w:rsidR="00061677" w:rsidRDefault="00061677" w:rsidP="00177FCD">
      <w:pPr>
        <w:pStyle w:val="ListParagraph"/>
        <w:numPr>
          <w:ilvl w:val="0"/>
          <w:numId w:val="2"/>
        </w:numPr>
        <w:adjustRightInd w:val="0"/>
        <w:spacing w:line="360" w:lineRule="auto"/>
        <w:rPr>
          <w:rFonts w:ascii="Times New Roman" w:hAnsi="Times New Roman" w:cs="Times New Roman"/>
          <w:sz w:val="24"/>
          <w:szCs w:val="24"/>
        </w:rPr>
      </w:pPr>
      <w:r w:rsidRPr="00061677">
        <w:rPr>
          <w:rFonts w:ascii="Times New Roman" w:hAnsi="Times New Roman" w:cs="Times New Roman"/>
          <w:sz w:val="24"/>
          <w:szCs w:val="24"/>
        </w:rPr>
        <w:t>Result: Smooth motor control without chattering</w:t>
      </w:r>
    </w:p>
    <w:p w14:paraId="199A5B73" w14:textId="77777777" w:rsidR="00206423" w:rsidRDefault="00206423" w:rsidP="005246A3">
      <w:pPr>
        <w:pStyle w:val="ListParagraph"/>
        <w:adjustRightInd w:val="0"/>
        <w:spacing w:line="360" w:lineRule="auto"/>
        <w:rPr>
          <w:rFonts w:ascii="Times New Roman" w:hAnsi="Times New Roman" w:cs="Times New Roman"/>
          <w:sz w:val="24"/>
          <w:szCs w:val="24"/>
        </w:rPr>
      </w:pPr>
    </w:p>
    <w:p w14:paraId="24B048B6" w14:textId="77777777" w:rsidR="00206423" w:rsidRPr="00A37649" w:rsidRDefault="00206423" w:rsidP="005246A3">
      <w:pPr>
        <w:adjustRightInd w:val="0"/>
        <w:spacing w:line="360" w:lineRule="auto"/>
        <w:rPr>
          <w:rFonts w:ascii="Times New Roman" w:hAnsi="Times New Roman" w:cs="Times New Roman"/>
          <w:b/>
          <w:bCs/>
          <w:sz w:val="24"/>
          <w:szCs w:val="24"/>
        </w:rPr>
      </w:pPr>
      <w:r w:rsidRPr="00A37649">
        <w:rPr>
          <w:rFonts w:ascii="Times New Roman" w:hAnsi="Times New Roman" w:cs="Times New Roman"/>
          <w:b/>
          <w:bCs/>
          <w:sz w:val="24"/>
          <w:szCs w:val="24"/>
        </w:rPr>
        <w:t>7.2 Future Improvements</w:t>
      </w:r>
    </w:p>
    <w:p w14:paraId="19E22C9C" w14:textId="77777777" w:rsidR="00206423" w:rsidRPr="00A37649" w:rsidRDefault="00206423" w:rsidP="005246A3">
      <w:pPr>
        <w:adjustRightInd w:val="0"/>
        <w:spacing w:line="360" w:lineRule="auto"/>
        <w:rPr>
          <w:rFonts w:ascii="Times New Roman" w:hAnsi="Times New Roman" w:cs="Times New Roman"/>
          <w:sz w:val="24"/>
          <w:szCs w:val="24"/>
        </w:rPr>
      </w:pPr>
      <w:r w:rsidRPr="00A37649">
        <w:rPr>
          <w:rFonts w:ascii="Times New Roman" w:hAnsi="Times New Roman" w:cs="Times New Roman"/>
          <w:b/>
          <w:bCs/>
          <w:sz w:val="24"/>
          <w:szCs w:val="24"/>
        </w:rPr>
        <w:t>Suggested Enhancements:</w:t>
      </w:r>
    </w:p>
    <w:p w14:paraId="14D622E2" w14:textId="77777777" w:rsidR="00206423" w:rsidRPr="00206423" w:rsidRDefault="00206423" w:rsidP="00177FCD">
      <w:pPr>
        <w:pStyle w:val="ListParagraph"/>
        <w:numPr>
          <w:ilvl w:val="0"/>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b/>
          <w:bCs/>
          <w:sz w:val="24"/>
          <w:szCs w:val="24"/>
        </w:rPr>
        <w:t>Adjustable Distance Threshold</w:t>
      </w:r>
      <w:r w:rsidRPr="00206423">
        <w:rPr>
          <w:rFonts w:ascii="Times New Roman" w:hAnsi="Times New Roman" w:cs="Times New Roman"/>
          <w:sz w:val="24"/>
          <w:szCs w:val="24"/>
        </w:rPr>
        <w:t xml:space="preserve"> </w:t>
      </w:r>
    </w:p>
    <w:p w14:paraId="7604F324"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Add web interface slider</w:t>
      </w:r>
    </w:p>
    <w:p w14:paraId="36F0B160"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Allow dynamic parameter adjustment</w:t>
      </w:r>
    </w:p>
    <w:p w14:paraId="4AD18F1C" w14:textId="77777777" w:rsid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Enable customization for different track conditions</w:t>
      </w:r>
    </w:p>
    <w:p w14:paraId="48285096" w14:textId="1B2CD48C" w:rsidR="006F606C" w:rsidRPr="00206423" w:rsidRDefault="006F606C" w:rsidP="00177FCD">
      <w:pPr>
        <w:pStyle w:val="ListParagraph"/>
        <w:numPr>
          <w:ilvl w:val="1"/>
          <w:numId w:val="6"/>
        </w:numPr>
        <w:adjustRightInd w:val="0"/>
        <w:spacing w:line="360" w:lineRule="auto"/>
        <w:rPr>
          <w:rFonts w:ascii="Times New Roman" w:hAnsi="Times New Roman" w:cs="Times New Roman"/>
          <w:sz w:val="24"/>
          <w:szCs w:val="24"/>
        </w:rPr>
      </w:pPr>
      <w:r>
        <w:rPr>
          <w:rFonts w:ascii="Times New Roman" w:hAnsi="Times New Roman" w:cs="Times New Roman"/>
          <w:sz w:val="24"/>
          <w:szCs w:val="24"/>
        </w:rPr>
        <w:t>I</w:t>
      </w:r>
      <w:r w:rsidRPr="00061677">
        <w:rPr>
          <w:rFonts w:ascii="Times New Roman" w:hAnsi="Times New Roman" w:cs="Times New Roman"/>
          <w:sz w:val="24"/>
          <w:szCs w:val="24"/>
        </w:rPr>
        <w:t>mplemented 50ms debounce delay</w:t>
      </w:r>
    </w:p>
    <w:p w14:paraId="646BF9D7" w14:textId="77777777" w:rsidR="00206423" w:rsidRPr="00206423" w:rsidRDefault="00206423" w:rsidP="00177FCD">
      <w:pPr>
        <w:pStyle w:val="ListParagraph"/>
        <w:numPr>
          <w:ilvl w:val="0"/>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b/>
          <w:bCs/>
          <w:sz w:val="24"/>
          <w:szCs w:val="24"/>
        </w:rPr>
        <w:lastRenderedPageBreak/>
        <w:t>Data Logging</w:t>
      </w:r>
      <w:r w:rsidRPr="00206423">
        <w:rPr>
          <w:rFonts w:ascii="Times New Roman" w:hAnsi="Times New Roman" w:cs="Times New Roman"/>
          <w:sz w:val="24"/>
          <w:szCs w:val="24"/>
        </w:rPr>
        <w:t xml:space="preserve"> </w:t>
      </w:r>
    </w:p>
    <w:p w14:paraId="1D5C90B0"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Log all obstacle detections with timestamps</w:t>
      </w:r>
    </w:p>
    <w:p w14:paraId="032772C7"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Record response time for each event</w:t>
      </w:r>
    </w:p>
    <w:p w14:paraId="1B6AF0AC"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Generate statistics and reports</w:t>
      </w:r>
    </w:p>
    <w:p w14:paraId="709FA8B0"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Store on microSD card</w:t>
      </w:r>
    </w:p>
    <w:p w14:paraId="38174D3E" w14:textId="77777777" w:rsidR="00206423" w:rsidRPr="00206423" w:rsidRDefault="00206423" w:rsidP="00177FCD">
      <w:pPr>
        <w:pStyle w:val="ListParagraph"/>
        <w:numPr>
          <w:ilvl w:val="0"/>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b/>
          <w:bCs/>
          <w:sz w:val="24"/>
          <w:szCs w:val="24"/>
        </w:rPr>
        <w:t>Multiple Sensor Arrays</w:t>
      </w:r>
      <w:r w:rsidRPr="00206423">
        <w:rPr>
          <w:rFonts w:ascii="Times New Roman" w:hAnsi="Times New Roman" w:cs="Times New Roman"/>
          <w:sz w:val="24"/>
          <w:szCs w:val="24"/>
        </w:rPr>
        <w:t xml:space="preserve"> </w:t>
      </w:r>
    </w:p>
    <w:p w14:paraId="70FB0D2D"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Place sensors along track</w:t>
      </w:r>
    </w:p>
    <w:p w14:paraId="6A356664"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Cover wider detection area</w:t>
      </w:r>
    </w:p>
    <w:p w14:paraId="1DA5EBAA"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Reduce blind spots</w:t>
      </w:r>
    </w:p>
    <w:p w14:paraId="014E8A5D"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Improve system reliability</w:t>
      </w:r>
    </w:p>
    <w:p w14:paraId="3D1ECEB4" w14:textId="77777777" w:rsidR="00206423" w:rsidRPr="00206423" w:rsidRDefault="00206423" w:rsidP="00177FCD">
      <w:pPr>
        <w:pStyle w:val="ListParagraph"/>
        <w:numPr>
          <w:ilvl w:val="0"/>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b/>
          <w:bCs/>
          <w:sz w:val="24"/>
          <w:szCs w:val="24"/>
        </w:rPr>
        <w:t>AI-Based Image Processing</w:t>
      </w:r>
      <w:r w:rsidRPr="00206423">
        <w:rPr>
          <w:rFonts w:ascii="Times New Roman" w:hAnsi="Times New Roman" w:cs="Times New Roman"/>
          <w:sz w:val="24"/>
          <w:szCs w:val="24"/>
        </w:rPr>
        <w:t xml:space="preserve"> </w:t>
      </w:r>
    </w:p>
    <w:p w14:paraId="61EC9CB7"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Analyze video feed for obstacle classification</w:t>
      </w:r>
    </w:p>
    <w:p w14:paraId="4D450F2B"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Distinguish between temporary and permanent obstructions</w:t>
      </w:r>
    </w:p>
    <w:p w14:paraId="6D63B3AB"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Predict obstacles before they block track</w:t>
      </w:r>
    </w:p>
    <w:p w14:paraId="24F0992A"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Machine learning for false positive elimination</w:t>
      </w:r>
    </w:p>
    <w:p w14:paraId="3D30A56B" w14:textId="77777777" w:rsidR="00206423" w:rsidRPr="00206423" w:rsidRDefault="00206423" w:rsidP="00177FCD">
      <w:pPr>
        <w:pStyle w:val="ListParagraph"/>
        <w:numPr>
          <w:ilvl w:val="0"/>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b/>
          <w:bCs/>
          <w:sz w:val="24"/>
          <w:szCs w:val="24"/>
        </w:rPr>
        <w:t>Emergency Manual Override</w:t>
      </w:r>
      <w:r w:rsidRPr="00206423">
        <w:rPr>
          <w:rFonts w:ascii="Times New Roman" w:hAnsi="Times New Roman" w:cs="Times New Roman"/>
          <w:sz w:val="24"/>
          <w:szCs w:val="24"/>
        </w:rPr>
        <w:t xml:space="preserve"> </w:t>
      </w:r>
    </w:p>
    <w:p w14:paraId="0E46C673"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Add physical emergency stop button</w:t>
      </w:r>
    </w:p>
    <w:p w14:paraId="4C37F5AE"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Implement wireless remote control</w:t>
      </w:r>
    </w:p>
    <w:p w14:paraId="19D8EE21"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Safety interlocks and redundancy</w:t>
      </w:r>
    </w:p>
    <w:p w14:paraId="32341A44"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For real-world railway integration</w:t>
      </w:r>
    </w:p>
    <w:p w14:paraId="13E077F9" w14:textId="77777777" w:rsidR="00206423" w:rsidRPr="00206423" w:rsidRDefault="00206423" w:rsidP="00177FCD">
      <w:pPr>
        <w:pStyle w:val="ListParagraph"/>
        <w:numPr>
          <w:ilvl w:val="0"/>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b/>
          <w:bCs/>
          <w:sz w:val="24"/>
          <w:szCs w:val="24"/>
        </w:rPr>
        <w:t>Speed Control</w:t>
      </w:r>
      <w:r w:rsidRPr="00206423">
        <w:rPr>
          <w:rFonts w:ascii="Times New Roman" w:hAnsi="Times New Roman" w:cs="Times New Roman"/>
          <w:sz w:val="24"/>
          <w:szCs w:val="24"/>
        </w:rPr>
        <w:t xml:space="preserve"> </w:t>
      </w:r>
    </w:p>
    <w:p w14:paraId="25675A0F"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Implement PWM for gradual motor stop</w:t>
      </w:r>
    </w:p>
    <w:p w14:paraId="08F6B9AF"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Soft-start to prevent jerking</w:t>
      </w:r>
    </w:p>
    <w:p w14:paraId="7C3E25F1" w14:textId="77777777" w:rsidR="00206423" w:rsidRPr="00206423"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Variable speed based on distance</w:t>
      </w:r>
    </w:p>
    <w:p w14:paraId="5B97F916" w14:textId="6719F0C8" w:rsidR="00143B36" w:rsidRDefault="00206423" w:rsidP="00177FCD">
      <w:pPr>
        <w:pStyle w:val="ListParagraph"/>
        <w:numPr>
          <w:ilvl w:val="1"/>
          <w:numId w:val="6"/>
        </w:numPr>
        <w:adjustRightInd w:val="0"/>
        <w:spacing w:line="360" w:lineRule="auto"/>
        <w:rPr>
          <w:rFonts w:ascii="Times New Roman" w:hAnsi="Times New Roman" w:cs="Times New Roman"/>
          <w:sz w:val="24"/>
          <w:szCs w:val="24"/>
        </w:rPr>
      </w:pPr>
      <w:r w:rsidRPr="00206423">
        <w:rPr>
          <w:rFonts w:ascii="Times New Roman" w:hAnsi="Times New Roman" w:cs="Times New Roman"/>
          <w:sz w:val="24"/>
          <w:szCs w:val="24"/>
        </w:rPr>
        <w:t>Energy-efficient operation</w:t>
      </w:r>
    </w:p>
    <w:p w14:paraId="034F3602" w14:textId="7CF5C4B0" w:rsidR="00766628" w:rsidRPr="00F35E5A" w:rsidRDefault="00766628" w:rsidP="00F35E5A">
      <w:pPr>
        <w:pStyle w:val="ListParagraph"/>
        <w:adjustRightInd w:val="0"/>
        <w:ind w:left="1440"/>
        <w:rPr>
          <w:rFonts w:ascii="Times New Roman" w:hAnsi="Times New Roman" w:cs="Times New Roman"/>
          <w:sz w:val="24"/>
          <w:szCs w:val="24"/>
        </w:rPr>
      </w:pPr>
    </w:p>
    <w:p w14:paraId="0CAEB5BC" w14:textId="77777777" w:rsidR="00B37504" w:rsidRPr="006806C6" w:rsidRDefault="00B37504" w:rsidP="00607CBD">
      <w:pPr>
        <w:adjustRightInd w:val="0"/>
        <w:rPr>
          <w:rFonts w:ascii="Times New Roman" w:hAnsi="Times New Roman" w:cs="Times New Roman"/>
          <w:sz w:val="24"/>
          <w:szCs w:val="24"/>
        </w:rPr>
      </w:pPr>
    </w:p>
    <w:p w14:paraId="0929583B" w14:textId="77777777" w:rsidR="00B37504" w:rsidRPr="006806C6" w:rsidRDefault="00B37504" w:rsidP="00607CBD">
      <w:pPr>
        <w:adjustRightInd w:val="0"/>
        <w:rPr>
          <w:rFonts w:ascii="Times New Roman" w:hAnsi="Times New Roman" w:cs="Times New Roman"/>
          <w:sz w:val="24"/>
          <w:szCs w:val="24"/>
        </w:rPr>
      </w:pPr>
    </w:p>
    <w:p w14:paraId="03999A12" w14:textId="77777777" w:rsidR="00B37504" w:rsidRPr="006806C6" w:rsidRDefault="00B37504" w:rsidP="00607CBD">
      <w:pPr>
        <w:adjustRightInd w:val="0"/>
        <w:rPr>
          <w:rFonts w:ascii="Times New Roman" w:hAnsi="Times New Roman" w:cs="Times New Roman"/>
          <w:sz w:val="24"/>
          <w:szCs w:val="24"/>
        </w:rPr>
      </w:pPr>
    </w:p>
    <w:p w14:paraId="59ADBC45" w14:textId="77777777" w:rsidR="00B37504" w:rsidRPr="006806C6" w:rsidRDefault="00B37504" w:rsidP="00607CBD">
      <w:pPr>
        <w:adjustRightInd w:val="0"/>
        <w:rPr>
          <w:rFonts w:ascii="Times New Roman" w:hAnsi="Times New Roman" w:cs="Times New Roman"/>
          <w:sz w:val="24"/>
          <w:szCs w:val="24"/>
        </w:rPr>
      </w:pPr>
    </w:p>
    <w:p w14:paraId="56A2AE6D" w14:textId="77777777" w:rsidR="00B37504" w:rsidRPr="006806C6" w:rsidRDefault="00B37504" w:rsidP="00607CBD">
      <w:pPr>
        <w:adjustRightInd w:val="0"/>
        <w:rPr>
          <w:rFonts w:ascii="Times New Roman" w:hAnsi="Times New Roman" w:cs="Times New Roman"/>
          <w:sz w:val="24"/>
          <w:szCs w:val="24"/>
        </w:rPr>
      </w:pPr>
    </w:p>
    <w:p w14:paraId="3A8F1A9F" w14:textId="77777777" w:rsidR="00B37504" w:rsidRPr="006806C6" w:rsidRDefault="00B37504" w:rsidP="00607CBD">
      <w:pPr>
        <w:adjustRightInd w:val="0"/>
        <w:rPr>
          <w:rFonts w:ascii="Times New Roman" w:hAnsi="Times New Roman" w:cs="Times New Roman"/>
          <w:sz w:val="24"/>
          <w:szCs w:val="24"/>
        </w:rPr>
      </w:pPr>
    </w:p>
    <w:p w14:paraId="6DC3BEDC" w14:textId="77777777" w:rsidR="00B37504" w:rsidRPr="006806C6" w:rsidRDefault="00B37504" w:rsidP="00607CBD">
      <w:pPr>
        <w:adjustRightInd w:val="0"/>
        <w:rPr>
          <w:rFonts w:ascii="Times New Roman" w:hAnsi="Times New Roman" w:cs="Times New Roman"/>
          <w:sz w:val="24"/>
          <w:szCs w:val="24"/>
        </w:rPr>
      </w:pPr>
    </w:p>
    <w:p w14:paraId="1313C592" w14:textId="77777777" w:rsidR="006F606C" w:rsidRDefault="006F606C" w:rsidP="006F606C">
      <w:pPr>
        <w:rPr>
          <w:rFonts w:ascii="Times New Roman" w:hAnsi="Times New Roman" w:cs="Times New Roman"/>
          <w:sz w:val="24"/>
          <w:szCs w:val="24"/>
        </w:rPr>
      </w:pPr>
    </w:p>
    <w:p w14:paraId="0EBA8820" w14:textId="21E2C106" w:rsidR="009D1A69" w:rsidRPr="0070525F" w:rsidRDefault="00766628" w:rsidP="006F606C">
      <w:pPr>
        <w:jc w:val="center"/>
        <w:rPr>
          <w:rFonts w:ascii="Times New Roman" w:hAnsi="Times New Roman" w:cs="Times New Roman"/>
          <w:b/>
          <w:bCs/>
          <w:sz w:val="30"/>
          <w:szCs w:val="30"/>
        </w:rPr>
      </w:pPr>
      <w:r w:rsidRPr="0070525F">
        <w:rPr>
          <w:rFonts w:ascii="Times New Roman" w:hAnsi="Times New Roman" w:cs="Times New Roman"/>
          <w:b/>
          <w:bCs/>
          <w:sz w:val="30"/>
          <w:szCs w:val="30"/>
        </w:rPr>
        <w:lastRenderedPageBreak/>
        <w:t>CHAPTER 8</w:t>
      </w:r>
    </w:p>
    <w:p w14:paraId="10D78AB9" w14:textId="70BB6C92" w:rsidR="00766628" w:rsidRPr="0070525F" w:rsidRDefault="00766628" w:rsidP="00607CBD">
      <w:pPr>
        <w:adjustRightInd w:val="0"/>
        <w:jc w:val="center"/>
        <w:rPr>
          <w:rFonts w:ascii="Times New Roman" w:hAnsi="Times New Roman" w:cs="Times New Roman"/>
          <w:b/>
          <w:bCs/>
          <w:sz w:val="30"/>
          <w:szCs w:val="30"/>
        </w:rPr>
      </w:pPr>
      <w:r w:rsidRPr="0070525F">
        <w:rPr>
          <w:rFonts w:ascii="Times New Roman" w:hAnsi="Times New Roman" w:cs="Times New Roman"/>
          <w:b/>
          <w:bCs/>
          <w:sz w:val="30"/>
          <w:szCs w:val="30"/>
        </w:rPr>
        <w:t>RESULTS</w:t>
      </w:r>
      <w:r w:rsidR="001B2588">
        <w:rPr>
          <w:rFonts w:ascii="Times New Roman" w:hAnsi="Times New Roman" w:cs="Times New Roman"/>
          <w:b/>
          <w:bCs/>
          <w:sz w:val="30"/>
          <w:szCs w:val="30"/>
        </w:rPr>
        <w:t xml:space="preserve"> </w:t>
      </w:r>
      <w:r w:rsidR="001B2588" w:rsidRPr="001B2588">
        <w:rPr>
          <w:rFonts w:ascii="Times New Roman" w:hAnsi="Times New Roman" w:cs="Times New Roman"/>
          <w:b/>
          <w:bCs/>
          <w:sz w:val="30"/>
          <w:szCs w:val="30"/>
        </w:rPr>
        <w:t>&amp; VALIDATION</w:t>
      </w:r>
    </w:p>
    <w:p w14:paraId="42D598EE" w14:textId="77777777" w:rsidR="00FE3F2E" w:rsidRPr="006806C6" w:rsidRDefault="00FE3F2E" w:rsidP="00607CBD">
      <w:pPr>
        <w:adjustRightInd w:val="0"/>
        <w:rPr>
          <w:rFonts w:ascii="Times New Roman" w:hAnsi="Times New Roman" w:cs="Times New Roman"/>
          <w:b/>
          <w:bCs/>
          <w:sz w:val="24"/>
          <w:szCs w:val="24"/>
        </w:rPr>
      </w:pPr>
    </w:p>
    <w:p w14:paraId="060738F6" w14:textId="77777777" w:rsidR="00A47AB5" w:rsidRPr="00A47AB5" w:rsidRDefault="00A47AB5" w:rsidP="00A47AB5">
      <w:pPr>
        <w:adjustRightInd w:val="0"/>
        <w:spacing w:line="360" w:lineRule="auto"/>
        <w:rPr>
          <w:rFonts w:ascii="Times New Roman" w:hAnsi="Times New Roman" w:cs="Times New Roman"/>
          <w:b/>
          <w:bCs/>
          <w:sz w:val="24"/>
          <w:szCs w:val="24"/>
        </w:rPr>
      </w:pPr>
      <w:r w:rsidRPr="00A47AB5">
        <w:rPr>
          <w:rFonts w:ascii="Times New Roman" w:hAnsi="Times New Roman" w:cs="Times New Roman"/>
          <w:b/>
          <w:bCs/>
          <w:sz w:val="24"/>
          <w:szCs w:val="24"/>
        </w:rPr>
        <w:t>8.1 Hardware Setup</w:t>
      </w:r>
    </w:p>
    <w:p w14:paraId="5E20E3D2" w14:textId="05A4D037" w:rsidR="00A47AB5" w:rsidRPr="00A47AB5" w:rsidRDefault="00A47AB5" w:rsidP="00A47AB5">
      <w:pPr>
        <w:adjustRightInd w:val="0"/>
        <w:spacing w:line="360" w:lineRule="auto"/>
        <w:rPr>
          <w:rFonts w:ascii="Times New Roman" w:hAnsi="Times New Roman" w:cs="Times New Roman"/>
          <w:sz w:val="24"/>
          <w:szCs w:val="24"/>
        </w:rPr>
      </w:pPr>
      <w:r w:rsidRPr="00A47AB5">
        <w:rPr>
          <w:rFonts w:ascii="Times New Roman" w:hAnsi="Times New Roman" w:cs="Times New Roman"/>
          <w:sz w:val="24"/>
          <w:szCs w:val="24"/>
        </w:rPr>
        <w:t>The prototype system was assembled and tested in a controlled laboratory environment. The experimental setup consists of a toy train model placed on a miniature railway track. The ESP32-CAM module was mounted at the front of the train, with the HC-SR04 ultrasonic sensor positioned to face forward along the track. The relay module, buzzer, and motor driver were connected as per the circuit diagram. The entire system was powered using a 9V regulated power supply.</w:t>
      </w:r>
    </w:p>
    <w:p w14:paraId="2ED0E0CF" w14:textId="33DA1B2F" w:rsidR="00A47AB5" w:rsidRDefault="006C65B0" w:rsidP="00A47AB5">
      <w:pPr>
        <w:adjustRightInd w:val="0"/>
        <w:spacing w:line="360" w:lineRule="auto"/>
        <w:rPr>
          <w:rFonts w:ascii="Times New Roman" w:hAnsi="Times New Roman" w:cs="Times New Roman"/>
          <w:sz w:val="24"/>
          <w:szCs w:val="24"/>
        </w:rPr>
      </w:pPr>
      <w:r>
        <w:rPr>
          <w:noProof/>
        </w:rPr>
        <w:drawing>
          <wp:anchor distT="0" distB="0" distL="114300" distR="114300" simplePos="0" relativeHeight="251658244" behindDoc="0" locked="0" layoutInCell="1" allowOverlap="1" wp14:anchorId="132CBFE2" wp14:editId="1AC7DA24">
            <wp:simplePos x="0" y="0"/>
            <wp:positionH relativeFrom="column">
              <wp:posOffset>38100</wp:posOffset>
            </wp:positionH>
            <wp:positionV relativeFrom="paragraph">
              <wp:posOffset>601980</wp:posOffset>
            </wp:positionV>
            <wp:extent cx="3013710" cy="1710690"/>
            <wp:effectExtent l="0" t="0" r="0" b="3810"/>
            <wp:wrapTopAndBottom/>
            <wp:docPr id="1868376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62661" name="Picture 6"/>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13710" cy="1710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4FE57BB1" wp14:editId="31656B08">
            <wp:simplePos x="0" y="0"/>
            <wp:positionH relativeFrom="column">
              <wp:posOffset>3246120</wp:posOffset>
            </wp:positionH>
            <wp:positionV relativeFrom="paragraph">
              <wp:posOffset>533400</wp:posOffset>
            </wp:positionV>
            <wp:extent cx="2255520" cy="1779270"/>
            <wp:effectExtent l="0" t="0" r="0" b="0"/>
            <wp:wrapTopAndBottom/>
            <wp:docPr id="1810057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29930" name="Picture 4"/>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55520" cy="1779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7AB5" w:rsidRPr="00A47AB5">
        <w:rPr>
          <w:rFonts w:ascii="Times New Roman" w:hAnsi="Times New Roman" w:cs="Times New Roman"/>
          <w:sz w:val="24"/>
          <w:szCs w:val="24"/>
        </w:rPr>
        <w:t>The hardware components were verified individually before full system integration to ensure correct wiring, proper voltage levels, and stable GPIO connections</w:t>
      </w:r>
      <w:r w:rsidR="00A47AB5">
        <w:rPr>
          <w:rFonts w:ascii="Times New Roman" w:hAnsi="Times New Roman" w:cs="Times New Roman"/>
          <w:sz w:val="24"/>
          <w:szCs w:val="24"/>
        </w:rPr>
        <w:t>.</w:t>
      </w:r>
      <w:r w:rsidRPr="006C65B0">
        <w:rPr>
          <w:noProof/>
        </w:rPr>
        <w:t xml:space="preserve"> </w:t>
      </w:r>
    </w:p>
    <w:p w14:paraId="28747600" w14:textId="6B5E99FD" w:rsidR="00D03FB1" w:rsidRPr="00D24944" w:rsidRDefault="00D24944" w:rsidP="00A47AB5">
      <w:pPr>
        <w:adjustRightInd w:val="0"/>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D1F80" w:rsidRPr="00D24944">
        <w:rPr>
          <w:rFonts w:ascii="Times New Roman" w:hAnsi="Times New Roman" w:cs="Times New Roman"/>
          <w:b/>
          <w:bCs/>
          <w:sz w:val="24"/>
          <w:szCs w:val="24"/>
        </w:rPr>
        <w:t>Fig:</w:t>
      </w:r>
      <w:r w:rsidRPr="00D24944">
        <w:rPr>
          <w:rFonts w:ascii="Times New Roman" w:hAnsi="Times New Roman" w:cs="Times New Roman"/>
          <w:b/>
          <w:bCs/>
          <w:sz w:val="24"/>
          <w:szCs w:val="24"/>
        </w:rPr>
        <w:t xml:space="preserve">8.1 </w:t>
      </w:r>
      <w:r w:rsidR="00D134ED">
        <w:rPr>
          <w:rFonts w:ascii="Times New Roman" w:hAnsi="Times New Roman" w:cs="Times New Roman"/>
          <w:b/>
          <w:bCs/>
          <w:sz w:val="24"/>
          <w:szCs w:val="24"/>
        </w:rPr>
        <w:t>H</w:t>
      </w:r>
      <w:r w:rsidRPr="00D24944">
        <w:rPr>
          <w:rFonts w:ascii="Times New Roman" w:hAnsi="Times New Roman" w:cs="Times New Roman"/>
          <w:b/>
          <w:bCs/>
          <w:sz w:val="24"/>
          <w:szCs w:val="24"/>
        </w:rPr>
        <w:t>ardware setup</w:t>
      </w:r>
    </w:p>
    <w:p w14:paraId="19EBAAB6" w14:textId="77777777" w:rsidR="00A51199" w:rsidRPr="00A51199" w:rsidRDefault="00A51199" w:rsidP="00A51199">
      <w:pPr>
        <w:adjustRightInd w:val="0"/>
        <w:spacing w:line="360" w:lineRule="auto"/>
        <w:rPr>
          <w:rFonts w:ascii="Times New Roman" w:hAnsi="Times New Roman" w:cs="Times New Roman"/>
          <w:b/>
          <w:bCs/>
          <w:sz w:val="24"/>
          <w:szCs w:val="24"/>
        </w:rPr>
      </w:pPr>
      <w:r w:rsidRPr="00A51199">
        <w:rPr>
          <w:rFonts w:ascii="Times New Roman" w:hAnsi="Times New Roman" w:cs="Times New Roman"/>
          <w:b/>
          <w:bCs/>
          <w:sz w:val="24"/>
          <w:szCs w:val="24"/>
        </w:rPr>
        <w:t>8.2 Testing Methodology</w:t>
      </w:r>
    </w:p>
    <w:p w14:paraId="0100BDB2" w14:textId="77777777" w:rsidR="00A51199" w:rsidRPr="00A51199" w:rsidRDefault="00A51199" w:rsidP="00A51199">
      <w:pPr>
        <w:adjustRightInd w:val="0"/>
        <w:spacing w:line="360" w:lineRule="auto"/>
        <w:rPr>
          <w:rFonts w:ascii="Times New Roman" w:hAnsi="Times New Roman" w:cs="Times New Roman"/>
          <w:sz w:val="24"/>
          <w:szCs w:val="24"/>
        </w:rPr>
      </w:pPr>
      <w:r w:rsidRPr="00A51199">
        <w:rPr>
          <w:rFonts w:ascii="Times New Roman" w:hAnsi="Times New Roman" w:cs="Times New Roman"/>
          <w:sz w:val="24"/>
          <w:szCs w:val="24"/>
        </w:rPr>
        <w:t>The system was tested under multiple scenarios to validate its performance:</w:t>
      </w:r>
    </w:p>
    <w:p w14:paraId="147A0446" w14:textId="65D6197B" w:rsidR="00A51199" w:rsidRDefault="00190082" w:rsidP="00177FCD">
      <w:pPr>
        <w:numPr>
          <w:ilvl w:val="0"/>
          <w:numId w:val="17"/>
        </w:numPr>
        <w:adjustRightInd w:val="0"/>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1" behindDoc="0" locked="0" layoutInCell="1" allowOverlap="1" wp14:anchorId="4482D44D" wp14:editId="5FD010EF">
            <wp:simplePos x="0" y="0"/>
            <wp:positionH relativeFrom="margin">
              <wp:posOffset>2209800</wp:posOffset>
            </wp:positionH>
            <wp:positionV relativeFrom="paragraph">
              <wp:posOffset>594360</wp:posOffset>
            </wp:positionV>
            <wp:extent cx="2005965" cy="1574800"/>
            <wp:effectExtent l="0" t="0" r="0" b="6350"/>
            <wp:wrapTopAndBottom/>
            <wp:docPr id="961853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4919" name="Picture 1744524919"/>
                    <pic:cNvPicPr/>
                  </pic:nvPicPr>
                  <pic:blipFill>
                    <a:blip r:embed="rId28">
                      <a:extLst>
                        <a:ext uri="{28A0092B-C50C-407E-A947-70E740481C1C}">
                          <a14:useLocalDpi xmlns:a14="http://schemas.microsoft.com/office/drawing/2010/main" val="0"/>
                        </a:ext>
                      </a:extLst>
                    </a:blip>
                    <a:stretch>
                      <a:fillRect/>
                    </a:stretch>
                  </pic:blipFill>
                  <pic:spPr>
                    <a:xfrm>
                      <a:off x="0" y="0"/>
                      <a:ext cx="2005965" cy="1574800"/>
                    </a:xfrm>
                    <a:prstGeom prst="rect">
                      <a:avLst/>
                    </a:prstGeom>
                  </pic:spPr>
                </pic:pic>
              </a:graphicData>
            </a:graphic>
            <wp14:sizeRelH relativeFrom="margin">
              <wp14:pctWidth>0</wp14:pctWidth>
            </wp14:sizeRelH>
            <wp14:sizeRelV relativeFrom="margin">
              <wp14:pctHeight>0</wp14:pctHeight>
            </wp14:sizeRelV>
          </wp:anchor>
        </w:drawing>
      </w:r>
      <w:r w:rsidR="00A51199" w:rsidRPr="00A51199">
        <w:rPr>
          <w:rFonts w:ascii="Times New Roman" w:hAnsi="Times New Roman" w:cs="Times New Roman"/>
          <w:b/>
          <w:bCs/>
          <w:sz w:val="24"/>
          <w:szCs w:val="24"/>
        </w:rPr>
        <w:t>Test 1 – No Obstacle:</w:t>
      </w:r>
      <w:r w:rsidR="00A51199" w:rsidRPr="00A51199">
        <w:rPr>
          <w:rFonts w:ascii="Times New Roman" w:hAnsi="Times New Roman" w:cs="Times New Roman"/>
          <w:sz w:val="24"/>
          <w:szCs w:val="24"/>
        </w:rPr>
        <w:t xml:space="preserve"> The train was allowed to run freely on the track with no object placed in its path. The motor ran continuously and no buzzer alert was triggered.</w:t>
      </w:r>
    </w:p>
    <w:p w14:paraId="5B140DE3" w14:textId="15FF1481" w:rsidR="00190082" w:rsidRPr="00097E4E" w:rsidRDefault="001379AB" w:rsidP="001379AB">
      <w:pPr>
        <w:adjustRightInd w:val="0"/>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00CB2394" w:rsidRPr="00097E4E">
        <w:rPr>
          <w:rFonts w:ascii="Times New Roman" w:hAnsi="Times New Roman" w:cs="Times New Roman"/>
          <w:b/>
          <w:bCs/>
          <w:sz w:val="24"/>
          <w:szCs w:val="24"/>
        </w:rPr>
        <w:t xml:space="preserve">Fig: 8.2 </w:t>
      </w:r>
      <w:proofErr w:type="gramStart"/>
      <w:r w:rsidR="00CB2394" w:rsidRPr="00097E4E">
        <w:rPr>
          <w:rFonts w:ascii="Times New Roman" w:hAnsi="Times New Roman" w:cs="Times New Roman"/>
          <w:b/>
          <w:bCs/>
          <w:sz w:val="24"/>
          <w:szCs w:val="24"/>
        </w:rPr>
        <w:t>Testing  out</w:t>
      </w:r>
      <w:r w:rsidR="00097E4E" w:rsidRPr="00097E4E">
        <w:rPr>
          <w:rFonts w:ascii="Times New Roman" w:hAnsi="Times New Roman" w:cs="Times New Roman"/>
          <w:b/>
          <w:bCs/>
          <w:sz w:val="24"/>
          <w:szCs w:val="24"/>
        </w:rPr>
        <w:t>put</w:t>
      </w:r>
      <w:proofErr w:type="gramEnd"/>
    </w:p>
    <w:p w14:paraId="26854FBF" w14:textId="77777777" w:rsidR="00FF1E92" w:rsidRPr="00FF1E92" w:rsidRDefault="00FF1E92" w:rsidP="00D134ED">
      <w:pPr>
        <w:adjustRightInd w:val="0"/>
        <w:spacing w:line="360" w:lineRule="auto"/>
        <w:ind w:left="720"/>
        <w:rPr>
          <w:rFonts w:ascii="Times New Roman" w:hAnsi="Times New Roman" w:cs="Times New Roman"/>
          <w:sz w:val="24"/>
          <w:szCs w:val="24"/>
        </w:rPr>
      </w:pPr>
    </w:p>
    <w:p w14:paraId="2802A429" w14:textId="6638A7AC" w:rsidR="00A51199" w:rsidRDefault="00A51199" w:rsidP="00177FCD">
      <w:pPr>
        <w:numPr>
          <w:ilvl w:val="0"/>
          <w:numId w:val="17"/>
        </w:numPr>
        <w:adjustRightInd w:val="0"/>
        <w:spacing w:line="360" w:lineRule="auto"/>
        <w:rPr>
          <w:rFonts w:ascii="Times New Roman" w:hAnsi="Times New Roman" w:cs="Times New Roman"/>
          <w:sz w:val="24"/>
          <w:szCs w:val="24"/>
        </w:rPr>
      </w:pPr>
      <w:r w:rsidRPr="00A51199">
        <w:rPr>
          <w:rFonts w:ascii="Times New Roman" w:hAnsi="Times New Roman" w:cs="Times New Roman"/>
          <w:b/>
          <w:bCs/>
          <w:sz w:val="24"/>
          <w:szCs w:val="24"/>
        </w:rPr>
        <w:lastRenderedPageBreak/>
        <w:t>Test 2 – Obstacle at Close Range (less than 20 cm):</w:t>
      </w:r>
      <w:r w:rsidRPr="00A51199">
        <w:rPr>
          <w:rFonts w:ascii="Times New Roman" w:hAnsi="Times New Roman" w:cs="Times New Roman"/>
          <w:sz w:val="24"/>
          <w:szCs w:val="24"/>
        </w:rPr>
        <w:t xml:space="preserve"> A solid object was placed directly on the track within the threshold distance. The system detected the obstacle, stopped the motor immediately, and activated the buzzer.</w:t>
      </w:r>
    </w:p>
    <w:p w14:paraId="6D5C895D" w14:textId="71565C98" w:rsidR="00FF5289" w:rsidRDefault="00D8070A" w:rsidP="00FF5289">
      <w:pPr>
        <w:pStyle w:val="ListParagrap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5" behindDoc="0" locked="0" layoutInCell="1" allowOverlap="1" wp14:anchorId="2BB4935C" wp14:editId="69D57AC8">
            <wp:simplePos x="0" y="0"/>
            <wp:positionH relativeFrom="column">
              <wp:posOffset>3215640</wp:posOffset>
            </wp:positionH>
            <wp:positionV relativeFrom="paragraph">
              <wp:posOffset>285750</wp:posOffset>
            </wp:positionV>
            <wp:extent cx="1689100" cy="1520825"/>
            <wp:effectExtent l="0" t="0" r="6350" b="3175"/>
            <wp:wrapTopAndBottom/>
            <wp:docPr id="508044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34997" name="Picture 445134997"/>
                    <pic:cNvPicPr/>
                  </pic:nvPicPr>
                  <pic:blipFill>
                    <a:blip r:embed="rId29">
                      <a:extLst>
                        <a:ext uri="{28A0092B-C50C-407E-A947-70E740481C1C}">
                          <a14:useLocalDpi xmlns:a14="http://schemas.microsoft.com/office/drawing/2010/main" val="0"/>
                        </a:ext>
                      </a:extLst>
                    </a:blip>
                    <a:stretch>
                      <a:fillRect/>
                    </a:stretch>
                  </pic:blipFill>
                  <pic:spPr>
                    <a:xfrm>
                      <a:off x="0" y="0"/>
                      <a:ext cx="1689100" cy="15208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2" behindDoc="0" locked="0" layoutInCell="1" allowOverlap="1" wp14:anchorId="58144D4F" wp14:editId="5FD35F29">
            <wp:simplePos x="0" y="0"/>
            <wp:positionH relativeFrom="column">
              <wp:posOffset>960120</wp:posOffset>
            </wp:positionH>
            <wp:positionV relativeFrom="paragraph">
              <wp:posOffset>343535</wp:posOffset>
            </wp:positionV>
            <wp:extent cx="1694773" cy="1451610"/>
            <wp:effectExtent l="0" t="0" r="1270" b="0"/>
            <wp:wrapTopAndBottom/>
            <wp:docPr id="209000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14700" name="Picture 1842414700"/>
                    <pic:cNvPicPr/>
                  </pic:nvPicPr>
                  <pic:blipFill>
                    <a:blip r:embed="rId30">
                      <a:extLst>
                        <a:ext uri="{28A0092B-C50C-407E-A947-70E740481C1C}">
                          <a14:useLocalDpi xmlns:a14="http://schemas.microsoft.com/office/drawing/2010/main" val="0"/>
                        </a:ext>
                      </a:extLst>
                    </a:blip>
                    <a:stretch>
                      <a:fillRect/>
                    </a:stretch>
                  </pic:blipFill>
                  <pic:spPr>
                    <a:xfrm>
                      <a:off x="0" y="0"/>
                      <a:ext cx="1694773" cy="1451610"/>
                    </a:xfrm>
                    <a:prstGeom prst="rect">
                      <a:avLst/>
                    </a:prstGeom>
                  </pic:spPr>
                </pic:pic>
              </a:graphicData>
            </a:graphic>
          </wp:anchor>
        </w:drawing>
      </w:r>
    </w:p>
    <w:p w14:paraId="63F9A0A7" w14:textId="480095A5" w:rsidR="00FF5289" w:rsidRPr="008B5E8F" w:rsidRDefault="008B5E8F" w:rsidP="008B5E8F">
      <w:pPr>
        <w:adjustRightInd w:val="0"/>
        <w:spacing w:line="360" w:lineRule="auto"/>
        <w:ind w:left="720"/>
        <w:jc w:val="center"/>
        <w:rPr>
          <w:rFonts w:ascii="Times New Roman" w:hAnsi="Times New Roman" w:cs="Times New Roman"/>
          <w:b/>
          <w:bCs/>
          <w:sz w:val="24"/>
          <w:szCs w:val="24"/>
        </w:rPr>
      </w:pPr>
      <w:r w:rsidRPr="008B5E8F">
        <w:rPr>
          <w:rFonts w:ascii="Times New Roman" w:hAnsi="Times New Roman" w:cs="Times New Roman"/>
          <w:b/>
          <w:bCs/>
          <w:sz w:val="24"/>
          <w:szCs w:val="24"/>
        </w:rPr>
        <w:t>Fig:8.3 E</w:t>
      </w:r>
      <w:r w:rsidR="001379AB">
        <w:rPr>
          <w:rFonts w:ascii="Times New Roman" w:hAnsi="Times New Roman" w:cs="Times New Roman"/>
          <w:b/>
          <w:bCs/>
          <w:sz w:val="24"/>
          <w:szCs w:val="24"/>
        </w:rPr>
        <w:t>SP</w:t>
      </w:r>
      <w:r w:rsidRPr="008B5E8F">
        <w:rPr>
          <w:rFonts w:ascii="Times New Roman" w:hAnsi="Times New Roman" w:cs="Times New Roman"/>
          <w:b/>
          <w:bCs/>
          <w:sz w:val="24"/>
          <w:szCs w:val="24"/>
        </w:rPr>
        <w:t>32</w:t>
      </w:r>
      <w:r w:rsidR="00175A32">
        <w:rPr>
          <w:rFonts w:ascii="Times New Roman" w:hAnsi="Times New Roman" w:cs="Times New Roman"/>
          <w:b/>
          <w:bCs/>
          <w:sz w:val="24"/>
          <w:szCs w:val="24"/>
        </w:rPr>
        <w:t>CAM</w:t>
      </w:r>
      <w:r w:rsidRPr="008B5E8F">
        <w:rPr>
          <w:rFonts w:ascii="Times New Roman" w:hAnsi="Times New Roman" w:cs="Times New Roman"/>
          <w:b/>
          <w:bCs/>
          <w:sz w:val="24"/>
          <w:szCs w:val="24"/>
        </w:rPr>
        <w:t xml:space="preserve"> </w:t>
      </w:r>
      <w:r w:rsidR="00175A32">
        <w:rPr>
          <w:rFonts w:ascii="Times New Roman" w:hAnsi="Times New Roman" w:cs="Times New Roman"/>
          <w:b/>
          <w:bCs/>
          <w:sz w:val="24"/>
          <w:szCs w:val="24"/>
        </w:rPr>
        <w:t>OUTPUT</w:t>
      </w:r>
    </w:p>
    <w:p w14:paraId="4E3CF48C" w14:textId="77777777" w:rsidR="008B5E8F" w:rsidRPr="008B5E8F" w:rsidRDefault="008B5E8F" w:rsidP="008B5E8F">
      <w:pPr>
        <w:adjustRightInd w:val="0"/>
        <w:spacing w:line="360" w:lineRule="auto"/>
        <w:ind w:left="720"/>
        <w:rPr>
          <w:rFonts w:ascii="Times New Roman" w:hAnsi="Times New Roman" w:cs="Times New Roman"/>
          <w:sz w:val="24"/>
          <w:szCs w:val="24"/>
        </w:rPr>
      </w:pPr>
    </w:p>
    <w:p w14:paraId="086076C0" w14:textId="4DB5B065" w:rsidR="00A51199" w:rsidRPr="00A51199" w:rsidRDefault="00A51199" w:rsidP="00177FCD">
      <w:pPr>
        <w:numPr>
          <w:ilvl w:val="0"/>
          <w:numId w:val="17"/>
        </w:numPr>
        <w:adjustRightInd w:val="0"/>
        <w:spacing w:line="360" w:lineRule="auto"/>
        <w:rPr>
          <w:rFonts w:ascii="Times New Roman" w:hAnsi="Times New Roman" w:cs="Times New Roman"/>
          <w:sz w:val="24"/>
          <w:szCs w:val="24"/>
        </w:rPr>
      </w:pPr>
      <w:r w:rsidRPr="00A51199">
        <w:rPr>
          <w:rFonts w:ascii="Times New Roman" w:hAnsi="Times New Roman" w:cs="Times New Roman"/>
          <w:b/>
          <w:bCs/>
          <w:sz w:val="24"/>
          <w:szCs w:val="24"/>
        </w:rPr>
        <w:t>Test 3 – Obstacle at Medium Range (20 cm to 50 cm):</w:t>
      </w:r>
      <w:r w:rsidRPr="00A51199">
        <w:rPr>
          <w:rFonts w:ascii="Times New Roman" w:hAnsi="Times New Roman" w:cs="Times New Roman"/>
          <w:sz w:val="24"/>
          <w:szCs w:val="24"/>
        </w:rPr>
        <w:t xml:space="preserve"> The system detected the obstacle in advance and initiated stopping before reaching the object, demonstrating early detection capability.</w:t>
      </w:r>
    </w:p>
    <w:p w14:paraId="77B86845" w14:textId="30AF45AB" w:rsidR="00A51199" w:rsidRPr="00A51199" w:rsidRDefault="00A51199" w:rsidP="00177FCD">
      <w:pPr>
        <w:numPr>
          <w:ilvl w:val="0"/>
          <w:numId w:val="17"/>
        </w:numPr>
        <w:adjustRightInd w:val="0"/>
        <w:spacing w:line="360" w:lineRule="auto"/>
        <w:rPr>
          <w:rFonts w:ascii="Times New Roman" w:hAnsi="Times New Roman" w:cs="Times New Roman"/>
          <w:sz w:val="24"/>
          <w:szCs w:val="24"/>
        </w:rPr>
      </w:pPr>
      <w:r w:rsidRPr="00A51199">
        <w:rPr>
          <w:rFonts w:ascii="Times New Roman" w:hAnsi="Times New Roman" w:cs="Times New Roman"/>
          <w:b/>
          <w:bCs/>
          <w:sz w:val="24"/>
          <w:szCs w:val="24"/>
        </w:rPr>
        <w:t>Test 4 – Obstacle Removed Mid-Test:</w:t>
      </w:r>
      <w:r w:rsidRPr="00A51199">
        <w:rPr>
          <w:rFonts w:ascii="Times New Roman" w:hAnsi="Times New Roman" w:cs="Times New Roman"/>
          <w:sz w:val="24"/>
          <w:szCs w:val="24"/>
        </w:rPr>
        <w:t xml:space="preserve"> After the train stopped due to an obstacle, the object was removed. The system resumed normal motor operation, confirming proper reset functionality.</w:t>
      </w:r>
    </w:p>
    <w:p w14:paraId="78851051" w14:textId="326DDF30" w:rsidR="00A51199" w:rsidRDefault="00A51199" w:rsidP="00177FCD">
      <w:pPr>
        <w:numPr>
          <w:ilvl w:val="0"/>
          <w:numId w:val="17"/>
        </w:numPr>
        <w:adjustRightInd w:val="0"/>
        <w:spacing w:line="360" w:lineRule="auto"/>
        <w:rPr>
          <w:rFonts w:ascii="Times New Roman" w:hAnsi="Times New Roman" w:cs="Times New Roman"/>
          <w:sz w:val="24"/>
          <w:szCs w:val="24"/>
        </w:rPr>
      </w:pPr>
      <w:r w:rsidRPr="00A51199">
        <w:rPr>
          <w:rFonts w:ascii="Times New Roman" w:hAnsi="Times New Roman" w:cs="Times New Roman"/>
          <w:b/>
          <w:bCs/>
          <w:sz w:val="24"/>
          <w:szCs w:val="24"/>
        </w:rPr>
        <w:t>Test 5 – ESP32-CAM Live Streaming:</w:t>
      </w:r>
      <w:r w:rsidRPr="00A51199">
        <w:rPr>
          <w:rFonts w:ascii="Times New Roman" w:hAnsi="Times New Roman" w:cs="Times New Roman"/>
          <w:sz w:val="24"/>
          <w:szCs w:val="24"/>
        </w:rPr>
        <w:t xml:space="preserve"> The IP address generated by the ESP32-CAM was accessed through a web browser on a mobile device. Live video feed from the camera module was successfully displayed in real time.</w:t>
      </w:r>
    </w:p>
    <w:p w14:paraId="1891A810" w14:textId="598020C7" w:rsidR="00E02233" w:rsidRPr="006C65B0" w:rsidRDefault="00D8070A" w:rsidP="006C65B0">
      <w:pPr>
        <w:adjustRightInd w:val="0"/>
        <w:spacing w:line="360" w:lineRule="auto"/>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7" behindDoc="0" locked="0" layoutInCell="1" allowOverlap="1" wp14:anchorId="0FFD18E2" wp14:editId="5F7FA6F7">
            <wp:simplePos x="0" y="0"/>
            <wp:positionH relativeFrom="column">
              <wp:posOffset>3992880</wp:posOffset>
            </wp:positionH>
            <wp:positionV relativeFrom="paragraph">
              <wp:posOffset>266700</wp:posOffset>
            </wp:positionV>
            <wp:extent cx="1303020" cy="1424940"/>
            <wp:effectExtent l="0" t="0" r="0" b="3810"/>
            <wp:wrapTopAndBottom/>
            <wp:docPr id="1898890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28292" name="Picture 1420428292"/>
                    <pic:cNvPicPr/>
                  </pic:nvPicPr>
                  <pic:blipFill rotWithShape="1">
                    <a:blip r:embed="rId31">
                      <a:extLst>
                        <a:ext uri="{28A0092B-C50C-407E-A947-70E740481C1C}">
                          <a14:useLocalDpi xmlns:a14="http://schemas.microsoft.com/office/drawing/2010/main" val="0"/>
                        </a:ext>
                      </a:extLst>
                    </a:blip>
                    <a:srcRect r="57564"/>
                    <a:stretch>
                      <a:fillRect/>
                    </a:stretch>
                  </pic:blipFill>
                  <pic:spPr bwMode="auto">
                    <a:xfrm>
                      <a:off x="0" y="0"/>
                      <a:ext cx="1303020" cy="1424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6D9171B3" wp14:editId="75BB89E0">
            <wp:simplePos x="0" y="0"/>
            <wp:positionH relativeFrom="column">
              <wp:posOffset>1821180</wp:posOffset>
            </wp:positionH>
            <wp:positionV relativeFrom="paragraph">
              <wp:posOffset>335280</wp:posOffset>
            </wp:positionV>
            <wp:extent cx="1797685" cy="1264920"/>
            <wp:effectExtent l="0" t="0" r="0" b="0"/>
            <wp:wrapTopAndBottom/>
            <wp:docPr id="168587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1372" name="Picture 1"/>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97685"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3" behindDoc="0" locked="0" layoutInCell="1" allowOverlap="1" wp14:anchorId="1E80BCA6" wp14:editId="6C7DCFCD">
            <wp:simplePos x="0" y="0"/>
            <wp:positionH relativeFrom="column">
              <wp:posOffset>236220</wp:posOffset>
            </wp:positionH>
            <wp:positionV relativeFrom="paragraph">
              <wp:posOffset>262890</wp:posOffset>
            </wp:positionV>
            <wp:extent cx="1280160" cy="1538605"/>
            <wp:effectExtent l="0" t="0" r="0" b="4445"/>
            <wp:wrapTopAndBottom/>
            <wp:docPr id="1896191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78153" name="Picture 784678153"/>
                    <pic:cNvPicPr/>
                  </pic:nvPicPr>
                  <pic:blipFill rotWithShape="1">
                    <a:blip r:embed="rId33">
                      <a:extLst>
                        <a:ext uri="{28A0092B-C50C-407E-A947-70E740481C1C}">
                          <a14:useLocalDpi xmlns:a14="http://schemas.microsoft.com/office/drawing/2010/main" val="0"/>
                        </a:ext>
                      </a:extLst>
                    </a:blip>
                    <a:srcRect r="66154"/>
                    <a:stretch>
                      <a:fillRect/>
                    </a:stretch>
                  </pic:blipFill>
                  <pic:spPr bwMode="auto">
                    <a:xfrm>
                      <a:off x="0" y="0"/>
                      <a:ext cx="1280160" cy="1538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E1994A" w14:textId="79A560DC" w:rsidR="00E02233" w:rsidRDefault="00E02233" w:rsidP="005246A3">
      <w:pPr>
        <w:adjustRightInd w:val="0"/>
        <w:spacing w:line="360" w:lineRule="auto"/>
        <w:rPr>
          <w:rFonts w:ascii="Times New Roman" w:hAnsi="Times New Roman" w:cs="Times New Roman"/>
          <w:sz w:val="28"/>
          <w:szCs w:val="28"/>
        </w:rPr>
      </w:pPr>
    </w:p>
    <w:p w14:paraId="506FF1EE" w14:textId="0041C989" w:rsidR="00FF1E92" w:rsidRDefault="008B5E8F" w:rsidP="009A01E5">
      <w:pPr>
        <w:adjustRightInd w:val="0"/>
        <w:spacing w:line="360" w:lineRule="auto"/>
        <w:jc w:val="center"/>
        <w:rPr>
          <w:rFonts w:ascii="Times New Roman" w:hAnsi="Times New Roman" w:cs="Times New Roman"/>
          <w:b/>
          <w:bCs/>
          <w:sz w:val="24"/>
          <w:szCs w:val="24"/>
        </w:rPr>
      </w:pPr>
      <w:r w:rsidRPr="006C7F40">
        <w:rPr>
          <w:rFonts w:ascii="Times New Roman" w:hAnsi="Times New Roman" w:cs="Times New Roman"/>
          <w:b/>
          <w:bCs/>
          <w:sz w:val="24"/>
          <w:szCs w:val="24"/>
        </w:rPr>
        <w:t>Fig: 8.4</w:t>
      </w:r>
      <w:r w:rsidR="006C7F40" w:rsidRPr="006C7F40">
        <w:rPr>
          <w:rFonts w:ascii="Times New Roman" w:hAnsi="Times New Roman" w:cs="Times New Roman"/>
          <w:b/>
          <w:bCs/>
          <w:sz w:val="24"/>
          <w:szCs w:val="24"/>
        </w:rPr>
        <w:t xml:space="preserve"> ESP32-CAM Live Streaming</w:t>
      </w:r>
    </w:p>
    <w:p w14:paraId="4C57FAAD" w14:textId="77777777" w:rsidR="00FF1E92" w:rsidRDefault="00FF1E92" w:rsidP="00B726DF">
      <w:pPr>
        <w:adjustRightInd w:val="0"/>
        <w:spacing w:line="360" w:lineRule="auto"/>
        <w:rPr>
          <w:rFonts w:ascii="Times New Roman" w:hAnsi="Times New Roman" w:cs="Times New Roman"/>
          <w:b/>
          <w:bCs/>
          <w:sz w:val="24"/>
          <w:szCs w:val="24"/>
        </w:rPr>
      </w:pPr>
    </w:p>
    <w:p w14:paraId="3316C5C1" w14:textId="71A11964" w:rsidR="00AD7C85" w:rsidRPr="00AD7C85" w:rsidRDefault="00AD7C85" w:rsidP="00B726DF">
      <w:pPr>
        <w:adjustRightInd w:val="0"/>
        <w:spacing w:line="360" w:lineRule="auto"/>
        <w:rPr>
          <w:rFonts w:ascii="Times New Roman" w:hAnsi="Times New Roman" w:cs="Times New Roman"/>
          <w:b/>
          <w:bCs/>
          <w:sz w:val="24"/>
          <w:szCs w:val="24"/>
        </w:rPr>
      </w:pPr>
      <w:r w:rsidRPr="00AD7C85">
        <w:rPr>
          <w:rFonts w:ascii="Times New Roman" w:hAnsi="Times New Roman" w:cs="Times New Roman"/>
          <w:b/>
          <w:bCs/>
          <w:sz w:val="24"/>
          <w:szCs w:val="24"/>
        </w:rPr>
        <w:lastRenderedPageBreak/>
        <w:t>8.3 ESP32-CAM Output</w:t>
      </w:r>
    </w:p>
    <w:p w14:paraId="55A9343A" w14:textId="3A842502" w:rsidR="00E02233" w:rsidRDefault="00DD772A" w:rsidP="009A01E5">
      <w:pPr>
        <w:adjustRightInd w:val="0"/>
        <w:spacing w:line="360" w:lineRule="auto"/>
        <w:jc w:val="both"/>
        <w:rPr>
          <w:rFonts w:ascii="Times New Roman" w:hAnsi="Times New Roman" w:cs="Times New Roman"/>
          <w:sz w:val="24"/>
          <w:szCs w:val="24"/>
        </w:rPr>
      </w:pPr>
      <w:r w:rsidRPr="00DD772A">
        <w:rPr>
          <w:rFonts w:ascii="Times New Roman" w:hAnsi="Times New Roman" w:cs="Times New Roman"/>
          <w:sz w:val="24"/>
          <w:szCs w:val="24"/>
        </w:rPr>
        <w:t xml:space="preserve">The ESP32-CAM module successfully connected to the local </w:t>
      </w:r>
      <w:proofErr w:type="spellStart"/>
      <w:r w:rsidRPr="00DD772A">
        <w:rPr>
          <w:rFonts w:ascii="Times New Roman" w:hAnsi="Times New Roman" w:cs="Times New Roman"/>
          <w:sz w:val="24"/>
          <w:szCs w:val="24"/>
        </w:rPr>
        <w:t>WiFi</w:t>
      </w:r>
      <w:proofErr w:type="spellEnd"/>
      <w:r w:rsidRPr="00DD772A">
        <w:rPr>
          <w:rFonts w:ascii="Times New Roman" w:hAnsi="Times New Roman" w:cs="Times New Roman"/>
          <w:sz w:val="24"/>
          <w:szCs w:val="24"/>
        </w:rPr>
        <w:t xml:space="preserve"> network upon startup and generated a unique IP address displayed on the serial monitor. This IP address was accessed through a web browser to view the live camera stream from the front of the train.</w:t>
      </w:r>
    </w:p>
    <w:p w14:paraId="39650DE5" w14:textId="404C21F6" w:rsidR="00DD772A" w:rsidRDefault="00DD772A" w:rsidP="009A01E5">
      <w:pPr>
        <w:adjustRightInd w:val="0"/>
        <w:spacing w:line="360" w:lineRule="auto"/>
        <w:jc w:val="both"/>
        <w:rPr>
          <w:rFonts w:ascii="Times New Roman" w:hAnsi="Times New Roman" w:cs="Times New Roman"/>
          <w:sz w:val="24"/>
          <w:szCs w:val="24"/>
        </w:rPr>
      </w:pPr>
      <w:r w:rsidRPr="00DD772A">
        <w:rPr>
          <w:rFonts w:ascii="Times New Roman" w:hAnsi="Times New Roman" w:cs="Times New Roman"/>
          <w:sz w:val="24"/>
          <w:szCs w:val="24"/>
        </w:rPr>
        <w:t>The camera captured clear visual output of the track and the detected obstacle. The live streaming functioned without significant delay, enabling real-time remote monitoring of the track conditions.</w:t>
      </w:r>
    </w:p>
    <w:p w14:paraId="7373D2EE" w14:textId="53894F04" w:rsidR="008005A6" w:rsidRDefault="00D8550C" w:rsidP="005246A3">
      <w:pPr>
        <w:adjustRightInd w:val="0"/>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19A166" wp14:editId="024F107B">
            <wp:extent cx="5116108" cy="1676400"/>
            <wp:effectExtent l="0" t="0" r="8890" b="0"/>
            <wp:docPr id="148581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1057" name="Picture 148581057"/>
                    <pic:cNvPicPr/>
                  </pic:nvPicPr>
                  <pic:blipFill>
                    <a:blip r:embed="rId34">
                      <a:extLst>
                        <a:ext uri="{28A0092B-C50C-407E-A947-70E740481C1C}">
                          <a14:useLocalDpi xmlns:a14="http://schemas.microsoft.com/office/drawing/2010/main" val="0"/>
                        </a:ext>
                      </a:extLst>
                    </a:blip>
                    <a:stretch>
                      <a:fillRect/>
                    </a:stretch>
                  </pic:blipFill>
                  <pic:spPr>
                    <a:xfrm>
                      <a:off x="0" y="0"/>
                      <a:ext cx="5124257" cy="1679070"/>
                    </a:xfrm>
                    <a:prstGeom prst="rect">
                      <a:avLst/>
                    </a:prstGeom>
                  </pic:spPr>
                </pic:pic>
              </a:graphicData>
            </a:graphic>
          </wp:inline>
        </w:drawing>
      </w:r>
    </w:p>
    <w:p w14:paraId="340FC8A3" w14:textId="35570957" w:rsidR="00D8550C" w:rsidRDefault="006C7F40" w:rsidP="006C7F40">
      <w:pPr>
        <w:adjustRightInd w:val="0"/>
        <w:spacing w:line="360" w:lineRule="auto"/>
        <w:jc w:val="center"/>
        <w:rPr>
          <w:rFonts w:ascii="Times New Roman" w:hAnsi="Times New Roman" w:cs="Times New Roman"/>
          <w:sz w:val="24"/>
          <w:szCs w:val="24"/>
        </w:rPr>
      </w:pPr>
      <w:r w:rsidRPr="008B5E8F">
        <w:rPr>
          <w:rFonts w:ascii="Times New Roman" w:hAnsi="Times New Roman" w:cs="Times New Roman"/>
          <w:b/>
          <w:bCs/>
          <w:sz w:val="24"/>
          <w:szCs w:val="24"/>
        </w:rPr>
        <w:t>Fig:8.</w:t>
      </w:r>
      <w:r w:rsidR="00784521">
        <w:rPr>
          <w:rFonts w:ascii="Times New Roman" w:hAnsi="Times New Roman" w:cs="Times New Roman"/>
          <w:b/>
          <w:bCs/>
          <w:sz w:val="24"/>
          <w:szCs w:val="24"/>
        </w:rPr>
        <w:t>5</w:t>
      </w:r>
      <w:r w:rsidRPr="008B5E8F">
        <w:rPr>
          <w:rFonts w:ascii="Times New Roman" w:hAnsi="Times New Roman" w:cs="Times New Roman"/>
          <w:b/>
          <w:bCs/>
          <w:sz w:val="24"/>
          <w:szCs w:val="24"/>
        </w:rPr>
        <w:t xml:space="preserve"> Esp32cam output</w:t>
      </w:r>
    </w:p>
    <w:p w14:paraId="2377C301" w14:textId="77777777" w:rsidR="00784521" w:rsidRDefault="00784521" w:rsidP="002A0743">
      <w:pPr>
        <w:adjustRightInd w:val="0"/>
        <w:spacing w:line="360" w:lineRule="auto"/>
        <w:rPr>
          <w:rFonts w:ascii="Times New Roman" w:hAnsi="Times New Roman" w:cs="Times New Roman"/>
          <w:b/>
          <w:bCs/>
          <w:sz w:val="24"/>
          <w:szCs w:val="24"/>
        </w:rPr>
      </w:pPr>
    </w:p>
    <w:p w14:paraId="6A14CC93" w14:textId="670E1CE7" w:rsidR="002A0743" w:rsidRPr="002A0743" w:rsidRDefault="002A0743" w:rsidP="002A0743">
      <w:pPr>
        <w:adjustRightInd w:val="0"/>
        <w:spacing w:line="360" w:lineRule="auto"/>
        <w:rPr>
          <w:rFonts w:ascii="Times New Roman" w:hAnsi="Times New Roman" w:cs="Times New Roman"/>
          <w:b/>
          <w:bCs/>
          <w:sz w:val="24"/>
          <w:szCs w:val="24"/>
        </w:rPr>
      </w:pPr>
      <w:r w:rsidRPr="002A0743">
        <w:rPr>
          <w:rFonts w:ascii="Times New Roman" w:hAnsi="Times New Roman" w:cs="Times New Roman"/>
          <w:b/>
          <w:bCs/>
          <w:sz w:val="24"/>
          <w:szCs w:val="24"/>
        </w:rPr>
        <w:t>8.6 Result Analysis</w:t>
      </w:r>
    </w:p>
    <w:p w14:paraId="3AF9160B" w14:textId="77777777" w:rsidR="002A0743" w:rsidRPr="002A0743" w:rsidRDefault="002A0743" w:rsidP="00F05735">
      <w:pPr>
        <w:adjustRightInd w:val="0"/>
        <w:spacing w:line="360" w:lineRule="auto"/>
        <w:jc w:val="both"/>
        <w:rPr>
          <w:rFonts w:ascii="Times New Roman" w:hAnsi="Times New Roman" w:cs="Times New Roman"/>
          <w:sz w:val="24"/>
          <w:szCs w:val="24"/>
        </w:rPr>
      </w:pPr>
      <w:r w:rsidRPr="002A0743">
        <w:rPr>
          <w:rFonts w:ascii="Times New Roman" w:hAnsi="Times New Roman" w:cs="Times New Roman"/>
          <w:sz w:val="24"/>
          <w:szCs w:val="24"/>
        </w:rPr>
        <w:t xml:space="preserve">The test results confirm that the system performs reliably under various conditions. The 96% detection accuracy indicates that the ultrasonic sensor successfully identifies obstacles in nearly all test cases. The average response time of 66 </w:t>
      </w:r>
      <w:proofErr w:type="spellStart"/>
      <w:r w:rsidRPr="002A0743">
        <w:rPr>
          <w:rFonts w:ascii="Times New Roman" w:hAnsi="Times New Roman" w:cs="Times New Roman"/>
          <w:sz w:val="24"/>
          <w:szCs w:val="24"/>
        </w:rPr>
        <w:t>ms</w:t>
      </w:r>
      <w:proofErr w:type="spellEnd"/>
      <w:r w:rsidRPr="002A0743">
        <w:rPr>
          <w:rFonts w:ascii="Times New Roman" w:hAnsi="Times New Roman" w:cs="Times New Roman"/>
          <w:sz w:val="24"/>
          <w:szCs w:val="24"/>
        </w:rPr>
        <w:t xml:space="preserve"> demonstrates that the system reacts almost instantaneously, which is critical in safety applications.</w:t>
      </w:r>
    </w:p>
    <w:p w14:paraId="00CF7A65" w14:textId="77777777" w:rsidR="002A0743" w:rsidRPr="002A0743" w:rsidRDefault="002A0743" w:rsidP="00F05735">
      <w:pPr>
        <w:adjustRightInd w:val="0"/>
        <w:spacing w:line="360" w:lineRule="auto"/>
        <w:jc w:val="both"/>
        <w:rPr>
          <w:rFonts w:ascii="Times New Roman" w:hAnsi="Times New Roman" w:cs="Times New Roman"/>
          <w:sz w:val="24"/>
          <w:szCs w:val="24"/>
        </w:rPr>
      </w:pPr>
      <w:r w:rsidRPr="002A0743">
        <w:rPr>
          <w:rFonts w:ascii="Times New Roman" w:hAnsi="Times New Roman" w:cs="Times New Roman"/>
          <w:sz w:val="24"/>
          <w:szCs w:val="24"/>
        </w:rPr>
        <w:t>The false positive rate was reduced from an initial 8% to 2% by implementing a 5-sample averaging technique in the sensor reading logic. This significantly improved the reliability of the detection system.</w:t>
      </w:r>
    </w:p>
    <w:p w14:paraId="3297125D" w14:textId="77777777" w:rsidR="002A0743" w:rsidRPr="002A0743" w:rsidRDefault="002A0743" w:rsidP="00F05735">
      <w:pPr>
        <w:adjustRightInd w:val="0"/>
        <w:spacing w:line="360" w:lineRule="auto"/>
        <w:jc w:val="both"/>
        <w:rPr>
          <w:rFonts w:ascii="Times New Roman" w:hAnsi="Times New Roman" w:cs="Times New Roman"/>
          <w:sz w:val="24"/>
          <w:szCs w:val="24"/>
        </w:rPr>
      </w:pPr>
      <w:r w:rsidRPr="002A0743">
        <w:rPr>
          <w:rFonts w:ascii="Times New Roman" w:hAnsi="Times New Roman" w:cs="Times New Roman"/>
          <w:sz w:val="24"/>
          <w:szCs w:val="24"/>
        </w:rPr>
        <w:t xml:space="preserve">The ESP32-CAM live streaming feature worked effectively, providing real-time visual feedback of the track. The motor control through the relay module ensured a clean and immediate stop without any chattering, achieved through a 50 </w:t>
      </w:r>
      <w:proofErr w:type="spellStart"/>
      <w:r w:rsidRPr="002A0743">
        <w:rPr>
          <w:rFonts w:ascii="Times New Roman" w:hAnsi="Times New Roman" w:cs="Times New Roman"/>
          <w:sz w:val="24"/>
          <w:szCs w:val="24"/>
        </w:rPr>
        <w:t>ms</w:t>
      </w:r>
      <w:proofErr w:type="spellEnd"/>
      <w:r w:rsidRPr="002A0743">
        <w:rPr>
          <w:rFonts w:ascii="Times New Roman" w:hAnsi="Times New Roman" w:cs="Times New Roman"/>
          <w:sz w:val="24"/>
          <w:szCs w:val="24"/>
        </w:rPr>
        <w:t xml:space="preserve"> debounce delay implementation.</w:t>
      </w:r>
    </w:p>
    <w:p w14:paraId="68A850ED" w14:textId="77777777" w:rsidR="002A0743" w:rsidRPr="002A0743" w:rsidRDefault="002A0743" w:rsidP="00F05735">
      <w:pPr>
        <w:adjustRightInd w:val="0"/>
        <w:spacing w:line="360" w:lineRule="auto"/>
        <w:jc w:val="both"/>
        <w:rPr>
          <w:rFonts w:ascii="Times New Roman" w:hAnsi="Times New Roman" w:cs="Times New Roman"/>
          <w:sz w:val="24"/>
          <w:szCs w:val="24"/>
        </w:rPr>
      </w:pPr>
      <w:r w:rsidRPr="002A0743">
        <w:rPr>
          <w:rFonts w:ascii="Times New Roman" w:hAnsi="Times New Roman" w:cs="Times New Roman"/>
          <w:sz w:val="24"/>
          <w:szCs w:val="24"/>
        </w:rPr>
        <w:t>Overall, the system met all its design objectives and demonstrated that embedded sensor-based systems can provide an efficient and low-cost solution for railway track obstruction detection.</w:t>
      </w:r>
    </w:p>
    <w:p w14:paraId="1E110A93" w14:textId="77777777" w:rsidR="005F4587" w:rsidRDefault="005F4587" w:rsidP="00607CBD">
      <w:pPr>
        <w:adjustRightInd w:val="0"/>
        <w:rPr>
          <w:rFonts w:ascii="Times New Roman" w:hAnsi="Times New Roman" w:cs="Times New Roman"/>
          <w:sz w:val="24"/>
          <w:szCs w:val="24"/>
        </w:rPr>
      </w:pPr>
    </w:p>
    <w:p w14:paraId="47865586" w14:textId="77777777" w:rsidR="005246A3" w:rsidRDefault="005246A3" w:rsidP="005246A3">
      <w:pPr>
        <w:rPr>
          <w:rFonts w:ascii="Times New Roman" w:hAnsi="Times New Roman" w:cs="Times New Roman"/>
          <w:sz w:val="24"/>
          <w:szCs w:val="24"/>
        </w:rPr>
      </w:pPr>
    </w:p>
    <w:p w14:paraId="55AB2062" w14:textId="77777777" w:rsidR="00FF1E92" w:rsidRDefault="00FF1E92" w:rsidP="005246A3">
      <w:pPr>
        <w:jc w:val="center"/>
        <w:rPr>
          <w:rFonts w:ascii="Times New Roman" w:hAnsi="Times New Roman" w:cs="Times New Roman"/>
          <w:b/>
          <w:bCs/>
          <w:sz w:val="28"/>
          <w:szCs w:val="28"/>
        </w:rPr>
      </w:pPr>
    </w:p>
    <w:p w14:paraId="684E0015" w14:textId="77777777" w:rsidR="00FF1E92" w:rsidRDefault="00FF1E92" w:rsidP="005246A3">
      <w:pPr>
        <w:jc w:val="center"/>
        <w:rPr>
          <w:rFonts w:ascii="Times New Roman" w:hAnsi="Times New Roman" w:cs="Times New Roman"/>
          <w:b/>
          <w:bCs/>
          <w:sz w:val="28"/>
          <w:szCs w:val="28"/>
        </w:rPr>
      </w:pPr>
    </w:p>
    <w:p w14:paraId="19E20D66" w14:textId="6E84661B" w:rsidR="009D1A69" w:rsidRPr="00005068" w:rsidRDefault="00766628" w:rsidP="005246A3">
      <w:pPr>
        <w:jc w:val="center"/>
        <w:rPr>
          <w:rFonts w:ascii="Times New Roman" w:hAnsi="Times New Roman" w:cs="Times New Roman"/>
          <w:b/>
          <w:bCs/>
          <w:sz w:val="28"/>
          <w:szCs w:val="28"/>
        </w:rPr>
      </w:pPr>
      <w:r w:rsidRPr="00005068">
        <w:rPr>
          <w:rFonts w:ascii="Times New Roman" w:hAnsi="Times New Roman" w:cs="Times New Roman"/>
          <w:b/>
          <w:bCs/>
          <w:sz w:val="28"/>
          <w:szCs w:val="28"/>
        </w:rPr>
        <w:lastRenderedPageBreak/>
        <w:t>CHAPTER 9</w:t>
      </w:r>
    </w:p>
    <w:p w14:paraId="1CC8F632" w14:textId="5CB153A0" w:rsidR="00766628" w:rsidRPr="00005068" w:rsidRDefault="00766628" w:rsidP="00607CBD">
      <w:pPr>
        <w:adjustRightInd w:val="0"/>
        <w:jc w:val="center"/>
        <w:rPr>
          <w:rFonts w:ascii="Times New Roman" w:hAnsi="Times New Roman" w:cs="Times New Roman"/>
          <w:b/>
          <w:bCs/>
          <w:sz w:val="28"/>
          <w:szCs w:val="28"/>
        </w:rPr>
      </w:pPr>
      <w:r w:rsidRPr="00005068">
        <w:rPr>
          <w:rFonts w:ascii="Times New Roman" w:hAnsi="Times New Roman" w:cs="Times New Roman"/>
          <w:b/>
          <w:bCs/>
          <w:sz w:val="28"/>
          <w:szCs w:val="28"/>
        </w:rPr>
        <w:t xml:space="preserve"> CONCLUSION AND FUTURE WORK</w:t>
      </w:r>
    </w:p>
    <w:p w14:paraId="4056DD80" w14:textId="77777777" w:rsidR="00FE3F2E" w:rsidRPr="006806C6" w:rsidRDefault="00FE3F2E" w:rsidP="005246A3">
      <w:pPr>
        <w:adjustRightInd w:val="0"/>
        <w:spacing w:line="360" w:lineRule="auto"/>
        <w:jc w:val="center"/>
        <w:rPr>
          <w:rFonts w:ascii="Times New Roman" w:hAnsi="Times New Roman" w:cs="Times New Roman"/>
          <w:b/>
          <w:bCs/>
          <w:sz w:val="24"/>
          <w:szCs w:val="24"/>
        </w:rPr>
      </w:pPr>
    </w:p>
    <w:p w14:paraId="4169398B" w14:textId="77777777" w:rsidR="00122893" w:rsidRPr="00122893" w:rsidRDefault="00122893" w:rsidP="00122893">
      <w:pPr>
        <w:adjustRightInd w:val="0"/>
        <w:spacing w:line="360" w:lineRule="auto"/>
        <w:jc w:val="both"/>
        <w:rPr>
          <w:rFonts w:ascii="Times New Roman" w:hAnsi="Times New Roman" w:cs="Times New Roman"/>
          <w:sz w:val="24"/>
          <w:szCs w:val="24"/>
        </w:rPr>
      </w:pPr>
      <w:r w:rsidRPr="00122893">
        <w:rPr>
          <w:rFonts w:ascii="Times New Roman" w:hAnsi="Times New Roman" w:cs="Times New Roman"/>
          <w:sz w:val="24"/>
          <w:szCs w:val="24"/>
        </w:rPr>
        <w:t xml:space="preserve">The project titled </w:t>
      </w:r>
      <w:r w:rsidRPr="00122893">
        <w:rPr>
          <w:rFonts w:ascii="Times New Roman" w:hAnsi="Times New Roman" w:cs="Times New Roman"/>
          <w:b/>
          <w:bCs/>
          <w:sz w:val="24"/>
          <w:szCs w:val="24"/>
        </w:rPr>
        <w:t>“Automated Track Obstruction Detection and Train Response”</w:t>
      </w:r>
      <w:r w:rsidRPr="00122893">
        <w:rPr>
          <w:rFonts w:ascii="Times New Roman" w:hAnsi="Times New Roman" w:cs="Times New Roman"/>
          <w:sz w:val="24"/>
          <w:szCs w:val="24"/>
        </w:rPr>
        <w:t xml:space="preserve"> successfully demonstrates how embedded systems and sensor technology can be used to enhance railway safety. Railway accidents caused by obstacles on tracks are a major concern, and the proposed system provides an effective solution by enabling real-time detection and automatic response.</w:t>
      </w:r>
    </w:p>
    <w:p w14:paraId="05D60724" w14:textId="77777777" w:rsidR="00F05735" w:rsidRDefault="00F05735" w:rsidP="00122893">
      <w:pPr>
        <w:adjustRightInd w:val="0"/>
        <w:spacing w:line="360" w:lineRule="auto"/>
        <w:jc w:val="both"/>
        <w:rPr>
          <w:rFonts w:ascii="Times New Roman" w:hAnsi="Times New Roman" w:cs="Times New Roman"/>
          <w:sz w:val="24"/>
          <w:szCs w:val="24"/>
        </w:rPr>
      </w:pPr>
    </w:p>
    <w:p w14:paraId="7CD16F52" w14:textId="56974F9C" w:rsidR="00122893" w:rsidRPr="00122893" w:rsidRDefault="00122893" w:rsidP="00122893">
      <w:pPr>
        <w:adjustRightInd w:val="0"/>
        <w:spacing w:line="360" w:lineRule="auto"/>
        <w:jc w:val="both"/>
        <w:rPr>
          <w:rFonts w:ascii="Times New Roman" w:hAnsi="Times New Roman" w:cs="Times New Roman"/>
          <w:sz w:val="24"/>
          <w:szCs w:val="24"/>
        </w:rPr>
      </w:pPr>
      <w:r w:rsidRPr="00122893">
        <w:rPr>
          <w:rFonts w:ascii="Times New Roman" w:hAnsi="Times New Roman" w:cs="Times New Roman"/>
          <w:sz w:val="24"/>
          <w:szCs w:val="24"/>
        </w:rPr>
        <w:t>The system uses an ultrasonic sensor to continuously monitor the track and measure the distance between the train and any obstacle. The ESP32-CAM microcontroller processes this data and determines whether the detected object is within a critical threshold. When an obstacle is detected, the system immediately stops the train using a relay-controlled motor and activates a buzzer to provide an alert. In addition, the ESP32-CAM module enables real-time video streaming, allowing remote monitoring of the track conditions.</w:t>
      </w:r>
    </w:p>
    <w:p w14:paraId="70F43655" w14:textId="77777777" w:rsidR="00F05735" w:rsidRDefault="00F05735" w:rsidP="00122893">
      <w:pPr>
        <w:adjustRightInd w:val="0"/>
        <w:spacing w:line="360" w:lineRule="auto"/>
        <w:jc w:val="both"/>
        <w:rPr>
          <w:rFonts w:ascii="Times New Roman" w:hAnsi="Times New Roman" w:cs="Times New Roman"/>
          <w:sz w:val="24"/>
          <w:szCs w:val="24"/>
        </w:rPr>
      </w:pPr>
    </w:p>
    <w:p w14:paraId="09A8973A" w14:textId="7EDCA007" w:rsidR="00122893" w:rsidRPr="00122893" w:rsidRDefault="00122893" w:rsidP="00122893">
      <w:pPr>
        <w:adjustRightInd w:val="0"/>
        <w:spacing w:line="360" w:lineRule="auto"/>
        <w:jc w:val="both"/>
        <w:rPr>
          <w:rFonts w:ascii="Times New Roman" w:hAnsi="Times New Roman" w:cs="Times New Roman"/>
          <w:sz w:val="24"/>
          <w:szCs w:val="24"/>
        </w:rPr>
      </w:pPr>
      <w:r w:rsidRPr="00122893">
        <w:rPr>
          <w:rFonts w:ascii="Times New Roman" w:hAnsi="Times New Roman" w:cs="Times New Roman"/>
          <w:sz w:val="24"/>
          <w:szCs w:val="24"/>
        </w:rPr>
        <w:t>The experimental results show that the system performs reliably with good detection accuracy and fast response time. The integration of sensing, processing, and control ensures efficient operation. The use of low-cost components makes the system affordable and suitable for prototype implementation. Although the system has certain limitations such as limited detection range and lack of obstacle classification, it effectively demonstrates the concept of automated railway safety.</w:t>
      </w:r>
    </w:p>
    <w:p w14:paraId="23BE380E" w14:textId="77777777" w:rsidR="00122893" w:rsidRPr="00122893" w:rsidRDefault="00122893" w:rsidP="00122893">
      <w:pPr>
        <w:adjustRightInd w:val="0"/>
        <w:spacing w:line="360" w:lineRule="auto"/>
        <w:jc w:val="both"/>
        <w:rPr>
          <w:rFonts w:ascii="Times New Roman" w:hAnsi="Times New Roman" w:cs="Times New Roman"/>
          <w:sz w:val="24"/>
          <w:szCs w:val="24"/>
        </w:rPr>
      </w:pPr>
      <w:r w:rsidRPr="00122893">
        <w:rPr>
          <w:rFonts w:ascii="Times New Roman" w:hAnsi="Times New Roman" w:cs="Times New Roman"/>
          <w:sz w:val="24"/>
          <w:szCs w:val="24"/>
        </w:rPr>
        <w:t>Overall, the project achieves its objective of developing a simple, reliable, and cost-effective system for detecting track obstructions and preventing train accidents. It highlights the importance of automation and real-time monitoring in modern transportation systems.</w:t>
      </w:r>
    </w:p>
    <w:p w14:paraId="6EF565B4" w14:textId="77777777" w:rsidR="00197D6D" w:rsidRPr="00D84A8D" w:rsidRDefault="00197D6D" w:rsidP="005246A3">
      <w:pPr>
        <w:adjustRightInd w:val="0"/>
        <w:spacing w:line="360" w:lineRule="auto"/>
        <w:jc w:val="both"/>
        <w:rPr>
          <w:rFonts w:ascii="Times New Roman" w:hAnsi="Times New Roman" w:cs="Times New Roman"/>
          <w:sz w:val="24"/>
          <w:szCs w:val="24"/>
        </w:rPr>
      </w:pPr>
    </w:p>
    <w:p w14:paraId="34C9CD83" w14:textId="77777777" w:rsidR="00D84A8D" w:rsidRDefault="00D84A8D" w:rsidP="005246A3">
      <w:pPr>
        <w:adjustRightInd w:val="0"/>
        <w:spacing w:line="360" w:lineRule="auto"/>
        <w:rPr>
          <w:rFonts w:ascii="Times New Roman" w:hAnsi="Times New Roman" w:cs="Times New Roman"/>
          <w:b/>
          <w:bCs/>
          <w:sz w:val="24"/>
          <w:szCs w:val="24"/>
        </w:rPr>
      </w:pPr>
      <w:r w:rsidRPr="00D84A8D">
        <w:rPr>
          <w:rFonts w:ascii="Times New Roman" w:hAnsi="Times New Roman" w:cs="Times New Roman"/>
          <w:b/>
          <w:bCs/>
          <w:sz w:val="24"/>
          <w:szCs w:val="24"/>
        </w:rPr>
        <w:t>Future Work:</w:t>
      </w:r>
    </w:p>
    <w:p w14:paraId="307E80CD" w14:textId="77777777" w:rsidR="00950092" w:rsidRPr="00950092" w:rsidRDefault="00950092" w:rsidP="008B3BC9">
      <w:pPr>
        <w:adjustRightInd w:val="0"/>
        <w:spacing w:line="360" w:lineRule="auto"/>
        <w:jc w:val="both"/>
        <w:rPr>
          <w:rFonts w:ascii="Times New Roman" w:hAnsi="Times New Roman" w:cs="Times New Roman"/>
          <w:sz w:val="24"/>
          <w:szCs w:val="24"/>
        </w:rPr>
      </w:pPr>
      <w:r w:rsidRPr="00950092">
        <w:rPr>
          <w:rFonts w:ascii="Times New Roman" w:hAnsi="Times New Roman" w:cs="Times New Roman"/>
          <w:sz w:val="24"/>
          <w:szCs w:val="24"/>
        </w:rPr>
        <w:t>The proposed system can be further enhanced in several ways to improve its performance and applicability in real-world railway systems. One of the major improvements is the use of multiple sensors along the track to increase the detection range and eliminate blind spots. Advanced sensors such as LiDAR or radar can also be integrated to improve accuracy under different environmental conditions.</w:t>
      </w:r>
    </w:p>
    <w:p w14:paraId="00200A60" w14:textId="77777777" w:rsidR="00950092" w:rsidRPr="00950092" w:rsidRDefault="00950092" w:rsidP="008B3BC9">
      <w:pPr>
        <w:adjustRightInd w:val="0"/>
        <w:spacing w:line="360" w:lineRule="auto"/>
        <w:jc w:val="both"/>
        <w:rPr>
          <w:rFonts w:ascii="Times New Roman" w:hAnsi="Times New Roman" w:cs="Times New Roman"/>
          <w:sz w:val="24"/>
          <w:szCs w:val="24"/>
        </w:rPr>
      </w:pPr>
      <w:r w:rsidRPr="00950092">
        <w:rPr>
          <w:rFonts w:ascii="Times New Roman" w:hAnsi="Times New Roman" w:cs="Times New Roman"/>
          <w:sz w:val="24"/>
          <w:szCs w:val="24"/>
        </w:rPr>
        <w:t xml:space="preserve">The system can be upgraded by incorporating artificial intelligence and image processing techniques to classify different types of obstacles using the camera module. This will help in </w:t>
      </w:r>
      <w:r w:rsidRPr="00950092">
        <w:rPr>
          <w:rFonts w:ascii="Times New Roman" w:hAnsi="Times New Roman" w:cs="Times New Roman"/>
          <w:sz w:val="24"/>
          <w:szCs w:val="24"/>
        </w:rPr>
        <w:lastRenderedPageBreak/>
        <w:t>making more intelligent decisions and reducing false detections. Integration with IoT and wireless communication technologies can enable real-time data transmission to centralized control systems, allowing remote monitoring and management.</w:t>
      </w:r>
    </w:p>
    <w:p w14:paraId="683AA671" w14:textId="77777777" w:rsidR="00950092" w:rsidRPr="00950092" w:rsidRDefault="00950092" w:rsidP="008B3BC9">
      <w:pPr>
        <w:adjustRightInd w:val="0"/>
        <w:spacing w:line="360" w:lineRule="auto"/>
        <w:jc w:val="both"/>
        <w:rPr>
          <w:rFonts w:ascii="Times New Roman" w:hAnsi="Times New Roman" w:cs="Times New Roman"/>
          <w:sz w:val="24"/>
          <w:szCs w:val="24"/>
        </w:rPr>
      </w:pPr>
      <w:r w:rsidRPr="00950092">
        <w:rPr>
          <w:rFonts w:ascii="Times New Roman" w:hAnsi="Times New Roman" w:cs="Times New Roman"/>
          <w:sz w:val="24"/>
          <w:szCs w:val="24"/>
        </w:rPr>
        <w:t>Additional features such as speed control, data logging, and emergency override mechanisms can further enhance the system’s functionality. The system can also be connected to existing railway signaling systems for better coordination and safety.</w:t>
      </w:r>
    </w:p>
    <w:p w14:paraId="2D102547" w14:textId="77777777" w:rsidR="00950092" w:rsidRPr="00950092" w:rsidRDefault="00950092" w:rsidP="008B3BC9">
      <w:pPr>
        <w:adjustRightInd w:val="0"/>
        <w:spacing w:line="360" w:lineRule="auto"/>
        <w:jc w:val="both"/>
        <w:rPr>
          <w:rFonts w:ascii="Times New Roman" w:hAnsi="Times New Roman" w:cs="Times New Roman"/>
          <w:sz w:val="24"/>
          <w:szCs w:val="24"/>
        </w:rPr>
      </w:pPr>
      <w:r w:rsidRPr="00950092">
        <w:rPr>
          <w:rFonts w:ascii="Times New Roman" w:hAnsi="Times New Roman" w:cs="Times New Roman"/>
          <w:sz w:val="24"/>
          <w:szCs w:val="24"/>
        </w:rPr>
        <w:t>In conclusion, the project provides a strong foundation for developing advanced railway safety systems. With further improvements and integration of modern technologies, it can be expanded into a highly efficient and reliable solution for real-world railway applications.</w:t>
      </w:r>
    </w:p>
    <w:p w14:paraId="0D6374F7" w14:textId="77777777" w:rsidR="00197D6D" w:rsidRPr="00D84A8D" w:rsidRDefault="00197D6D" w:rsidP="005246A3">
      <w:pPr>
        <w:adjustRightInd w:val="0"/>
        <w:spacing w:line="360" w:lineRule="auto"/>
        <w:rPr>
          <w:rFonts w:ascii="Times New Roman" w:hAnsi="Times New Roman" w:cs="Times New Roman"/>
          <w:sz w:val="24"/>
          <w:szCs w:val="24"/>
        </w:rPr>
      </w:pPr>
    </w:p>
    <w:p w14:paraId="3CDDFBEC" w14:textId="77777777" w:rsidR="00D84A8D" w:rsidRPr="00D84A8D" w:rsidRDefault="00D84A8D" w:rsidP="00177FCD">
      <w:pPr>
        <w:numPr>
          <w:ilvl w:val="0"/>
          <w:numId w:val="5"/>
        </w:numPr>
        <w:adjustRightInd w:val="0"/>
        <w:spacing w:line="360" w:lineRule="auto"/>
        <w:rPr>
          <w:rFonts w:ascii="Times New Roman" w:hAnsi="Times New Roman" w:cs="Times New Roman"/>
          <w:sz w:val="24"/>
          <w:szCs w:val="24"/>
        </w:rPr>
      </w:pPr>
      <w:r w:rsidRPr="00D84A8D">
        <w:rPr>
          <w:rFonts w:ascii="Times New Roman" w:hAnsi="Times New Roman" w:cs="Times New Roman"/>
          <w:b/>
          <w:bCs/>
          <w:sz w:val="24"/>
          <w:szCs w:val="24"/>
        </w:rPr>
        <w:t>Scalability</w:t>
      </w:r>
      <w:r w:rsidRPr="00D84A8D">
        <w:rPr>
          <w:rFonts w:ascii="Times New Roman" w:hAnsi="Times New Roman" w:cs="Times New Roman"/>
          <w:sz w:val="24"/>
          <w:szCs w:val="24"/>
        </w:rPr>
        <w:t>: Extend to multiple sensor arrays covering longer track sections</w:t>
      </w:r>
    </w:p>
    <w:p w14:paraId="2B1664B4" w14:textId="77777777" w:rsidR="00D84A8D" w:rsidRPr="00D84A8D" w:rsidRDefault="00D84A8D" w:rsidP="00177FCD">
      <w:pPr>
        <w:numPr>
          <w:ilvl w:val="0"/>
          <w:numId w:val="5"/>
        </w:numPr>
        <w:adjustRightInd w:val="0"/>
        <w:spacing w:line="360" w:lineRule="auto"/>
        <w:rPr>
          <w:rFonts w:ascii="Times New Roman" w:hAnsi="Times New Roman" w:cs="Times New Roman"/>
          <w:sz w:val="24"/>
          <w:szCs w:val="24"/>
        </w:rPr>
      </w:pPr>
      <w:r w:rsidRPr="00D84A8D">
        <w:rPr>
          <w:rFonts w:ascii="Times New Roman" w:hAnsi="Times New Roman" w:cs="Times New Roman"/>
          <w:b/>
          <w:bCs/>
          <w:sz w:val="24"/>
          <w:szCs w:val="24"/>
        </w:rPr>
        <w:t>Intelligence</w:t>
      </w:r>
      <w:r w:rsidRPr="00D84A8D">
        <w:rPr>
          <w:rFonts w:ascii="Times New Roman" w:hAnsi="Times New Roman" w:cs="Times New Roman"/>
          <w:sz w:val="24"/>
          <w:szCs w:val="24"/>
        </w:rPr>
        <w:t>: Implement machine learning for improved obstacle classification</w:t>
      </w:r>
    </w:p>
    <w:p w14:paraId="15220A4F" w14:textId="77777777" w:rsidR="00D84A8D" w:rsidRPr="00D84A8D" w:rsidRDefault="00D84A8D" w:rsidP="00177FCD">
      <w:pPr>
        <w:numPr>
          <w:ilvl w:val="0"/>
          <w:numId w:val="5"/>
        </w:numPr>
        <w:adjustRightInd w:val="0"/>
        <w:spacing w:line="360" w:lineRule="auto"/>
        <w:rPr>
          <w:rFonts w:ascii="Times New Roman" w:hAnsi="Times New Roman" w:cs="Times New Roman"/>
          <w:sz w:val="24"/>
          <w:szCs w:val="24"/>
        </w:rPr>
      </w:pPr>
      <w:r w:rsidRPr="00D84A8D">
        <w:rPr>
          <w:rFonts w:ascii="Times New Roman" w:hAnsi="Times New Roman" w:cs="Times New Roman"/>
          <w:b/>
          <w:bCs/>
          <w:sz w:val="24"/>
          <w:szCs w:val="24"/>
        </w:rPr>
        <w:t>Integration</w:t>
      </w:r>
      <w:r w:rsidRPr="00D84A8D">
        <w:rPr>
          <w:rFonts w:ascii="Times New Roman" w:hAnsi="Times New Roman" w:cs="Times New Roman"/>
          <w:sz w:val="24"/>
          <w:szCs w:val="24"/>
        </w:rPr>
        <w:t>: Connect to railway signaling systems for broader automation</w:t>
      </w:r>
    </w:p>
    <w:p w14:paraId="55F24606" w14:textId="77777777" w:rsidR="00D84A8D" w:rsidRPr="00D84A8D" w:rsidRDefault="00D84A8D" w:rsidP="00177FCD">
      <w:pPr>
        <w:numPr>
          <w:ilvl w:val="0"/>
          <w:numId w:val="5"/>
        </w:numPr>
        <w:adjustRightInd w:val="0"/>
        <w:spacing w:line="360" w:lineRule="auto"/>
        <w:rPr>
          <w:rFonts w:ascii="Times New Roman" w:hAnsi="Times New Roman" w:cs="Times New Roman"/>
          <w:sz w:val="24"/>
          <w:szCs w:val="24"/>
        </w:rPr>
      </w:pPr>
      <w:r w:rsidRPr="00D84A8D">
        <w:rPr>
          <w:rFonts w:ascii="Times New Roman" w:hAnsi="Times New Roman" w:cs="Times New Roman"/>
          <w:b/>
          <w:bCs/>
          <w:sz w:val="24"/>
          <w:szCs w:val="24"/>
        </w:rPr>
        <w:t>Safety</w:t>
      </w:r>
      <w:r w:rsidRPr="00D84A8D">
        <w:rPr>
          <w:rFonts w:ascii="Times New Roman" w:hAnsi="Times New Roman" w:cs="Times New Roman"/>
          <w:sz w:val="24"/>
          <w:szCs w:val="24"/>
        </w:rPr>
        <w:t>: Add redundant sensors and emergency backup systems</w:t>
      </w:r>
    </w:p>
    <w:p w14:paraId="4A753F67" w14:textId="77777777" w:rsidR="00D84A8D" w:rsidRPr="00D84A8D" w:rsidRDefault="00D84A8D" w:rsidP="00177FCD">
      <w:pPr>
        <w:numPr>
          <w:ilvl w:val="0"/>
          <w:numId w:val="5"/>
        </w:numPr>
        <w:adjustRightInd w:val="0"/>
        <w:spacing w:line="360" w:lineRule="auto"/>
        <w:rPr>
          <w:rFonts w:ascii="Times New Roman" w:hAnsi="Times New Roman" w:cs="Times New Roman"/>
          <w:sz w:val="24"/>
          <w:szCs w:val="24"/>
        </w:rPr>
      </w:pPr>
      <w:r w:rsidRPr="00D84A8D">
        <w:rPr>
          <w:rFonts w:ascii="Times New Roman" w:hAnsi="Times New Roman" w:cs="Times New Roman"/>
          <w:b/>
          <w:bCs/>
          <w:sz w:val="24"/>
          <w:szCs w:val="24"/>
        </w:rPr>
        <w:t>Optimization</w:t>
      </w:r>
      <w:r w:rsidRPr="00D84A8D">
        <w:rPr>
          <w:rFonts w:ascii="Times New Roman" w:hAnsi="Times New Roman" w:cs="Times New Roman"/>
          <w:sz w:val="24"/>
          <w:szCs w:val="24"/>
        </w:rPr>
        <w:t>: Implement speed control and gradual stopping mechanisms</w:t>
      </w:r>
    </w:p>
    <w:p w14:paraId="0F0E297D" w14:textId="77777777" w:rsidR="00D84A8D" w:rsidRPr="00D84A8D" w:rsidRDefault="00D84A8D" w:rsidP="00177FCD">
      <w:pPr>
        <w:numPr>
          <w:ilvl w:val="0"/>
          <w:numId w:val="5"/>
        </w:numPr>
        <w:adjustRightInd w:val="0"/>
        <w:spacing w:line="360" w:lineRule="auto"/>
        <w:rPr>
          <w:rFonts w:ascii="Times New Roman" w:hAnsi="Times New Roman" w:cs="Times New Roman"/>
          <w:sz w:val="24"/>
          <w:szCs w:val="24"/>
        </w:rPr>
      </w:pPr>
      <w:r w:rsidRPr="00D84A8D">
        <w:rPr>
          <w:rFonts w:ascii="Times New Roman" w:hAnsi="Times New Roman" w:cs="Times New Roman"/>
          <w:b/>
          <w:bCs/>
          <w:sz w:val="24"/>
          <w:szCs w:val="24"/>
        </w:rPr>
        <w:t>Data Analytics</w:t>
      </w:r>
      <w:r w:rsidRPr="00D84A8D">
        <w:rPr>
          <w:rFonts w:ascii="Times New Roman" w:hAnsi="Times New Roman" w:cs="Times New Roman"/>
          <w:sz w:val="24"/>
          <w:szCs w:val="24"/>
        </w:rPr>
        <w:t>: Log and analyze all detection events for pattern recognition</w:t>
      </w:r>
    </w:p>
    <w:p w14:paraId="3DC88B64" w14:textId="5E06116C" w:rsidR="00612FF8" w:rsidRDefault="00612FF8" w:rsidP="005246A3">
      <w:pPr>
        <w:adjustRightInd w:val="0"/>
        <w:spacing w:line="360" w:lineRule="auto"/>
        <w:rPr>
          <w:rFonts w:ascii="Times New Roman" w:hAnsi="Times New Roman" w:cs="Times New Roman"/>
          <w:sz w:val="24"/>
          <w:szCs w:val="24"/>
        </w:rPr>
      </w:pPr>
    </w:p>
    <w:p w14:paraId="68502111" w14:textId="77777777" w:rsidR="005814D7" w:rsidRDefault="005814D7">
      <w:pPr>
        <w:rPr>
          <w:rFonts w:ascii="Times New Roman" w:hAnsi="Times New Roman" w:cs="Times New Roman"/>
          <w:b/>
          <w:bCs/>
          <w:sz w:val="24"/>
          <w:szCs w:val="24"/>
        </w:rPr>
      </w:pPr>
      <w:r>
        <w:rPr>
          <w:rFonts w:ascii="Times New Roman" w:hAnsi="Times New Roman" w:cs="Times New Roman"/>
          <w:b/>
          <w:bCs/>
          <w:sz w:val="24"/>
          <w:szCs w:val="24"/>
        </w:rPr>
        <w:br w:type="page"/>
      </w:r>
    </w:p>
    <w:p w14:paraId="22A525E5" w14:textId="2B514851" w:rsidR="00701EBE" w:rsidRPr="00701EBE" w:rsidRDefault="00701EBE" w:rsidP="005246A3">
      <w:pPr>
        <w:adjustRightInd w:val="0"/>
        <w:spacing w:line="360" w:lineRule="auto"/>
        <w:rPr>
          <w:rFonts w:ascii="Times New Roman" w:hAnsi="Times New Roman" w:cs="Times New Roman"/>
          <w:b/>
          <w:bCs/>
          <w:sz w:val="24"/>
          <w:szCs w:val="24"/>
        </w:rPr>
      </w:pPr>
      <w:r w:rsidRPr="00701EBE">
        <w:rPr>
          <w:rFonts w:ascii="Times New Roman" w:hAnsi="Times New Roman" w:cs="Times New Roman"/>
          <w:b/>
          <w:bCs/>
          <w:sz w:val="24"/>
          <w:szCs w:val="24"/>
        </w:rPr>
        <w:lastRenderedPageBreak/>
        <w:t>REFERENCES</w:t>
      </w:r>
    </w:p>
    <w:p w14:paraId="6A1F1BB6" w14:textId="63D55C94" w:rsidR="00201DB7" w:rsidRDefault="00CC2916">
      <w:pPr>
        <w:adjustRightInd w:val="0"/>
        <w:spacing w:line="360" w:lineRule="auto"/>
        <w:rPr>
          <w:rFonts w:ascii="Times New Roman" w:hAnsi="Times New Roman" w:cs="Times New Roman"/>
          <w:sz w:val="24"/>
          <w:szCs w:val="24"/>
        </w:rPr>
      </w:pPr>
      <w:r w:rsidRPr="00CC2916">
        <w:rPr>
          <w:rFonts w:ascii="Times New Roman" w:hAnsi="Times New Roman" w:cs="Times New Roman"/>
          <w:sz w:val="24"/>
          <w:szCs w:val="24"/>
        </w:rPr>
        <w:br/>
      </w:r>
      <w:r w:rsidR="00A40BF2">
        <w:rPr>
          <w:rFonts w:ascii="Times New Roman" w:hAnsi="Times New Roman" w:cs="Times New Roman"/>
          <w:sz w:val="24"/>
          <w:szCs w:val="24"/>
        </w:rPr>
        <w:t>[1]</w:t>
      </w:r>
      <w:r w:rsidRPr="00CC2916">
        <w:rPr>
          <w:rFonts w:ascii="Times New Roman" w:hAnsi="Times New Roman" w:cs="Times New Roman"/>
          <w:sz w:val="24"/>
          <w:szCs w:val="24"/>
        </w:rPr>
        <w:t>S. Banerjee and R. Kumar, “Railway Track Monitoring System through IoT based monitoring system in International Journal of Engineering Research and Technology (IJERT) vol. 10, no. 5, pp. 1–5, 2021.</w:t>
      </w:r>
      <w:r w:rsidRPr="00CC2916">
        <w:rPr>
          <w:rFonts w:ascii="Times New Roman" w:hAnsi="Times New Roman" w:cs="Times New Roman"/>
          <w:sz w:val="24"/>
          <w:szCs w:val="24"/>
        </w:rPr>
        <w:br/>
        <w:t>[2] P. Sharma, Obstacle Detection System of Railway Safety on Embedded System, International Journal of Advanced Research in Electronics and Communication Engineering, vol. 9, no.3, pp. 45–49, 2020.</w:t>
      </w:r>
      <w:r w:rsidRPr="00CC2916">
        <w:rPr>
          <w:rFonts w:ascii="Times New Roman" w:hAnsi="Times New Roman" w:cs="Times New Roman"/>
          <w:sz w:val="24"/>
          <w:szCs w:val="24"/>
        </w:rPr>
        <w:br/>
      </w:r>
      <w:r w:rsidR="004F0EE7">
        <w:rPr>
          <w:rFonts w:ascii="Times New Roman" w:hAnsi="Times New Roman" w:cs="Times New Roman"/>
          <w:sz w:val="24"/>
          <w:szCs w:val="24"/>
        </w:rPr>
        <w:t>[3]</w:t>
      </w:r>
      <w:r w:rsidRPr="00CC2916">
        <w:rPr>
          <w:rFonts w:ascii="Times New Roman" w:hAnsi="Times New Roman" w:cs="Times New Roman"/>
          <w:sz w:val="24"/>
          <w:szCs w:val="24"/>
        </w:rPr>
        <w:t>IEEE Standards Association, IEEE Standard of Low-rate wireless networks, IEEE Std 802.15.4-2020, 2020.</w:t>
      </w:r>
      <w:r w:rsidRPr="00CC2916">
        <w:rPr>
          <w:rFonts w:ascii="Times New Roman" w:hAnsi="Times New Roman" w:cs="Times New Roman"/>
          <w:sz w:val="24"/>
          <w:szCs w:val="24"/>
        </w:rPr>
        <w:br/>
      </w:r>
      <w:r w:rsidR="004F0EE7">
        <w:rPr>
          <w:rFonts w:ascii="Times New Roman" w:hAnsi="Times New Roman" w:cs="Times New Roman"/>
          <w:sz w:val="24"/>
          <w:szCs w:val="24"/>
        </w:rPr>
        <w:t>[4]</w:t>
      </w:r>
      <w:r w:rsidRPr="00CC2916">
        <w:rPr>
          <w:rFonts w:ascii="Times New Roman" w:hAnsi="Times New Roman" w:cs="Times New Roman"/>
          <w:sz w:val="24"/>
          <w:szCs w:val="24"/>
        </w:rPr>
        <w:t>Arduino, “Arduino Official Documentation, [Online]. Available: https://www.arduino.cc. [Accessed: Apr. 2026].</w:t>
      </w:r>
      <w:r w:rsidRPr="00CC2916">
        <w:rPr>
          <w:rFonts w:ascii="Times New Roman" w:hAnsi="Times New Roman" w:cs="Times New Roman"/>
          <w:sz w:val="24"/>
          <w:szCs w:val="24"/>
        </w:rPr>
        <w:br/>
      </w:r>
      <w:r w:rsidR="004F0EE7">
        <w:rPr>
          <w:rFonts w:ascii="Times New Roman" w:hAnsi="Times New Roman" w:cs="Times New Roman"/>
          <w:sz w:val="24"/>
          <w:szCs w:val="24"/>
        </w:rPr>
        <w:t>[</w:t>
      </w:r>
      <w:proofErr w:type="gramStart"/>
      <w:r w:rsidR="004F0EE7">
        <w:rPr>
          <w:rFonts w:ascii="Times New Roman" w:hAnsi="Times New Roman" w:cs="Times New Roman"/>
          <w:sz w:val="24"/>
          <w:szCs w:val="24"/>
        </w:rPr>
        <w:t>5]</w:t>
      </w:r>
      <w:proofErr w:type="spellStart"/>
      <w:r w:rsidRPr="00CC2916">
        <w:rPr>
          <w:rFonts w:ascii="Times New Roman" w:hAnsi="Times New Roman" w:cs="Times New Roman"/>
          <w:sz w:val="24"/>
          <w:szCs w:val="24"/>
        </w:rPr>
        <w:t>Espressif</w:t>
      </w:r>
      <w:proofErr w:type="spellEnd"/>
      <w:proofErr w:type="gramEnd"/>
      <w:r w:rsidRPr="00CC2916">
        <w:rPr>
          <w:rFonts w:ascii="Times New Roman" w:hAnsi="Times New Roman" w:cs="Times New Roman"/>
          <w:sz w:val="24"/>
          <w:szCs w:val="24"/>
        </w:rPr>
        <w:t xml:space="preserve"> Systems, “ESP32-CAM Technical Reference Manual, [</w:t>
      </w:r>
      <w:proofErr w:type="gramStart"/>
      <w:r w:rsidRPr="00CC2916">
        <w:rPr>
          <w:rFonts w:ascii="Times New Roman" w:hAnsi="Times New Roman" w:cs="Times New Roman"/>
          <w:sz w:val="24"/>
          <w:szCs w:val="24"/>
        </w:rPr>
        <w:t>Online</w:t>
      </w:r>
      <w:proofErr w:type="gramEnd"/>
      <w:r w:rsidRPr="00CC2916">
        <w:rPr>
          <w:rFonts w:ascii="Times New Roman" w:hAnsi="Times New Roman" w:cs="Times New Roman"/>
          <w:sz w:val="24"/>
          <w:szCs w:val="24"/>
        </w:rPr>
        <w:t>]. Available: https://www.espressif.com. [Accessed: Apr. 2026].</w:t>
      </w:r>
      <w:r w:rsidRPr="00CC2916">
        <w:rPr>
          <w:rFonts w:ascii="Times New Roman" w:hAnsi="Times New Roman" w:cs="Times New Roman"/>
          <w:sz w:val="24"/>
          <w:szCs w:val="24"/>
        </w:rPr>
        <w:br/>
        <w:t xml:space="preserve">[6] </w:t>
      </w:r>
      <w:proofErr w:type="spellStart"/>
      <w:r w:rsidRPr="00CC2916">
        <w:rPr>
          <w:rFonts w:ascii="Times New Roman" w:hAnsi="Times New Roman" w:cs="Times New Roman"/>
          <w:sz w:val="24"/>
          <w:szCs w:val="24"/>
        </w:rPr>
        <w:t>SparkFun</w:t>
      </w:r>
      <w:proofErr w:type="spellEnd"/>
      <w:r w:rsidRPr="00CC2916">
        <w:rPr>
          <w:rFonts w:ascii="Times New Roman" w:hAnsi="Times New Roman" w:cs="Times New Roman"/>
          <w:sz w:val="24"/>
          <w:szCs w:val="24"/>
        </w:rPr>
        <w:t xml:space="preserve"> Electronics, “HC-SR04 Ultrasonic Sensor Datasheet, [</w:t>
      </w:r>
      <w:proofErr w:type="gramStart"/>
      <w:r w:rsidRPr="00CC2916">
        <w:rPr>
          <w:rFonts w:ascii="Times New Roman" w:hAnsi="Times New Roman" w:cs="Times New Roman"/>
          <w:sz w:val="24"/>
          <w:szCs w:val="24"/>
        </w:rPr>
        <w:t>Online</w:t>
      </w:r>
      <w:proofErr w:type="gramEnd"/>
      <w:r w:rsidRPr="00CC2916">
        <w:rPr>
          <w:rFonts w:ascii="Times New Roman" w:hAnsi="Times New Roman" w:cs="Times New Roman"/>
          <w:sz w:val="24"/>
          <w:szCs w:val="24"/>
        </w:rPr>
        <w:t>]. Available: https://www.sparkfun.com. [Accessed: Apr. 2026].</w:t>
      </w:r>
      <w:r w:rsidRPr="00CC2916">
        <w:rPr>
          <w:rFonts w:ascii="Times New Roman" w:hAnsi="Times New Roman" w:cs="Times New Roman"/>
          <w:sz w:val="24"/>
          <w:szCs w:val="24"/>
        </w:rPr>
        <w:br/>
        <w:t xml:space="preserve">[7] Indian Railways, </w:t>
      </w:r>
      <w:proofErr w:type="gramStart"/>
      <w:r w:rsidRPr="00CC2916">
        <w:rPr>
          <w:rFonts w:ascii="Times New Roman" w:hAnsi="Times New Roman" w:cs="Times New Roman"/>
          <w:sz w:val="24"/>
          <w:szCs w:val="24"/>
        </w:rPr>
        <w:t>“ Railway</w:t>
      </w:r>
      <w:proofErr w:type="gramEnd"/>
      <w:r w:rsidRPr="00CC2916">
        <w:rPr>
          <w:rFonts w:ascii="Times New Roman" w:hAnsi="Times New Roman" w:cs="Times New Roman"/>
          <w:sz w:val="24"/>
          <w:szCs w:val="24"/>
        </w:rPr>
        <w:t xml:space="preserve"> Safety Statistics and Reports, [</w:t>
      </w:r>
      <w:proofErr w:type="gramStart"/>
      <w:r w:rsidRPr="00CC2916">
        <w:rPr>
          <w:rFonts w:ascii="Times New Roman" w:hAnsi="Times New Roman" w:cs="Times New Roman"/>
          <w:sz w:val="24"/>
          <w:szCs w:val="24"/>
        </w:rPr>
        <w:t>Online</w:t>
      </w:r>
      <w:proofErr w:type="gramEnd"/>
      <w:r w:rsidRPr="00CC2916">
        <w:rPr>
          <w:rFonts w:ascii="Times New Roman" w:hAnsi="Times New Roman" w:cs="Times New Roman"/>
          <w:sz w:val="24"/>
          <w:szCs w:val="24"/>
        </w:rPr>
        <w:t>]. Available: https://indianrailways.gov.in. [Accessed: Apr. 2026].</w:t>
      </w:r>
      <w:r w:rsidRPr="00CC2916">
        <w:rPr>
          <w:rFonts w:ascii="Times New Roman" w:hAnsi="Times New Roman" w:cs="Times New Roman"/>
          <w:sz w:val="24"/>
          <w:szCs w:val="24"/>
        </w:rPr>
        <w:br/>
      </w:r>
      <w:r w:rsidR="004F0EE7">
        <w:rPr>
          <w:rFonts w:ascii="Times New Roman" w:hAnsi="Times New Roman" w:cs="Times New Roman"/>
          <w:sz w:val="24"/>
          <w:szCs w:val="24"/>
        </w:rPr>
        <w:t>[8]</w:t>
      </w:r>
      <w:r w:rsidRPr="00CC2916">
        <w:rPr>
          <w:rFonts w:ascii="Times New Roman" w:hAnsi="Times New Roman" w:cs="Times New Roman"/>
          <w:sz w:val="24"/>
          <w:szCs w:val="24"/>
        </w:rPr>
        <w:t>M. K. Singh and A. Verma, “Smart Railway Safety System based on IoT, International Journal of Innovative Technology and Exploring Engineering (IJITEE), vol. 8, no. 9, pp. 1200–1204, 2019.</w:t>
      </w:r>
      <w:r w:rsidRPr="00CC2916">
        <w:rPr>
          <w:rFonts w:ascii="Times New Roman" w:hAnsi="Times New Roman" w:cs="Times New Roman"/>
          <w:sz w:val="24"/>
          <w:szCs w:val="24"/>
        </w:rPr>
        <w:br/>
        <w:t>[9] R. Gupta and S. Mehta, “Ultrasonic Sensor based Obstacle Detection System, International Journal of Scientific Research in Engineering and Management, vol. 7, no. 6, pp. 1–4, 2021.</w:t>
      </w:r>
      <w:r w:rsidRPr="00CC2916">
        <w:rPr>
          <w:rFonts w:ascii="Times New Roman" w:hAnsi="Times New Roman" w:cs="Times New Roman"/>
          <w:sz w:val="24"/>
          <w:szCs w:val="24"/>
        </w:rPr>
        <w:br/>
        <w:t>[10] J. Smith and L. Brown, Automated Train Control and Safety Systems, IEEE Transactions on Intelligent Transportation Systems, vol.15, no. 4, pp. 1502–1510, 2018.</w:t>
      </w:r>
    </w:p>
    <w:p w14:paraId="7772210D" w14:textId="77777777" w:rsidR="0089471C" w:rsidRDefault="0089471C">
      <w:pPr>
        <w:adjustRightInd w:val="0"/>
        <w:spacing w:line="360" w:lineRule="auto"/>
        <w:rPr>
          <w:rFonts w:ascii="Times New Roman" w:hAnsi="Times New Roman" w:cs="Times New Roman"/>
          <w:sz w:val="24"/>
          <w:szCs w:val="24"/>
        </w:rPr>
      </w:pPr>
    </w:p>
    <w:p w14:paraId="5218A21E" w14:textId="77777777" w:rsidR="0089471C" w:rsidRDefault="0089471C">
      <w:pPr>
        <w:adjustRightInd w:val="0"/>
        <w:spacing w:line="360" w:lineRule="auto"/>
        <w:rPr>
          <w:rFonts w:ascii="Times New Roman" w:hAnsi="Times New Roman" w:cs="Times New Roman"/>
          <w:sz w:val="24"/>
          <w:szCs w:val="24"/>
        </w:rPr>
      </w:pPr>
    </w:p>
    <w:p w14:paraId="09D5A78A" w14:textId="77777777" w:rsidR="0089471C" w:rsidRDefault="0089471C">
      <w:pPr>
        <w:adjustRightInd w:val="0"/>
        <w:spacing w:line="360" w:lineRule="auto"/>
        <w:rPr>
          <w:rFonts w:ascii="Times New Roman" w:hAnsi="Times New Roman" w:cs="Times New Roman"/>
          <w:sz w:val="24"/>
          <w:szCs w:val="24"/>
        </w:rPr>
      </w:pPr>
    </w:p>
    <w:p w14:paraId="7756DE1E" w14:textId="77777777" w:rsidR="0089471C" w:rsidRDefault="0089471C">
      <w:pPr>
        <w:adjustRightInd w:val="0"/>
        <w:spacing w:line="360" w:lineRule="auto"/>
        <w:rPr>
          <w:rFonts w:ascii="Times New Roman" w:hAnsi="Times New Roman" w:cs="Times New Roman"/>
          <w:sz w:val="24"/>
          <w:szCs w:val="24"/>
        </w:rPr>
      </w:pPr>
    </w:p>
    <w:p w14:paraId="7ED18229" w14:textId="77777777" w:rsidR="0089471C" w:rsidRDefault="0089471C">
      <w:pPr>
        <w:adjustRightInd w:val="0"/>
        <w:spacing w:line="360" w:lineRule="auto"/>
        <w:rPr>
          <w:rFonts w:ascii="Times New Roman" w:hAnsi="Times New Roman" w:cs="Times New Roman"/>
          <w:b/>
          <w:bCs/>
          <w:sz w:val="28"/>
          <w:szCs w:val="28"/>
        </w:rPr>
      </w:pPr>
    </w:p>
    <w:p w14:paraId="697380F6" w14:textId="77777777" w:rsidR="00EC714E" w:rsidRPr="00EC714E" w:rsidRDefault="00EC714E">
      <w:pPr>
        <w:adjustRightInd w:val="0"/>
        <w:spacing w:line="360" w:lineRule="auto"/>
        <w:rPr>
          <w:rFonts w:ascii="Times New Roman" w:hAnsi="Times New Roman" w:cs="Times New Roman"/>
          <w:b/>
          <w:bCs/>
          <w:sz w:val="28"/>
          <w:szCs w:val="28"/>
        </w:rPr>
      </w:pPr>
    </w:p>
    <w:p w14:paraId="06217214" w14:textId="24606B9C" w:rsidR="0089471C" w:rsidRPr="00EC714E" w:rsidRDefault="00EC714E">
      <w:pPr>
        <w:adjustRightInd w:val="0"/>
        <w:spacing w:line="360" w:lineRule="auto"/>
        <w:rPr>
          <w:rFonts w:ascii="Times New Roman" w:hAnsi="Times New Roman" w:cs="Times New Roman"/>
          <w:b/>
          <w:bCs/>
          <w:sz w:val="28"/>
          <w:szCs w:val="28"/>
        </w:rPr>
      </w:pPr>
      <w:r w:rsidRPr="00EC714E">
        <w:rPr>
          <w:rFonts w:ascii="Times New Roman" w:hAnsi="Times New Roman" w:cs="Times New Roman"/>
          <w:b/>
          <w:bCs/>
          <w:sz w:val="28"/>
          <w:szCs w:val="28"/>
        </w:rPr>
        <w:lastRenderedPageBreak/>
        <w:t>APPENDICES</w:t>
      </w:r>
      <w:r>
        <w:rPr>
          <w:rFonts w:ascii="Times New Roman" w:hAnsi="Times New Roman" w:cs="Times New Roman"/>
          <w:b/>
          <w:bCs/>
          <w:sz w:val="28"/>
          <w:szCs w:val="28"/>
        </w:rPr>
        <w:t>:</w:t>
      </w:r>
    </w:p>
    <w:p w14:paraId="6C1AF0E7" w14:textId="16F79484" w:rsidR="0089471C" w:rsidRPr="00EC714E" w:rsidRDefault="00EC714E" w:rsidP="0089471C">
      <w:pPr>
        <w:adjustRightInd w:val="0"/>
        <w:spacing w:line="360" w:lineRule="auto"/>
        <w:rPr>
          <w:rFonts w:ascii="Times New Roman" w:hAnsi="Times New Roman" w:cs="Times New Roman"/>
          <w:b/>
          <w:bCs/>
          <w:sz w:val="28"/>
          <w:szCs w:val="28"/>
        </w:rPr>
      </w:pPr>
      <w:r w:rsidRPr="00EC714E">
        <w:rPr>
          <w:rFonts w:ascii="Times New Roman" w:hAnsi="Times New Roman" w:cs="Times New Roman"/>
          <w:b/>
          <w:bCs/>
          <w:sz w:val="28"/>
          <w:szCs w:val="28"/>
        </w:rPr>
        <w:t>Arduino</w:t>
      </w:r>
      <w:r>
        <w:rPr>
          <w:rFonts w:ascii="Times New Roman" w:hAnsi="Times New Roman" w:cs="Times New Roman"/>
          <w:b/>
          <w:bCs/>
          <w:sz w:val="28"/>
          <w:szCs w:val="28"/>
        </w:rPr>
        <w:t xml:space="preserve"> </w:t>
      </w:r>
      <w:r w:rsidR="0089471C" w:rsidRPr="00EC714E">
        <w:rPr>
          <w:rFonts w:ascii="Times New Roman" w:hAnsi="Times New Roman" w:cs="Times New Roman"/>
          <w:b/>
          <w:bCs/>
          <w:sz w:val="28"/>
          <w:szCs w:val="28"/>
        </w:rPr>
        <w:t>Program code:</w:t>
      </w:r>
    </w:p>
    <w:p w14:paraId="6098C0EE"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 Pin Definitions</w:t>
      </w:r>
    </w:p>
    <w:p w14:paraId="5F2E63C5"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#define TRIG_PIN 9</w:t>
      </w:r>
    </w:p>
    <w:p w14:paraId="11B65955"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#define ECHO_PIN 10</w:t>
      </w:r>
    </w:p>
    <w:p w14:paraId="1B8DC069"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#define RELAY_PIN 7</w:t>
      </w:r>
    </w:p>
    <w:p w14:paraId="281B4E45"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#define BUZZER_PIN 8</w:t>
      </w:r>
    </w:p>
    <w:p w14:paraId="3A96638A" w14:textId="77777777" w:rsidR="0089471C" w:rsidRPr="00C766C8" w:rsidRDefault="0089471C" w:rsidP="0089471C">
      <w:pPr>
        <w:adjustRightInd w:val="0"/>
        <w:spacing w:line="360" w:lineRule="auto"/>
        <w:rPr>
          <w:rFonts w:ascii="Times New Roman" w:hAnsi="Times New Roman" w:cs="Times New Roman"/>
          <w:sz w:val="20"/>
          <w:szCs w:val="20"/>
        </w:rPr>
      </w:pPr>
    </w:p>
    <w:p w14:paraId="367580FF"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#define DIST_THRESHOLD 20</w:t>
      </w:r>
    </w:p>
    <w:p w14:paraId="54E284A3" w14:textId="77777777" w:rsidR="0089471C" w:rsidRPr="00C766C8" w:rsidRDefault="0089471C" w:rsidP="0089471C">
      <w:pPr>
        <w:adjustRightInd w:val="0"/>
        <w:spacing w:line="360" w:lineRule="auto"/>
        <w:rPr>
          <w:rFonts w:ascii="Times New Roman" w:hAnsi="Times New Roman" w:cs="Times New Roman"/>
          <w:sz w:val="20"/>
          <w:szCs w:val="20"/>
        </w:rPr>
      </w:pPr>
    </w:p>
    <w:p w14:paraId="11073E6E"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long duration;</w:t>
      </w:r>
    </w:p>
    <w:p w14:paraId="5DF2B3F0"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int distance;</w:t>
      </w:r>
    </w:p>
    <w:p w14:paraId="42EDDDF2" w14:textId="77777777" w:rsidR="0089471C" w:rsidRPr="00C766C8" w:rsidRDefault="0089471C" w:rsidP="0089471C">
      <w:pPr>
        <w:adjustRightInd w:val="0"/>
        <w:spacing w:line="360" w:lineRule="auto"/>
        <w:rPr>
          <w:rFonts w:ascii="Times New Roman" w:hAnsi="Times New Roman" w:cs="Times New Roman"/>
          <w:sz w:val="20"/>
          <w:szCs w:val="20"/>
        </w:rPr>
      </w:pPr>
    </w:p>
    <w:p w14:paraId="3A686C00"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 xml:space="preserve">void </w:t>
      </w:r>
      <w:proofErr w:type="gramStart"/>
      <w:r w:rsidRPr="00C766C8">
        <w:rPr>
          <w:rFonts w:ascii="Times New Roman" w:hAnsi="Times New Roman" w:cs="Times New Roman"/>
          <w:sz w:val="20"/>
          <w:szCs w:val="20"/>
        </w:rPr>
        <w:t>setup(</w:t>
      </w:r>
      <w:proofErr w:type="gramEnd"/>
      <w:r w:rsidRPr="00C766C8">
        <w:rPr>
          <w:rFonts w:ascii="Times New Roman" w:hAnsi="Times New Roman" w:cs="Times New Roman"/>
          <w:sz w:val="20"/>
          <w:szCs w:val="20"/>
        </w:rPr>
        <w:t>) {</w:t>
      </w:r>
    </w:p>
    <w:p w14:paraId="530402BB"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r w:rsidRPr="00C766C8">
        <w:rPr>
          <w:rFonts w:ascii="Times New Roman" w:hAnsi="Times New Roman" w:cs="Times New Roman"/>
          <w:sz w:val="20"/>
          <w:szCs w:val="20"/>
        </w:rPr>
        <w:t>Serial.begin</w:t>
      </w:r>
      <w:proofErr w:type="spellEnd"/>
      <w:r w:rsidRPr="00C766C8">
        <w:rPr>
          <w:rFonts w:ascii="Times New Roman" w:hAnsi="Times New Roman" w:cs="Times New Roman"/>
          <w:sz w:val="20"/>
          <w:szCs w:val="20"/>
        </w:rPr>
        <w:t>(9600);</w:t>
      </w:r>
    </w:p>
    <w:p w14:paraId="5BE9ABC1" w14:textId="77777777" w:rsidR="0089471C" w:rsidRPr="00C766C8" w:rsidRDefault="0089471C" w:rsidP="0089471C">
      <w:pPr>
        <w:adjustRightInd w:val="0"/>
        <w:spacing w:line="360" w:lineRule="auto"/>
        <w:rPr>
          <w:rFonts w:ascii="Times New Roman" w:hAnsi="Times New Roman" w:cs="Times New Roman"/>
          <w:sz w:val="20"/>
          <w:szCs w:val="20"/>
        </w:rPr>
      </w:pPr>
    </w:p>
    <w:p w14:paraId="2E6EF391"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pinMode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TRIG_PIN, OUTPUT);</w:t>
      </w:r>
    </w:p>
    <w:p w14:paraId="7182BD17"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pinMode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ECHO_PIN, INPUT);</w:t>
      </w:r>
    </w:p>
    <w:p w14:paraId="3F9D1D22"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pinMode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RELAY_PIN, OUTPUT);</w:t>
      </w:r>
    </w:p>
    <w:p w14:paraId="09736BE9"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pinMode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BUZZER_PIN, OUTPUT);</w:t>
      </w:r>
    </w:p>
    <w:p w14:paraId="2BFF72DB" w14:textId="77777777" w:rsidR="0089471C" w:rsidRPr="00C766C8" w:rsidRDefault="0089471C" w:rsidP="0089471C">
      <w:pPr>
        <w:adjustRightInd w:val="0"/>
        <w:spacing w:line="360" w:lineRule="auto"/>
        <w:rPr>
          <w:rFonts w:ascii="Times New Roman" w:hAnsi="Times New Roman" w:cs="Times New Roman"/>
          <w:sz w:val="20"/>
          <w:szCs w:val="20"/>
        </w:rPr>
      </w:pPr>
    </w:p>
    <w:p w14:paraId="01E611A8"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RELAY_PIN, LOW);</w:t>
      </w:r>
    </w:p>
    <w:p w14:paraId="72400231"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BUZZER_PIN, LOW);</w:t>
      </w:r>
    </w:p>
    <w:p w14:paraId="1CA0F96E"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w:t>
      </w:r>
    </w:p>
    <w:p w14:paraId="668DC374" w14:textId="77777777" w:rsidR="0089471C" w:rsidRPr="00C766C8" w:rsidRDefault="0089471C" w:rsidP="0089471C">
      <w:pPr>
        <w:adjustRightInd w:val="0"/>
        <w:spacing w:line="360" w:lineRule="auto"/>
        <w:rPr>
          <w:rFonts w:ascii="Times New Roman" w:hAnsi="Times New Roman" w:cs="Times New Roman"/>
          <w:sz w:val="20"/>
          <w:szCs w:val="20"/>
        </w:rPr>
      </w:pPr>
    </w:p>
    <w:p w14:paraId="679038D1"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 xml:space="preserve">void </w:t>
      </w:r>
      <w:proofErr w:type="gramStart"/>
      <w:r w:rsidRPr="00C766C8">
        <w:rPr>
          <w:rFonts w:ascii="Times New Roman" w:hAnsi="Times New Roman" w:cs="Times New Roman"/>
          <w:sz w:val="20"/>
          <w:szCs w:val="20"/>
        </w:rPr>
        <w:t>loop(</w:t>
      </w:r>
      <w:proofErr w:type="gramEnd"/>
      <w:r w:rsidRPr="00C766C8">
        <w:rPr>
          <w:rFonts w:ascii="Times New Roman" w:hAnsi="Times New Roman" w:cs="Times New Roman"/>
          <w:sz w:val="20"/>
          <w:szCs w:val="20"/>
        </w:rPr>
        <w:t>) {</w:t>
      </w:r>
    </w:p>
    <w:p w14:paraId="22E0978C" w14:textId="77777777" w:rsidR="0089471C" w:rsidRPr="00C766C8" w:rsidRDefault="0089471C" w:rsidP="0089471C">
      <w:pPr>
        <w:adjustRightInd w:val="0"/>
        <w:spacing w:line="360" w:lineRule="auto"/>
        <w:rPr>
          <w:rFonts w:ascii="Times New Roman" w:hAnsi="Times New Roman" w:cs="Times New Roman"/>
          <w:sz w:val="20"/>
          <w:szCs w:val="20"/>
        </w:rPr>
      </w:pPr>
    </w:p>
    <w:p w14:paraId="1D22A5BC"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 Send trigger pulse</w:t>
      </w:r>
    </w:p>
    <w:p w14:paraId="553CE8E6"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TRIG_PIN, LOW);</w:t>
      </w:r>
    </w:p>
    <w:p w14:paraId="1CBFA3F6"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delayMicroseconds</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2);</w:t>
      </w:r>
    </w:p>
    <w:p w14:paraId="7F01D720" w14:textId="77777777" w:rsidR="0089471C" w:rsidRPr="00C766C8" w:rsidRDefault="0089471C" w:rsidP="0089471C">
      <w:pPr>
        <w:adjustRightInd w:val="0"/>
        <w:spacing w:line="360" w:lineRule="auto"/>
        <w:rPr>
          <w:rFonts w:ascii="Times New Roman" w:hAnsi="Times New Roman" w:cs="Times New Roman"/>
          <w:sz w:val="20"/>
          <w:szCs w:val="20"/>
        </w:rPr>
      </w:pPr>
    </w:p>
    <w:p w14:paraId="04A6E0C3"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TRIG_PIN, HIGH);</w:t>
      </w:r>
    </w:p>
    <w:p w14:paraId="11094F51"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delayMicroseconds</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10);</w:t>
      </w:r>
    </w:p>
    <w:p w14:paraId="2D348BED"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TRIG_PIN, LOW);</w:t>
      </w:r>
    </w:p>
    <w:p w14:paraId="53E8D119" w14:textId="77777777" w:rsidR="0089471C" w:rsidRPr="00C766C8" w:rsidRDefault="0089471C" w:rsidP="0089471C">
      <w:pPr>
        <w:adjustRightInd w:val="0"/>
        <w:spacing w:line="360" w:lineRule="auto"/>
        <w:rPr>
          <w:rFonts w:ascii="Times New Roman" w:hAnsi="Times New Roman" w:cs="Times New Roman"/>
          <w:sz w:val="20"/>
          <w:szCs w:val="20"/>
        </w:rPr>
      </w:pPr>
    </w:p>
    <w:p w14:paraId="25AA894B"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 xml:space="preserve">duration = </w:t>
      </w:r>
      <w:proofErr w:type="spellStart"/>
      <w:proofErr w:type="gramStart"/>
      <w:r w:rsidRPr="00C766C8">
        <w:rPr>
          <w:rFonts w:ascii="Times New Roman" w:hAnsi="Times New Roman" w:cs="Times New Roman"/>
          <w:sz w:val="20"/>
          <w:szCs w:val="20"/>
        </w:rPr>
        <w:t>pulseIn</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ECHO_PIN, HIGH);</w:t>
      </w:r>
    </w:p>
    <w:p w14:paraId="1A61DA97" w14:textId="77777777" w:rsidR="0089471C" w:rsidRPr="00C766C8" w:rsidRDefault="0089471C" w:rsidP="0089471C">
      <w:pPr>
        <w:adjustRightInd w:val="0"/>
        <w:spacing w:line="360" w:lineRule="auto"/>
        <w:rPr>
          <w:rFonts w:ascii="Times New Roman" w:hAnsi="Times New Roman" w:cs="Times New Roman"/>
          <w:sz w:val="20"/>
          <w:szCs w:val="20"/>
        </w:rPr>
      </w:pPr>
    </w:p>
    <w:p w14:paraId="370B8C40"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lastRenderedPageBreak/>
        <w:t>distance = duration * 0.034 / 2;</w:t>
      </w:r>
    </w:p>
    <w:p w14:paraId="51105255" w14:textId="77777777" w:rsidR="0089471C" w:rsidRPr="00C766C8" w:rsidRDefault="0089471C" w:rsidP="0089471C">
      <w:pPr>
        <w:adjustRightInd w:val="0"/>
        <w:spacing w:line="360" w:lineRule="auto"/>
        <w:rPr>
          <w:rFonts w:ascii="Times New Roman" w:hAnsi="Times New Roman" w:cs="Times New Roman"/>
          <w:sz w:val="20"/>
          <w:szCs w:val="20"/>
        </w:rPr>
      </w:pPr>
    </w:p>
    <w:p w14:paraId="7A3373F9"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r w:rsidRPr="00C766C8">
        <w:rPr>
          <w:rFonts w:ascii="Times New Roman" w:hAnsi="Times New Roman" w:cs="Times New Roman"/>
          <w:sz w:val="20"/>
          <w:szCs w:val="20"/>
        </w:rPr>
        <w:t>Serial.print</w:t>
      </w:r>
      <w:proofErr w:type="spellEnd"/>
      <w:r w:rsidRPr="00C766C8">
        <w:rPr>
          <w:rFonts w:ascii="Times New Roman" w:hAnsi="Times New Roman" w:cs="Times New Roman"/>
          <w:sz w:val="20"/>
          <w:szCs w:val="20"/>
        </w:rPr>
        <w:t>("Distance: ");</w:t>
      </w:r>
    </w:p>
    <w:p w14:paraId="22F50348"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r w:rsidRPr="00C766C8">
        <w:rPr>
          <w:rFonts w:ascii="Times New Roman" w:hAnsi="Times New Roman" w:cs="Times New Roman"/>
          <w:sz w:val="20"/>
          <w:szCs w:val="20"/>
        </w:rPr>
        <w:t>Serial.print</w:t>
      </w:r>
      <w:proofErr w:type="spellEnd"/>
      <w:r w:rsidRPr="00C766C8">
        <w:rPr>
          <w:rFonts w:ascii="Times New Roman" w:hAnsi="Times New Roman" w:cs="Times New Roman"/>
          <w:sz w:val="20"/>
          <w:szCs w:val="20"/>
        </w:rPr>
        <w:t>(distance);</w:t>
      </w:r>
    </w:p>
    <w:p w14:paraId="2C8BA352"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r w:rsidRPr="00C766C8">
        <w:rPr>
          <w:rFonts w:ascii="Times New Roman" w:hAnsi="Times New Roman" w:cs="Times New Roman"/>
          <w:sz w:val="20"/>
          <w:szCs w:val="20"/>
        </w:rPr>
        <w:t>Serial.println</w:t>
      </w:r>
      <w:proofErr w:type="spellEnd"/>
      <w:r w:rsidRPr="00C766C8">
        <w:rPr>
          <w:rFonts w:ascii="Times New Roman" w:hAnsi="Times New Roman" w:cs="Times New Roman"/>
          <w:sz w:val="20"/>
          <w:szCs w:val="20"/>
        </w:rPr>
        <w:t>(" cm");</w:t>
      </w:r>
    </w:p>
    <w:p w14:paraId="0405432E" w14:textId="77777777" w:rsidR="0089471C" w:rsidRPr="00C766C8" w:rsidRDefault="0089471C" w:rsidP="0089471C">
      <w:pPr>
        <w:adjustRightInd w:val="0"/>
        <w:spacing w:line="360" w:lineRule="auto"/>
        <w:rPr>
          <w:rFonts w:ascii="Times New Roman" w:hAnsi="Times New Roman" w:cs="Times New Roman"/>
          <w:sz w:val="20"/>
          <w:szCs w:val="20"/>
        </w:rPr>
      </w:pPr>
    </w:p>
    <w:p w14:paraId="58EEECA3"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if (distance &gt; 0 &amp;&amp; distance &lt; DIST_THRESHOLD) {</w:t>
      </w:r>
    </w:p>
    <w:p w14:paraId="60F91A81"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r w:rsidRPr="00C766C8">
        <w:rPr>
          <w:rFonts w:ascii="Times New Roman" w:hAnsi="Times New Roman" w:cs="Times New Roman"/>
          <w:sz w:val="20"/>
          <w:szCs w:val="20"/>
        </w:rPr>
        <w:t>Serial.println</w:t>
      </w:r>
      <w:proofErr w:type="spellEnd"/>
      <w:r w:rsidRPr="00C766C8">
        <w:rPr>
          <w:rFonts w:ascii="Times New Roman" w:hAnsi="Times New Roman" w:cs="Times New Roman"/>
          <w:sz w:val="20"/>
          <w:szCs w:val="20"/>
        </w:rPr>
        <w:t xml:space="preserve">("Obstacle Detected </w:t>
      </w:r>
      <w:r w:rsidRPr="00C766C8">
        <w:rPr>
          <w:rFonts w:ascii="Segoe UI Emoji" w:hAnsi="Segoe UI Emoji" w:cs="Segoe UI Emoji"/>
          <w:sz w:val="20"/>
          <w:szCs w:val="20"/>
        </w:rPr>
        <w:t>🚨</w:t>
      </w:r>
      <w:r w:rsidRPr="00C766C8">
        <w:rPr>
          <w:rFonts w:ascii="Times New Roman" w:hAnsi="Times New Roman" w:cs="Times New Roman"/>
          <w:sz w:val="20"/>
          <w:szCs w:val="20"/>
        </w:rPr>
        <w:t>");</w:t>
      </w:r>
    </w:p>
    <w:p w14:paraId="4F7AB947" w14:textId="77777777" w:rsidR="0089471C" w:rsidRPr="00C766C8" w:rsidRDefault="0089471C" w:rsidP="0089471C">
      <w:pPr>
        <w:adjustRightInd w:val="0"/>
        <w:spacing w:line="360" w:lineRule="auto"/>
        <w:rPr>
          <w:rFonts w:ascii="Times New Roman" w:hAnsi="Times New Roman" w:cs="Times New Roman"/>
          <w:sz w:val="20"/>
          <w:szCs w:val="20"/>
        </w:rPr>
      </w:pPr>
    </w:p>
    <w:p w14:paraId="3222C0A5"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RELAY_PIN, HIGH);</w:t>
      </w:r>
    </w:p>
    <w:p w14:paraId="7A454A56"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BUZZER_PIN, HIGH);</w:t>
      </w:r>
    </w:p>
    <w:p w14:paraId="4F41C19F"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w:t>
      </w:r>
    </w:p>
    <w:p w14:paraId="28ADDEAF"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else {</w:t>
      </w:r>
    </w:p>
    <w:p w14:paraId="3144A4F6"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r w:rsidRPr="00C766C8">
        <w:rPr>
          <w:rFonts w:ascii="Times New Roman" w:hAnsi="Times New Roman" w:cs="Times New Roman"/>
          <w:sz w:val="20"/>
          <w:szCs w:val="20"/>
        </w:rPr>
        <w:t>Serial.println</w:t>
      </w:r>
      <w:proofErr w:type="spellEnd"/>
      <w:r w:rsidRPr="00C766C8">
        <w:rPr>
          <w:rFonts w:ascii="Times New Roman" w:hAnsi="Times New Roman" w:cs="Times New Roman"/>
          <w:sz w:val="20"/>
          <w:szCs w:val="20"/>
        </w:rPr>
        <w:t xml:space="preserve">("Path Clear </w:t>
      </w:r>
      <w:r w:rsidRPr="00C766C8">
        <w:rPr>
          <w:rFonts w:ascii="Segoe UI Emoji" w:hAnsi="Segoe UI Emoji" w:cs="Segoe UI Emoji"/>
          <w:sz w:val="20"/>
          <w:szCs w:val="20"/>
        </w:rPr>
        <w:t>✅</w:t>
      </w:r>
      <w:r w:rsidRPr="00C766C8">
        <w:rPr>
          <w:rFonts w:ascii="Times New Roman" w:hAnsi="Times New Roman" w:cs="Times New Roman"/>
          <w:sz w:val="20"/>
          <w:szCs w:val="20"/>
        </w:rPr>
        <w:t>");</w:t>
      </w:r>
    </w:p>
    <w:p w14:paraId="31792C7D" w14:textId="77777777" w:rsidR="0089471C" w:rsidRPr="00C766C8" w:rsidRDefault="0089471C" w:rsidP="0089471C">
      <w:pPr>
        <w:adjustRightInd w:val="0"/>
        <w:spacing w:line="360" w:lineRule="auto"/>
        <w:rPr>
          <w:rFonts w:ascii="Times New Roman" w:hAnsi="Times New Roman" w:cs="Times New Roman"/>
          <w:sz w:val="20"/>
          <w:szCs w:val="20"/>
        </w:rPr>
      </w:pPr>
    </w:p>
    <w:p w14:paraId="10AC76F4"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RELAY_PIN, LOW</w:t>
      </w:r>
      <w:proofErr w:type="gramStart"/>
      <w:r w:rsidRPr="00C766C8">
        <w:rPr>
          <w:rFonts w:ascii="Times New Roman" w:hAnsi="Times New Roman" w:cs="Times New Roman"/>
          <w:sz w:val="20"/>
          <w:szCs w:val="20"/>
        </w:rPr>
        <w:t xml:space="preserve">);   </w:t>
      </w:r>
      <w:proofErr w:type="gramEnd"/>
      <w:r w:rsidRPr="00C766C8">
        <w:rPr>
          <w:rFonts w:ascii="Times New Roman" w:hAnsi="Times New Roman" w:cs="Times New Roman"/>
          <w:sz w:val="20"/>
          <w:szCs w:val="20"/>
        </w:rPr>
        <w:t>// Motor ON</w:t>
      </w:r>
    </w:p>
    <w:p w14:paraId="435C2351" w14:textId="77777777" w:rsidR="0089471C" w:rsidRPr="00C766C8" w:rsidRDefault="0089471C" w:rsidP="0089471C">
      <w:pPr>
        <w:adjustRightInd w:val="0"/>
        <w:spacing w:line="360" w:lineRule="auto"/>
        <w:rPr>
          <w:rFonts w:ascii="Times New Roman" w:hAnsi="Times New Roman" w:cs="Times New Roman"/>
          <w:sz w:val="20"/>
          <w:szCs w:val="20"/>
        </w:rPr>
      </w:pPr>
      <w:proofErr w:type="spellStart"/>
      <w:proofErr w:type="gramStart"/>
      <w:r w:rsidRPr="00C766C8">
        <w:rPr>
          <w:rFonts w:ascii="Times New Roman" w:hAnsi="Times New Roman" w:cs="Times New Roman"/>
          <w:sz w:val="20"/>
          <w:szCs w:val="20"/>
        </w:rPr>
        <w:t>digitalWrite</w:t>
      </w:r>
      <w:proofErr w:type="spellEnd"/>
      <w:r w:rsidRPr="00C766C8">
        <w:rPr>
          <w:rFonts w:ascii="Times New Roman" w:hAnsi="Times New Roman" w:cs="Times New Roman"/>
          <w:sz w:val="20"/>
          <w:szCs w:val="20"/>
        </w:rPr>
        <w:t>(</w:t>
      </w:r>
      <w:proofErr w:type="gramEnd"/>
      <w:r w:rsidRPr="00C766C8">
        <w:rPr>
          <w:rFonts w:ascii="Times New Roman" w:hAnsi="Times New Roman" w:cs="Times New Roman"/>
          <w:sz w:val="20"/>
          <w:szCs w:val="20"/>
        </w:rPr>
        <w:t>BUZZER_PIN, LOW</w:t>
      </w:r>
      <w:proofErr w:type="gramStart"/>
      <w:r w:rsidRPr="00C766C8">
        <w:rPr>
          <w:rFonts w:ascii="Times New Roman" w:hAnsi="Times New Roman" w:cs="Times New Roman"/>
          <w:sz w:val="20"/>
          <w:szCs w:val="20"/>
        </w:rPr>
        <w:t>);  /</w:t>
      </w:r>
      <w:proofErr w:type="gramEnd"/>
      <w:r w:rsidRPr="00C766C8">
        <w:rPr>
          <w:rFonts w:ascii="Times New Roman" w:hAnsi="Times New Roman" w:cs="Times New Roman"/>
          <w:sz w:val="20"/>
          <w:szCs w:val="20"/>
        </w:rPr>
        <w:t>/ Buzzer OFF</w:t>
      </w:r>
    </w:p>
    <w:p w14:paraId="40C3A880" w14:textId="77777777" w:rsidR="0089471C" w:rsidRPr="00C766C8"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w:t>
      </w:r>
    </w:p>
    <w:p w14:paraId="2D241AAE" w14:textId="77777777" w:rsidR="0089471C" w:rsidRPr="00C766C8" w:rsidRDefault="0089471C" w:rsidP="0089471C">
      <w:pPr>
        <w:adjustRightInd w:val="0"/>
        <w:spacing w:line="360" w:lineRule="auto"/>
        <w:rPr>
          <w:rFonts w:ascii="Times New Roman" w:hAnsi="Times New Roman" w:cs="Times New Roman"/>
          <w:sz w:val="20"/>
          <w:szCs w:val="20"/>
        </w:rPr>
      </w:pPr>
    </w:p>
    <w:p w14:paraId="5D20596E" w14:textId="77777777" w:rsidR="0089471C" w:rsidRPr="00C766C8" w:rsidRDefault="0089471C" w:rsidP="0089471C">
      <w:pPr>
        <w:adjustRightInd w:val="0"/>
        <w:spacing w:line="360" w:lineRule="auto"/>
        <w:rPr>
          <w:rFonts w:ascii="Times New Roman" w:hAnsi="Times New Roman" w:cs="Times New Roman"/>
          <w:sz w:val="20"/>
          <w:szCs w:val="20"/>
        </w:rPr>
      </w:pPr>
      <w:proofErr w:type="gramStart"/>
      <w:r w:rsidRPr="00C766C8">
        <w:rPr>
          <w:rFonts w:ascii="Times New Roman" w:hAnsi="Times New Roman" w:cs="Times New Roman"/>
          <w:sz w:val="20"/>
          <w:szCs w:val="20"/>
        </w:rPr>
        <w:t>delay(</w:t>
      </w:r>
      <w:proofErr w:type="gramEnd"/>
      <w:r w:rsidRPr="00C766C8">
        <w:rPr>
          <w:rFonts w:ascii="Times New Roman" w:hAnsi="Times New Roman" w:cs="Times New Roman"/>
          <w:sz w:val="20"/>
          <w:szCs w:val="20"/>
        </w:rPr>
        <w:t>200);</w:t>
      </w:r>
    </w:p>
    <w:p w14:paraId="387EBCA9" w14:textId="77355CF7" w:rsidR="00EC714E" w:rsidRPr="00EC714E" w:rsidRDefault="0089471C" w:rsidP="0089471C">
      <w:pPr>
        <w:adjustRightInd w:val="0"/>
        <w:spacing w:line="360" w:lineRule="auto"/>
        <w:rPr>
          <w:rFonts w:ascii="Times New Roman" w:hAnsi="Times New Roman" w:cs="Times New Roman"/>
          <w:sz w:val="20"/>
          <w:szCs w:val="20"/>
        </w:rPr>
      </w:pPr>
      <w:r w:rsidRPr="00C766C8">
        <w:rPr>
          <w:rFonts w:ascii="Times New Roman" w:hAnsi="Times New Roman" w:cs="Times New Roman"/>
          <w:sz w:val="20"/>
          <w:szCs w:val="20"/>
        </w:rPr>
        <w:t>}</w:t>
      </w:r>
      <w:r w:rsidRPr="0088257C">
        <w:rPr>
          <w:rFonts w:ascii="Times New Roman" w:hAnsi="Times New Roman" w:cs="Times New Roman"/>
          <w:b/>
          <w:bCs/>
          <w:sz w:val="28"/>
          <w:szCs w:val="28"/>
        </w:rPr>
        <w:t xml:space="preserve"> </w:t>
      </w:r>
    </w:p>
    <w:p w14:paraId="6E6CBFA5" w14:textId="64F4B1EB" w:rsidR="0089471C" w:rsidRDefault="0089471C" w:rsidP="0089471C">
      <w:pPr>
        <w:adjustRightInd w:val="0"/>
        <w:spacing w:line="360" w:lineRule="auto"/>
        <w:rPr>
          <w:rFonts w:ascii="Times New Roman" w:hAnsi="Times New Roman" w:cs="Times New Roman"/>
          <w:b/>
          <w:bCs/>
          <w:sz w:val="28"/>
          <w:szCs w:val="28"/>
        </w:rPr>
      </w:pPr>
      <w:r>
        <w:rPr>
          <w:rFonts w:ascii="Times New Roman" w:hAnsi="Times New Roman" w:cs="Times New Roman"/>
          <w:b/>
          <w:bCs/>
          <w:sz w:val="28"/>
          <w:szCs w:val="28"/>
        </w:rPr>
        <w:t>ESP32CAM</w:t>
      </w:r>
      <w:r w:rsidR="00EC714E" w:rsidRPr="00EC714E">
        <w:rPr>
          <w:rFonts w:ascii="Times New Roman" w:hAnsi="Times New Roman" w:cs="Times New Roman"/>
          <w:b/>
          <w:bCs/>
          <w:sz w:val="28"/>
          <w:szCs w:val="28"/>
        </w:rPr>
        <w:t xml:space="preserve"> </w:t>
      </w:r>
      <w:r w:rsidR="00EC714E" w:rsidRPr="0088257C">
        <w:rPr>
          <w:rFonts w:ascii="Times New Roman" w:hAnsi="Times New Roman" w:cs="Times New Roman"/>
          <w:b/>
          <w:bCs/>
          <w:sz w:val="28"/>
          <w:szCs w:val="28"/>
        </w:rPr>
        <w:t>Program</w:t>
      </w:r>
      <w:r>
        <w:rPr>
          <w:rFonts w:ascii="Times New Roman" w:hAnsi="Times New Roman" w:cs="Times New Roman"/>
          <w:b/>
          <w:bCs/>
          <w:sz w:val="28"/>
          <w:szCs w:val="28"/>
        </w:rPr>
        <w:t>:</w:t>
      </w:r>
    </w:p>
    <w:p w14:paraId="5D010AA3" w14:textId="77777777" w:rsidR="0089471C" w:rsidRDefault="0089471C" w:rsidP="0089471C">
      <w:pPr>
        <w:adjustRightInd w:val="0"/>
        <w:spacing w:line="360" w:lineRule="auto"/>
        <w:rPr>
          <w:rFonts w:ascii="Times New Roman" w:hAnsi="Times New Roman" w:cs="Times New Roman"/>
          <w:sz w:val="20"/>
          <w:szCs w:val="20"/>
        </w:rPr>
      </w:pPr>
    </w:p>
    <w:p w14:paraId="0C01E60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#include "</w:t>
      </w:r>
      <w:proofErr w:type="spellStart"/>
      <w:r w:rsidRPr="0087147B">
        <w:rPr>
          <w:rFonts w:ascii="Times New Roman" w:hAnsi="Times New Roman" w:cs="Times New Roman"/>
          <w:sz w:val="20"/>
          <w:szCs w:val="20"/>
        </w:rPr>
        <w:t>esp_camera.h</w:t>
      </w:r>
      <w:proofErr w:type="spellEnd"/>
      <w:r w:rsidRPr="0087147B">
        <w:rPr>
          <w:rFonts w:ascii="Times New Roman" w:hAnsi="Times New Roman" w:cs="Times New Roman"/>
          <w:sz w:val="20"/>
          <w:szCs w:val="20"/>
        </w:rPr>
        <w:t>"</w:t>
      </w:r>
    </w:p>
    <w:p w14:paraId="3FE394EE"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#include &lt;</w:t>
      </w:r>
      <w:proofErr w:type="spellStart"/>
      <w:r w:rsidRPr="0087147B">
        <w:rPr>
          <w:rFonts w:ascii="Times New Roman" w:hAnsi="Times New Roman" w:cs="Times New Roman"/>
          <w:sz w:val="20"/>
          <w:szCs w:val="20"/>
        </w:rPr>
        <w:t>WiFi.h</w:t>
      </w:r>
      <w:proofErr w:type="spellEnd"/>
      <w:r w:rsidRPr="0087147B">
        <w:rPr>
          <w:rFonts w:ascii="Times New Roman" w:hAnsi="Times New Roman" w:cs="Times New Roman"/>
          <w:sz w:val="20"/>
          <w:szCs w:val="20"/>
        </w:rPr>
        <w:t>&gt;</w:t>
      </w:r>
    </w:p>
    <w:p w14:paraId="18D5533E"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#include &lt;</w:t>
      </w:r>
      <w:proofErr w:type="spellStart"/>
      <w:r w:rsidRPr="0087147B">
        <w:rPr>
          <w:rFonts w:ascii="Times New Roman" w:hAnsi="Times New Roman" w:cs="Times New Roman"/>
          <w:sz w:val="20"/>
          <w:szCs w:val="20"/>
        </w:rPr>
        <w:t>HTTPClient.h</w:t>
      </w:r>
      <w:proofErr w:type="spellEnd"/>
      <w:r w:rsidRPr="0087147B">
        <w:rPr>
          <w:rFonts w:ascii="Times New Roman" w:hAnsi="Times New Roman" w:cs="Times New Roman"/>
          <w:sz w:val="20"/>
          <w:szCs w:val="20"/>
        </w:rPr>
        <w:t>&gt;</w:t>
      </w:r>
    </w:p>
    <w:p w14:paraId="4AE730C3" w14:textId="77777777" w:rsidR="0089471C" w:rsidRPr="0087147B" w:rsidRDefault="0089471C" w:rsidP="0089471C">
      <w:pPr>
        <w:adjustRightInd w:val="0"/>
        <w:spacing w:line="360" w:lineRule="auto"/>
        <w:rPr>
          <w:rFonts w:ascii="Times New Roman" w:hAnsi="Times New Roman" w:cs="Times New Roman"/>
          <w:sz w:val="20"/>
          <w:szCs w:val="20"/>
        </w:rPr>
      </w:pPr>
    </w:p>
    <w:p w14:paraId="22468E5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const char* </w:t>
      </w:r>
      <w:proofErr w:type="spellStart"/>
      <w:r w:rsidRPr="0087147B">
        <w:rPr>
          <w:rFonts w:ascii="Times New Roman" w:hAnsi="Times New Roman" w:cs="Times New Roman"/>
          <w:sz w:val="20"/>
          <w:szCs w:val="20"/>
        </w:rPr>
        <w:t>ssid</w:t>
      </w:r>
      <w:proofErr w:type="spellEnd"/>
      <w:r w:rsidRPr="0087147B">
        <w:rPr>
          <w:rFonts w:ascii="Times New Roman" w:hAnsi="Times New Roman" w:cs="Times New Roman"/>
          <w:sz w:val="20"/>
          <w:szCs w:val="20"/>
        </w:rPr>
        <w:t xml:space="preserve"> = "vivo Y56 5G";</w:t>
      </w:r>
    </w:p>
    <w:p w14:paraId="07D08AB6"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const char* password = "77777777";</w:t>
      </w:r>
    </w:p>
    <w:p w14:paraId="6666246F" w14:textId="77777777" w:rsidR="0089471C" w:rsidRPr="0087147B" w:rsidRDefault="0089471C" w:rsidP="0089471C">
      <w:pPr>
        <w:adjustRightInd w:val="0"/>
        <w:spacing w:line="360" w:lineRule="auto"/>
        <w:rPr>
          <w:rFonts w:ascii="Times New Roman" w:hAnsi="Times New Roman" w:cs="Times New Roman"/>
          <w:sz w:val="20"/>
          <w:szCs w:val="20"/>
        </w:rPr>
      </w:pPr>
    </w:p>
    <w:p w14:paraId="779098A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const char* </w:t>
      </w:r>
      <w:proofErr w:type="spellStart"/>
      <w:r w:rsidRPr="0087147B">
        <w:rPr>
          <w:rFonts w:ascii="Times New Roman" w:hAnsi="Times New Roman" w:cs="Times New Roman"/>
          <w:sz w:val="20"/>
          <w:szCs w:val="20"/>
        </w:rPr>
        <w:t>serverUrl</w:t>
      </w:r>
      <w:proofErr w:type="spellEnd"/>
      <w:r w:rsidRPr="0087147B">
        <w:rPr>
          <w:rFonts w:ascii="Times New Roman" w:hAnsi="Times New Roman" w:cs="Times New Roman"/>
          <w:sz w:val="20"/>
          <w:szCs w:val="20"/>
        </w:rPr>
        <w:t xml:space="preserve"> = "http://10.114.195.108:5000/upload";</w:t>
      </w:r>
    </w:p>
    <w:p w14:paraId="013C3E52" w14:textId="77777777" w:rsidR="0089471C" w:rsidRPr="0087147B" w:rsidRDefault="0089471C" w:rsidP="0089471C">
      <w:pPr>
        <w:adjustRightInd w:val="0"/>
        <w:spacing w:line="360" w:lineRule="auto"/>
        <w:rPr>
          <w:rFonts w:ascii="Times New Roman" w:hAnsi="Times New Roman" w:cs="Times New Roman"/>
          <w:sz w:val="20"/>
          <w:szCs w:val="20"/>
        </w:rPr>
      </w:pPr>
    </w:p>
    <w:p w14:paraId="7F2F7D9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PWDN_GPIO_NUM     32</w:t>
      </w:r>
    </w:p>
    <w:p w14:paraId="5BF1233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RESET_GPIO_NUM    -1</w:t>
      </w:r>
    </w:p>
    <w:p w14:paraId="4CE06D1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XCLK_GPIO_NUM      0</w:t>
      </w:r>
    </w:p>
    <w:p w14:paraId="58C6C89A"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SIOD_GPIO_NUM     26</w:t>
      </w:r>
    </w:p>
    <w:p w14:paraId="5D0A9855"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SIOC_GPIO_NUM     27</w:t>
      </w:r>
    </w:p>
    <w:p w14:paraId="7A82CD4B" w14:textId="77777777" w:rsidR="0089471C" w:rsidRPr="0087147B" w:rsidRDefault="0089471C" w:rsidP="0089471C">
      <w:pPr>
        <w:adjustRightInd w:val="0"/>
        <w:spacing w:line="360" w:lineRule="auto"/>
        <w:rPr>
          <w:rFonts w:ascii="Times New Roman" w:hAnsi="Times New Roman" w:cs="Times New Roman"/>
          <w:sz w:val="20"/>
          <w:szCs w:val="20"/>
        </w:rPr>
      </w:pPr>
    </w:p>
    <w:p w14:paraId="070A9CFA"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Y9_GPIO_NUM       35</w:t>
      </w:r>
    </w:p>
    <w:p w14:paraId="3D34D77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Y8_GPIO_NUM       34</w:t>
      </w:r>
    </w:p>
    <w:p w14:paraId="2F3BF137"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Y7_GPIO_NUM       39</w:t>
      </w:r>
    </w:p>
    <w:p w14:paraId="29A188C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Y6_GPIO_NUM       36</w:t>
      </w:r>
    </w:p>
    <w:p w14:paraId="3509CE5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Y5_GPIO_NUM       21</w:t>
      </w:r>
    </w:p>
    <w:p w14:paraId="543D4CA6"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Y4_GPIO_NUM       19</w:t>
      </w:r>
    </w:p>
    <w:p w14:paraId="4EB257DE"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Y3_GPIO_NUM       18</w:t>
      </w:r>
    </w:p>
    <w:p w14:paraId="2AE1B82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Y2_GPIO_NUM        5</w:t>
      </w:r>
    </w:p>
    <w:p w14:paraId="30620469" w14:textId="77777777" w:rsidR="0089471C" w:rsidRPr="0087147B" w:rsidRDefault="0089471C" w:rsidP="0089471C">
      <w:pPr>
        <w:adjustRightInd w:val="0"/>
        <w:spacing w:line="360" w:lineRule="auto"/>
        <w:rPr>
          <w:rFonts w:ascii="Times New Roman" w:hAnsi="Times New Roman" w:cs="Times New Roman"/>
          <w:sz w:val="20"/>
          <w:szCs w:val="20"/>
        </w:rPr>
      </w:pPr>
    </w:p>
    <w:p w14:paraId="3B5006F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VSYNC_GPIO_NUM    25</w:t>
      </w:r>
    </w:p>
    <w:p w14:paraId="0828DF65"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HREF_GPIO_NUM     23</w:t>
      </w:r>
    </w:p>
    <w:p w14:paraId="230EE41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#define PCLK_GPIO_NUM     22</w:t>
      </w:r>
    </w:p>
    <w:p w14:paraId="0D51C56A" w14:textId="77777777" w:rsidR="0089471C" w:rsidRPr="0087147B" w:rsidRDefault="0089471C" w:rsidP="0089471C">
      <w:pPr>
        <w:adjustRightInd w:val="0"/>
        <w:spacing w:line="360" w:lineRule="auto"/>
        <w:rPr>
          <w:rFonts w:ascii="Times New Roman" w:hAnsi="Times New Roman" w:cs="Times New Roman"/>
          <w:sz w:val="20"/>
          <w:szCs w:val="20"/>
        </w:rPr>
      </w:pPr>
    </w:p>
    <w:p w14:paraId="150F32A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void </w:t>
      </w:r>
      <w:proofErr w:type="gramStart"/>
      <w:r w:rsidRPr="0087147B">
        <w:rPr>
          <w:rFonts w:ascii="Times New Roman" w:hAnsi="Times New Roman" w:cs="Times New Roman"/>
          <w:sz w:val="20"/>
          <w:szCs w:val="20"/>
        </w:rPr>
        <w:t>setup(</w:t>
      </w:r>
      <w:proofErr w:type="gramEnd"/>
      <w:r w:rsidRPr="0087147B">
        <w:rPr>
          <w:rFonts w:ascii="Times New Roman" w:hAnsi="Times New Roman" w:cs="Times New Roman"/>
          <w:sz w:val="20"/>
          <w:szCs w:val="20"/>
        </w:rPr>
        <w:t>) {</w:t>
      </w:r>
    </w:p>
    <w:p w14:paraId="0317CF0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Serial.begin</w:t>
      </w:r>
      <w:proofErr w:type="spellEnd"/>
      <w:r w:rsidRPr="0087147B">
        <w:rPr>
          <w:rFonts w:ascii="Times New Roman" w:hAnsi="Times New Roman" w:cs="Times New Roman"/>
          <w:sz w:val="20"/>
          <w:szCs w:val="20"/>
        </w:rPr>
        <w:t>(115200);</w:t>
      </w:r>
    </w:p>
    <w:p w14:paraId="436EBBA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("ESP32-CAM Starting...");</w:t>
      </w:r>
    </w:p>
    <w:p w14:paraId="0A22BE29" w14:textId="77777777" w:rsidR="0089471C" w:rsidRPr="0087147B" w:rsidRDefault="0089471C" w:rsidP="0089471C">
      <w:pPr>
        <w:adjustRightInd w:val="0"/>
        <w:spacing w:line="360" w:lineRule="auto"/>
        <w:rPr>
          <w:rFonts w:ascii="Times New Roman" w:hAnsi="Times New Roman" w:cs="Times New Roman"/>
          <w:sz w:val="20"/>
          <w:szCs w:val="20"/>
        </w:rPr>
      </w:pPr>
    </w:p>
    <w:p w14:paraId="71E5DAF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
    <w:p w14:paraId="1A0F5A02"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camera_config_t</w:t>
      </w:r>
      <w:proofErr w:type="spellEnd"/>
      <w:r w:rsidRPr="0087147B">
        <w:rPr>
          <w:rFonts w:ascii="Times New Roman" w:hAnsi="Times New Roman" w:cs="Times New Roman"/>
          <w:sz w:val="20"/>
          <w:szCs w:val="20"/>
        </w:rPr>
        <w:t xml:space="preserve"> config;</w:t>
      </w:r>
    </w:p>
    <w:p w14:paraId="59FCAB75"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config.ledc</w:t>
      </w:r>
      <w:proofErr w:type="gramEnd"/>
      <w:r w:rsidRPr="0087147B">
        <w:rPr>
          <w:rFonts w:ascii="Times New Roman" w:hAnsi="Times New Roman" w:cs="Times New Roman"/>
          <w:sz w:val="20"/>
          <w:szCs w:val="20"/>
        </w:rPr>
        <w:t>_channel</w:t>
      </w:r>
      <w:proofErr w:type="spellEnd"/>
      <w:r w:rsidRPr="0087147B">
        <w:rPr>
          <w:rFonts w:ascii="Times New Roman" w:hAnsi="Times New Roman" w:cs="Times New Roman"/>
          <w:sz w:val="20"/>
          <w:szCs w:val="20"/>
        </w:rPr>
        <w:t xml:space="preserve"> = LEDC_CHANNEL_0;</w:t>
      </w:r>
    </w:p>
    <w:p w14:paraId="4D4A923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config.ledc</w:t>
      </w:r>
      <w:proofErr w:type="gramEnd"/>
      <w:r w:rsidRPr="0087147B">
        <w:rPr>
          <w:rFonts w:ascii="Times New Roman" w:hAnsi="Times New Roman" w:cs="Times New Roman"/>
          <w:sz w:val="20"/>
          <w:szCs w:val="20"/>
        </w:rPr>
        <w:t>_timer</w:t>
      </w:r>
      <w:proofErr w:type="spellEnd"/>
      <w:r w:rsidRPr="0087147B">
        <w:rPr>
          <w:rFonts w:ascii="Times New Roman" w:hAnsi="Times New Roman" w:cs="Times New Roman"/>
          <w:sz w:val="20"/>
          <w:szCs w:val="20"/>
        </w:rPr>
        <w:t xml:space="preserve"> = LEDC_TIMER_0;</w:t>
      </w:r>
    </w:p>
    <w:p w14:paraId="40D7A18B" w14:textId="77777777" w:rsidR="0089471C" w:rsidRPr="0087147B" w:rsidRDefault="0089471C" w:rsidP="0089471C">
      <w:pPr>
        <w:adjustRightInd w:val="0"/>
        <w:spacing w:line="360" w:lineRule="auto"/>
        <w:rPr>
          <w:rFonts w:ascii="Times New Roman" w:hAnsi="Times New Roman" w:cs="Times New Roman"/>
          <w:sz w:val="20"/>
          <w:szCs w:val="20"/>
        </w:rPr>
      </w:pPr>
    </w:p>
    <w:p w14:paraId="2B5D245E"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config.pin_d0 = Y2_GPIO_NUM;</w:t>
      </w:r>
    </w:p>
    <w:p w14:paraId="2F48FFF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config.pin_d1 = Y3_GPIO_NUM;</w:t>
      </w:r>
    </w:p>
    <w:p w14:paraId="1E8F999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config.pin_d2 = Y4_GPIO_NUM;</w:t>
      </w:r>
    </w:p>
    <w:p w14:paraId="0603216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config.pin_d3 = Y5_GPIO_NUM;</w:t>
      </w:r>
    </w:p>
    <w:p w14:paraId="41260C98"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config.pin_d4 = Y6_GPIO_NUM;</w:t>
      </w:r>
    </w:p>
    <w:p w14:paraId="6BBDED52"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config.pin_d5 = Y7_GPIO_NUM;</w:t>
      </w:r>
    </w:p>
    <w:p w14:paraId="70465547"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config.pin_d6 = Y8_GPIO_NUM;</w:t>
      </w:r>
    </w:p>
    <w:p w14:paraId="5542739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config.pin_d7 = Y9_GPIO_NUM;</w:t>
      </w:r>
    </w:p>
    <w:p w14:paraId="715A1A62" w14:textId="77777777" w:rsidR="0089471C" w:rsidRPr="0087147B" w:rsidRDefault="0089471C" w:rsidP="0089471C">
      <w:pPr>
        <w:adjustRightInd w:val="0"/>
        <w:spacing w:line="360" w:lineRule="auto"/>
        <w:rPr>
          <w:rFonts w:ascii="Times New Roman" w:hAnsi="Times New Roman" w:cs="Times New Roman"/>
          <w:sz w:val="20"/>
          <w:szCs w:val="20"/>
        </w:rPr>
      </w:pPr>
    </w:p>
    <w:p w14:paraId="28B3255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config.pin_xclk</w:t>
      </w:r>
      <w:proofErr w:type="spellEnd"/>
      <w:r w:rsidRPr="0087147B">
        <w:rPr>
          <w:rFonts w:ascii="Times New Roman" w:hAnsi="Times New Roman" w:cs="Times New Roman"/>
          <w:sz w:val="20"/>
          <w:szCs w:val="20"/>
        </w:rPr>
        <w:t xml:space="preserve"> = XCLK_GPIO_NUM;</w:t>
      </w:r>
    </w:p>
    <w:p w14:paraId="7BABC793"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config.pin_pclk</w:t>
      </w:r>
      <w:proofErr w:type="spellEnd"/>
      <w:r w:rsidRPr="0087147B">
        <w:rPr>
          <w:rFonts w:ascii="Times New Roman" w:hAnsi="Times New Roman" w:cs="Times New Roman"/>
          <w:sz w:val="20"/>
          <w:szCs w:val="20"/>
        </w:rPr>
        <w:t xml:space="preserve"> = PCLK_GPIO_NUM;</w:t>
      </w:r>
    </w:p>
    <w:p w14:paraId="08145E39"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config.pin_vsync</w:t>
      </w:r>
      <w:proofErr w:type="spellEnd"/>
      <w:r w:rsidRPr="0087147B">
        <w:rPr>
          <w:rFonts w:ascii="Times New Roman" w:hAnsi="Times New Roman" w:cs="Times New Roman"/>
          <w:sz w:val="20"/>
          <w:szCs w:val="20"/>
        </w:rPr>
        <w:t xml:space="preserve"> = VSYNC_GPIO_NUM;</w:t>
      </w:r>
    </w:p>
    <w:p w14:paraId="106F6217"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config.pin_href</w:t>
      </w:r>
      <w:proofErr w:type="spellEnd"/>
      <w:r w:rsidRPr="0087147B">
        <w:rPr>
          <w:rFonts w:ascii="Times New Roman" w:hAnsi="Times New Roman" w:cs="Times New Roman"/>
          <w:sz w:val="20"/>
          <w:szCs w:val="20"/>
        </w:rPr>
        <w:t xml:space="preserve"> = HREF_GPIO_NUM;</w:t>
      </w:r>
    </w:p>
    <w:p w14:paraId="1C12B45F" w14:textId="77777777" w:rsidR="0089471C" w:rsidRPr="0087147B" w:rsidRDefault="0089471C" w:rsidP="0089471C">
      <w:pPr>
        <w:adjustRightInd w:val="0"/>
        <w:spacing w:line="360" w:lineRule="auto"/>
        <w:rPr>
          <w:rFonts w:ascii="Times New Roman" w:hAnsi="Times New Roman" w:cs="Times New Roman"/>
          <w:sz w:val="20"/>
          <w:szCs w:val="20"/>
        </w:rPr>
      </w:pPr>
    </w:p>
    <w:p w14:paraId="149E53D7"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lastRenderedPageBreak/>
        <w:t xml:space="preserve">  </w:t>
      </w:r>
      <w:proofErr w:type="spellStart"/>
      <w:r w:rsidRPr="0087147B">
        <w:rPr>
          <w:rFonts w:ascii="Times New Roman" w:hAnsi="Times New Roman" w:cs="Times New Roman"/>
          <w:sz w:val="20"/>
          <w:szCs w:val="20"/>
        </w:rPr>
        <w:t>config.pin_sccb_sda</w:t>
      </w:r>
      <w:proofErr w:type="spellEnd"/>
      <w:r w:rsidRPr="0087147B">
        <w:rPr>
          <w:rFonts w:ascii="Times New Roman" w:hAnsi="Times New Roman" w:cs="Times New Roman"/>
          <w:sz w:val="20"/>
          <w:szCs w:val="20"/>
        </w:rPr>
        <w:t xml:space="preserve"> = SIOD_GPIO_NUM;</w:t>
      </w:r>
    </w:p>
    <w:p w14:paraId="190322D8"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config.pin_sccb_scl</w:t>
      </w:r>
      <w:proofErr w:type="spellEnd"/>
      <w:r w:rsidRPr="0087147B">
        <w:rPr>
          <w:rFonts w:ascii="Times New Roman" w:hAnsi="Times New Roman" w:cs="Times New Roman"/>
          <w:sz w:val="20"/>
          <w:szCs w:val="20"/>
        </w:rPr>
        <w:t xml:space="preserve"> = SIOC_GPIO_NUM;</w:t>
      </w:r>
    </w:p>
    <w:p w14:paraId="285C73BD" w14:textId="77777777" w:rsidR="0089471C" w:rsidRPr="0087147B" w:rsidRDefault="0089471C" w:rsidP="0089471C">
      <w:pPr>
        <w:adjustRightInd w:val="0"/>
        <w:spacing w:line="360" w:lineRule="auto"/>
        <w:rPr>
          <w:rFonts w:ascii="Times New Roman" w:hAnsi="Times New Roman" w:cs="Times New Roman"/>
          <w:sz w:val="20"/>
          <w:szCs w:val="20"/>
        </w:rPr>
      </w:pPr>
    </w:p>
    <w:p w14:paraId="7DD0E722"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config.pin_pwdn</w:t>
      </w:r>
      <w:proofErr w:type="spellEnd"/>
      <w:r w:rsidRPr="0087147B">
        <w:rPr>
          <w:rFonts w:ascii="Times New Roman" w:hAnsi="Times New Roman" w:cs="Times New Roman"/>
          <w:sz w:val="20"/>
          <w:szCs w:val="20"/>
        </w:rPr>
        <w:t xml:space="preserve"> = PWDN_GPIO_NUM;</w:t>
      </w:r>
    </w:p>
    <w:p w14:paraId="523FFC83"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config.pin_reset</w:t>
      </w:r>
      <w:proofErr w:type="spellEnd"/>
      <w:r w:rsidRPr="0087147B">
        <w:rPr>
          <w:rFonts w:ascii="Times New Roman" w:hAnsi="Times New Roman" w:cs="Times New Roman"/>
          <w:sz w:val="20"/>
          <w:szCs w:val="20"/>
        </w:rPr>
        <w:t xml:space="preserve"> = RESET_GPIO_NUM;</w:t>
      </w:r>
    </w:p>
    <w:p w14:paraId="7BC6FC7C" w14:textId="77777777" w:rsidR="0089471C" w:rsidRPr="0087147B" w:rsidRDefault="0089471C" w:rsidP="0089471C">
      <w:pPr>
        <w:adjustRightInd w:val="0"/>
        <w:spacing w:line="360" w:lineRule="auto"/>
        <w:rPr>
          <w:rFonts w:ascii="Times New Roman" w:hAnsi="Times New Roman" w:cs="Times New Roman"/>
          <w:sz w:val="20"/>
          <w:szCs w:val="20"/>
        </w:rPr>
      </w:pPr>
    </w:p>
    <w:p w14:paraId="1BD12B8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config.xclk</w:t>
      </w:r>
      <w:proofErr w:type="gramEnd"/>
      <w:r w:rsidRPr="0087147B">
        <w:rPr>
          <w:rFonts w:ascii="Times New Roman" w:hAnsi="Times New Roman" w:cs="Times New Roman"/>
          <w:sz w:val="20"/>
          <w:szCs w:val="20"/>
        </w:rPr>
        <w:t>_freq_hz</w:t>
      </w:r>
      <w:proofErr w:type="spellEnd"/>
      <w:r w:rsidRPr="0087147B">
        <w:rPr>
          <w:rFonts w:ascii="Times New Roman" w:hAnsi="Times New Roman" w:cs="Times New Roman"/>
          <w:sz w:val="20"/>
          <w:szCs w:val="20"/>
        </w:rPr>
        <w:t xml:space="preserve"> = 20000000;</w:t>
      </w:r>
    </w:p>
    <w:p w14:paraId="427F343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config.pixel</w:t>
      </w:r>
      <w:proofErr w:type="gramEnd"/>
      <w:r w:rsidRPr="0087147B">
        <w:rPr>
          <w:rFonts w:ascii="Times New Roman" w:hAnsi="Times New Roman" w:cs="Times New Roman"/>
          <w:sz w:val="20"/>
          <w:szCs w:val="20"/>
        </w:rPr>
        <w:t>_format</w:t>
      </w:r>
      <w:proofErr w:type="spellEnd"/>
      <w:r w:rsidRPr="0087147B">
        <w:rPr>
          <w:rFonts w:ascii="Times New Roman" w:hAnsi="Times New Roman" w:cs="Times New Roman"/>
          <w:sz w:val="20"/>
          <w:szCs w:val="20"/>
        </w:rPr>
        <w:t xml:space="preserve"> = PIXFORMAT_JPEG;</w:t>
      </w:r>
    </w:p>
    <w:p w14:paraId="25029326" w14:textId="77777777" w:rsidR="0089471C" w:rsidRPr="0087147B" w:rsidRDefault="0089471C" w:rsidP="0089471C">
      <w:pPr>
        <w:adjustRightInd w:val="0"/>
        <w:spacing w:line="360" w:lineRule="auto"/>
        <w:rPr>
          <w:rFonts w:ascii="Times New Roman" w:hAnsi="Times New Roman" w:cs="Times New Roman"/>
          <w:sz w:val="20"/>
          <w:szCs w:val="20"/>
        </w:rPr>
      </w:pPr>
    </w:p>
    <w:p w14:paraId="6ED3CDA0"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config.frame</w:t>
      </w:r>
      <w:proofErr w:type="gramEnd"/>
      <w:r w:rsidRPr="0087147B">
        <w:rPr>
          <w:rFonts w:ascii="Times New Roman" w:hAnsi="Times New Roman" w:cs="Times New Roman"/>
          <w:sz w:val="20"/>
          <w:szCs w:val="20"/>
        </w:rPr>
        <w:t>_size</w:t>
      </w:r>
      <w:proofErr w:type="spellEnd"/>
      <w:r w:rsidRPr="0087147B">
        <w:rPr>
          <w:rFonts w:ascii="Times New Roman" w:hAnsi="Times New Roman" w:cs="Times New Roman"/>
          <w:sz w:val="20"/>
          <w:szCs w:val="20"/>
        </w:rPr>
        <w:t xml:space="preserve"> = FRAMESIZE_</w:t>
      </w:r>
      <w:proofErr w:type="gramStart"/>
      <w:r w:rsidRPr="0087147B">
        <w:rPr>
          <w:rFonts w:ascii="Times New Roman" w:hAnsi="Times New Roman" w:cs="Times New Roman"/>
          <w:sz w:val="20"/>
          <w:szCs w:val="20"/>
        </w:rPr>
        <w:t>QQVGA;  /</w:t>
      </w:r>
      <w:proofErr w:type="gramEnd"/>
      <w:r w:rsidRPr="0087147B">
        <w:rPr>
          <w:rFonts w:ascii="Times New Roman" w:hAnsi="Times New Roman" w:cs="Times New Roman"/>
          <w:sz w:val="20"/>
          <w:szCs w:val="20"/>
        </w:rPr>
        <w:t>/ 160x120 (stable)</w:t>
      </w:r>
    </w:p>
    <w:p w14:paraId="4E847580"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config.jpeg_quality</w:t>
      </w:r>
      <w:proofErr w:type="spellEnd"/>
      <w:r w:rsidRPr="0087147B">
        <w:rPr>
          <w:rFonts w:ascii="Times New Roman" w:hAnsi="Times New Roman" w:cs="Times New Roman"/>
          <w:sz w:val="20"/>
          <w:szCs w:val="20"/>
        </w:rPr>
        <w:t xml:space="preserve"> = </w:t>
      </w:r>
      <w:proofErr w:type="gramStart"/>
      <w:r w:rsidRPr="0087147B">
        <w:rPr>
          <w:rFonts w:ascii="Times New Roman" w:hAnsi="Times New Roman" w:cs="Times New Roman"/>
          <w:sz w:val="20"/>
          <w:szCs w:val="20"/>
        </w:rPr>
        <w:t xml:space="preserve">12;   </w:t>
      </w:r>
      <w:proofErr w:type="gramEnd"/>
      <w:r w:rsidRPr="0087147B">
        <w:rPr>
          <w:rFonts w:ascii="Times New Roman" w:hAnsi="Times New Roman" w:cs="Times New Roman"/>
          <w:sz w:val="20"/>
          <w:szCs w:val="20"/>
        </w:rPr>
        <w:t>          // good quality</w:t>
      </w:r>
    </w:p>
    <w:p w14:paraId="4A9C8B70"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config.fb</w:t>
      </w:r>
      <w:proofErr w:type="gramEnd"/>
      <w:r w:rsidRPr="0087147B">
        <w:rPr>
          <w:rFonts w:ascii="Times New Roman" w:hAnsi="Times New Roman" w:cs="Times New Roman"/>
          <w:sz w:val="20"/>
          <w:szCs w:val="20"/>
        </w:rPr>
        <w:t>_count</w:t>
      </w:r>
      <w:proofErr w:type="spellEnd"/>
      <w:r w:rsidRPr="0087147B">
        <w:rPr>
          <w:rFonts w:ascii="Times New Roman" w:hAnsi="Times New Roman" w:cs="Times New Roman"/>
          <w:sz w:val="20"/>
          <w:szCs w:val="20"/>
        </w:rPr>
        <w:t xml:space="preserve"> = </w:t>
      </w:r>
      <w:proofErr w:type="gramStart"/>
      <w:r w:rsidRPr="0087147B">
        <w:rPr>
          <w:rFonts w:ascii="Times New Roman" w:hAnsi="Times New Roman" w:cs="Times New Roman"/>
          <w:sz w:val="20"/>
          <w:szCs w:val="20"/>
        </w:rPr>
        <w:t xml:space="preserve">1;   </w:t>
      </w:r>
      <w:proofErr w:type="gramEnd"/>
      <w:r w:rsidRPr="0087147B">
        <w:rPr>
          <w:rFonts w:ascii="Times New Roman" w:hAnsi="Times New Roman" w:cs="Times New Roman"/>
          <w:sz w:val="20"/>
          <w:szCs w:val="20"/>
        </w:rPr>
        <w:t>               // IMPORTANT</w:t>
      </w:r>
    </w:p>
    <w:p w14:paraId="729E1CA7" w14:textId="77777777" w:rsidR="0089471C" w:rsidRPr="0087147B" w:rsidRDefault="0089471C" w:rsidP="0089471C">
      <w:pPr>
        <w:adjustRightInd w:val="0"/>
        <w:spacing w:line="360" w:lineRule="auto"/>
        <w:rPr>
          <w:rFonts w:ascii="Times New Roman" w:hAnsi="Times New Roman" w:cs="Times New Roman"/>
          <w:sz w:val="20"/>
          <w:szCs w:val="20"/>
        </w:rPr>
      </w:pPr>
    </w:p>
    <w:p w14:paraId="36BE321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if (</w:t>
      </w:r>
      <w:proofErr w:type="spellStart"/>
      <w:r w:rsidRPr="0087147B">
        <w:rPr>
          <w:rFonts w:ascii="Times New Roman" w:hAnsi="Times New Roman" w:cs="Times New Roman"/>
          <w:sz w:val="20"/>
          <w:szCs w:val="20"/>
        </w:rPr>
        <w:t>esp_camera_init</w:t>
      </w:r>
      <w:proofErr w:type="spellEnd"/>
      <w:r w:rsidRPr="0087147B">
        <w:rPr>
          <w:rFonts w:ascii="Times New Roman" w:hAnsi="Times New Roman" w:cs="Times New Roman"/>
          <w:sz w:val="20"/>
          <w:szCs w:val="20"/>
        </w:rPr>
        <w:t>(&amp;config</w:t>
      </w:r>
      <w:proofErr w:type="gramStart"/>
      <w:r w:rsidRPr="0087147B">
        <w:rPr>
          <w:rFonts w:ascii="Times New Roman" w:hAnsi="Times New Roman" w:cs="Times New Roman"/>
          <w:sz w:val="20"/>
          <w:szCs w:val="20"/>
        </w:rPr>
        <w:t>) !</w:t>
      </w:r>
      <w:proofErr w:type="gramEnd"/>
      <w:r w:rsidRPr="0087147B">
        <w:rPr>
          <w:rFonts w:ascii="Times New Roman" w:hAnsi="Times New Roman" w:cs="Times New Roman"/>
          <w:sz w:val="20"/>
          <w:szCs w:val="20"/>
        </w:rPr>
        <w:t>= ESP_OK) {</w:t>
      </w:r>
    </w:p>
    <w:p w14:paraId="3995A80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w:t>
      </w:r>
      <w:r w:rsidRPr="0087147B">
        <w:rPr>
          <w:rFonts w:ascii="Segoe UI Emoji" w:hAnsi="Segoe UI Emoji" w:cs="Segoe UI Emoji"/>
          <w:sz w:val="20"/>
          <w:szCs w:val="20"/>
        </w:rPr>
        <w:t>❌</w:t>
      </w:r>
      <w:r w:rsidRPr="0087147B">
        <w:rPr>
          <w:rFonts w:ascii="Times New Roman" w:hAnsi="Times New Roman" w:cs="Times New Roman"/>
          <w:sz w:val="20"/>
          <w:szCs w:val="20"/>
        </w:rPr>
        <w:t xml:space="preserve"> Camera </w:t>
      </w:r>
      <w:proofErr w:type="spellStart"/>
      <w:r w:rsidRPr="0087147B">
        <w:rPr>
          <w:rFonts w:ascii="Times New Roman" w:hAnsi="Times New Roman" w:cs="Times New Roman"/>
          <w:sz w:val="20"/>
          <w:szCs w:val="20"/>
        </w:rPr>
        <w:t>init</w:t>
      </w:r>
      <w:proofErr w:type="spellEnd"/>
      <w:r w:rsidRPr="0087147B">
        <w:rPr>
          <w:rFonts w:ascii="Times New Roman" w:hAnsi="Times New Roman" w:cs="Times New Roman"/>
          <w:sz w:val="20"/>
          <w:szCs w:val="20"/>
        </w:rPr>
        <w:t xml:space="preserve"> failed");</w:t>
      </w:r>
    </w:p>
    <w:p w14:paraId="3D5CDDEE"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return;</w:t>
      </w:r>
    </w:p>
    <w:p w14:paraId="2EBAB9D2"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w:t>
      </w:r>
    </w:p>
    <w:p w14:paraId="4C777645"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WiFi.begin</w:t>
      </w:r>
      <w:proofErr w:type="spellEnd"/>
      <w:r w:rsidRPr="0087147B">
        <w:rPr>
          <w:rFonts w:ascii="Times New Roman" w:hAnsi="Times New Roman" w:cs="Times New Roman"/>
          <w:sz w:val="20"/>
          <w:szCs w:val="20"/>
        </w:rPr>
        <w:t>(</w:t>
      </w:r>
      <w:proofErr w:type="spellStart"/>
      <w:r w:rsidRPr="0087147B">
        <w:rPr>
          <w:rFonts w:ascii="Times New Roman" w:hAnsi="Times New Roman" w:cs="Times New Roman"/>
          <w:sz w:val="20"/>
          <w:szCs w:val="20"/>
        </w:rPr>
        <w:t>ssid</w:t>
      </w:r>
      <w:proofErr w:type="spellEnd"/>
      <w:r w:rsidRPr="0087147B">
        <w:rPr>
          <w:rFonts w:ascii="Times New Roman" w:hAnsi="Times New Roman" w:cs="Times New Roman"/>
          <w:sz w:val="20"/>
          <w:szCs w:val="20"/>
        </w:rPr>
        <w:t>, password);</w:t>
      </w:r>
    </w:p>
    <w:p w14:paraId="1E010BC3"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WiFi.setSleep</w:t>
      </w:r>
      <w:proofErr w:type="spellEnd"/>
      <w:r w:rsidRPr="0087147B">
        <w:rPr>
          <w:rFonts w:ascii="Times New Roman" w:hAnsi="Times New Roman" w:cs="Times New Roman"/>
          <w:sz w:val="20"/>
          <w:szCs w:val="20"/>
        </w:rPr>
        <w:t>(false);</w:t>
      </w:r>
    </w:p>
    <w:p w14:paraId="292CF163" w14:textId="77777777" w:rsidR="0089471C" w:rsidRPr="0087147B" w:rsidRDefault="0089471C" w:rsidP="0089471C">
      <w:pPr>
        <w:adjustRightInd w:val="0"/>
        <w:spacing w:line="360" w:lineRule="auto"/>
        <w:rPr>
          <w:rFonts w:ascii="Times New Roman" w:hAnsi="Times New Roman" w:cs="Times New Roman"/>
          <w:sz w:val="20"/>
          <w:szCs w:val="20"/>
        </w:rPr>
      </w:pPr>
    </w:p>
    <w:p w14:paraId="3C35299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w:t>
      </w:r>
      <w:proofErr w:type="spellEnd"/>
      <w:r w:rsidRPr="0087147B">
        <w:rPr>
          <w:rFonts w:ascii="Times New Roman" w:hAnsi="Times New Roman" w:cs="Times New Roman"/>
          <w:sz w:val="20"/>
          <w:szCs w:val="20"/>
        </w:rPr>
        <w:t xml:space="preserve">("Connecting </w:t>
      </w:r>
      <w:proofErr w:type="spellStart"/>
      <w:r w:rsidRPr="0087147B">
        <w:rPr>
          <w:rFonts w:ascii="Times New Roman" w:hAnsi="Times New Roman" w:cs="Times New Roman"/>
          <w:sz w:val="20"/>
          <w:szCs w:val="20"/>
        </w:rPr>
        <w:t>WiFi</w:t>
      </w:r>
      <w:proofErr w:type="spellEnd"/>
      <w:r w:rsidRPr="0087147B">
        <w:rPr>
          <w:rFonts w:ascii="Times New Roman" w:hAnsi="Times New Roman" w:cs="Times New Roman"/>
          <w:sz w:val="20"/>
          <w:szCs w:val="20"/>
        </w:rPr>
        <w:t>");</w:t>
      </w:r>
    </w:p>
    <w:p w14:paraId="5E8A9D9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while (</w:t>
      </w:r>
      <w:proofErr w:type="spellStart"/>
      <w:r w:rsidRPr="0087147B">
        <w:rPr>
          <w:rFonts w:ascii="Times New Roman" w:hAnsi="Times New Roman" w:cs="Times New Roman"/>
          <w:sz w:val="20"/>
          <w:szCs w:val="20"/>
        </w:rPr>
        <w:t>WiFi.status</w:t>
      </w:r>
      <w:proofErr w:type="spellEnd"/>
      <w:r w:rsidRPr="0087147B">
        <w:rPr>
          <w:rFonts w:ascii="Times New Roman" w:hAnsi="Times New Roman" w:cs="Times New Roman"/>
          <w:sz w:val="20"/>
          <w:szCs w:val="20"/>
        </w:rPr>
        <w:t>(</w:t>
      </w:r>
      <w:proofErr w:type="gramStart"/>
      <w:r w:rsidRPr="0087147B">
        <w:rPr>
          <w:rFonts w:ascii="Times New Roman" w:hAnsi="Times New Roman" w:cs="Times New Roman"/>
          <w:sz w:val="20"/>
          <w:szCs w:val="20"/>
        </w:rPr>
        <w:t>) !</w:t>
      </w:r>
      <w:proofErr w:type="gramEnd"/>
      <w:r w:rsidRPr="0087147B">
        <w:rPr>
          <w:rFonts w:ascii="Times New Roman" w:hAnsi="Times New Roman" w:cs="Times New Roman"/>
          <w:sz w:val="20"/>
          <w:szCs w:val="20"/>
        </w:rPr>
        <w:t>= WL_CONNECTED) {</w:t>
      </w:r>
    </w:p>
    <w:p w14:paraId="06CD7C9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gramStart"/>
      <w:r w:rsidRPr="0087147B">
        <w:rPr>
          <w:rFonts w:ascii="Times New Roman" w:hAnsi="Times New Roman" w:cs="Times New Roman"/>
          <w:sz w:val="20"/>
          <w:szCs w:val="20"/>
        </w:rPr>
        <w:t>delay(</w:t>
      </w:r>
      <w:proofErr w:type="gramEnd"/>
      <w:r w:rsidRPr="0087147B">
        <w:rPr>
          <w:rFonts w:ascii="Times New Roman" w:hAnsi="Times New Roman" w:cs="Times New Roman"/>
          <w:sz w:val="20"/>
          <w:szCs w:val="20"/>
        </w:rPr>
        <w:t>500);</w:t>
      </w:r>
    </w:p>
    <w:p w14:paraId="143227B8"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w:t>
      </w:r>
      <w:proofErr w:type="spellEnd"/>
      <w:r w:rsidRPr="0087147B">
        <w:rPr>
          <w:rFonts w:ascii="Times New Roman" w:hAnsi="Times New Roman" w:cs="Times New Roman"/>
          <w:sz w:val="20"/>
          <w:szCs w:val="20"/>
        </w:rPr>
        <w:t>(".");</w:t>
      </w:r>
    </w:p>
    <w:p w14:paraId="632A766A"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w:t>
      </w:r>
    </w:p>
    <w:p w14:paraId="6F0D9FAA" w14:textId="77777777" w:rsidR="0089471C" w:rsidRPr="0087147B" w:rsidRDefault="0089471C" w:rsidP="0089471C">
      <w:pPr>
        <w:adjustRightInd w:val="0"/>
        <w:spacing w:line="360" w:lineRule="auto"/>
        <w:rPr>
          <w:rFonts w:ascii="Times New Roman" w:hAnsi="Times New Roman" w:cs="Times New Roman"/>
          <w:sz w:val="20"/>
          <w:szCs w:val="20"/>
        </w:rPr>
      </w:pPr>
    </w:p>
    <w:p w14:paraId="78B330D2"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("\n</w:t>
      </w:r>
      <w:r w:rsidRPr="0087147B">
        <w:rPr>
          <w:rFonts w:ascii="Segoe UI Emoji" w:hAnsi="Segoe UI Emoji" w:cs="Segoe UI Emoji"/>
          <w:sz w:val="20"/>
          <w:szCs w:val="20"/>
        </w:rPr>
        <w:t>✅</w:t>
      </w: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WiFi</w:t>
      </w:r>
      <w:proofErr w:type="spellEnd"/>
      <w:r w:rsidRPr="0087147B">
        <w:rPr>
          <w:rFonts w:ascii="Times New Roman" w:hAnsi="Times New Roman" w:cs="Times New Roman"/>
          <w:sz w:val="20"/>
          <w:szCs w:val="20"/>
        </w:rPr>
        <w:t xml:space="preserve"> Connected!");</w:t>
      </w:r>
    </w:p>
    <w:p w14:paraId="0D64D01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w:t>
      </w:r>
      <w:proofErr w:type="spellEnd"/>
      <w:r w:rsidRPr="0087147B">
        <w:rPr>
          <w:rFonts w:ascii="Times New Roman" w:hAnsi="Times New Roman" w:cs="Times New Roman"/>
          <w:sz w:val="20"/>
          <w:szCs w:val="20"/>
        </w:rPr>
        <w:t>("ESP32 IP: ");</w:t>
      </w:r>
    </w:p>
    <w:p w14:paraId="6F8EE5AE"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w:t>
      </w:r>
      <w:proofErr w:type="spellStart"/>
      <w:r w:rsidRPr="0087147B">
        <w:rPr>
          <w:rFonts w:ascii="Times New Roman" w:hAnsi="Times New Roman" w:cs="Times New Roman"/>
          <w:sz w:val="20"/>
          <w:szCs w:val="20"/>
        </w:rPr>
        <w:t>WiFi.localIP</w:t>
      </w:r>
      <w:proofErr w:type="spellEnd"/>
      <w:r w:rsidRPr="0087147B">
        <w:rPr>
          <w:rFonts w:ascii="Times New Roman" w:hAnsi="Times New Roman" w:cs="Times New Roman"/>
          <w:sz w:val="20"/>
          <w:szCs w:val="20"/>
        </w:rPr>
        <w:t>());</w:t>
      </w:r>
    </w:p>
    <w:p w14:paraId="580E255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w:t>
      </w:r>
    </w:p>
    <w:p w14:paraId="31BA7DDA" w14:textId="77777777" w:rsidR="0089471C" w:rsidRPr="0087147B" w:rsidRDefault="0089471C" w:rsidP="0089471C">
      <w:pPr>
        <w:adjustRightInd w:val="0"/>
        <w:spacing w:line="360" w:lineRule="auto"/>
        <w:rPr>
          <w:rFonts w:ascii="Times New Roman" w:hAnsi="Times New Roman" w:cs="Times New Roman"/>
          <w:sz w:val="20"/>
          <w:szCs w:val="20"/>
        </w:rPr>
      </w:pPr>
    </w:p>
    <w:p w14:paraId="5A7ADD79"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void </w:t>
      </w:r>
      <w:proofErr w:type="gramStart"/>
      <w:r w:rsidRPr="0087147B">
        <w:rPr>
          <w:rFonts w:ascii="Times New Roman" w:hAnsi="Times New Roman" w:cs="Times New Roman"/>
          <w:sz w:val="20"/>
          <w:szCs w:val="20"/>
        </w:rPr>
        <w:t>loop(</w:t>
      </w:r>
      <w:proofErr w:type="gramEnd"/>
      <w:r w:rsidRPr="0087147B">
        <w:rPr>
          <w:rFonts w:ascii="Times New Roman" w:hAnsi="Times New Roman" w:cs="Times New Roman"/>
          <w:sz w:val="20"/>
          <w:szCs w:val="20"/>
        </w:rPr>
        <w:t>) {</w:t>
      </w:r>
    </w:p>
    <w:p w14:paraId="368F5D86" w14:textId="77777777" w:rsidR="0089471C" w:rsidRPr="0087147B" w:rsidRDefault="0089471C" w:rsidP="0089471C">
      <w:pPr>
        <w:adjustRightInd w:val="0"/>
        <w:spacing w:line="360" w:lineRule="auto"/>
        <w:rPr>
          <w:rFonts w:ascii="Times New Roman" w:hAnsi="Times New Roman" w:cs="Times New Roman"/>
          <w:sz w:val="20"/>
          <w:szCs w:val="20"/>
        </w:rPr>
      </w:pPr>
    </w:p>
    <w:p w14:paraId="3503AD1B"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if (</w:t>
      </w:r>
      <w:proofErr w:type="spellStart"/>
      <w:r w:rsidRPr="0087147B">
        <w:rPr>
          <w:rFonts w:ascii="Times New Roman" w:hAnsi="Times New Roman" w:cs="Times New Roman"/>
          <w:sz w:val="20"/>
          <w:szCs w:val="20"/>
        </w:rPr>
        <w:t>WiFi.status</w:t>
      </w:r>
      <w:proofErr w:type="spellEnd"/>
      <w:r w:rsidRPr="0087147B">
        <w:rPr>
          <w:rFonts w:ascii="Times New Roman" w:hAnsi="Times New Roman" w:cs="Times New Roman"/>
          <w:sz w:val="20"/>
          <w:szCs w:val="20"/>
        </w:rPr>
        <w:t>(</w:t>
      </w:r>
      <w:proofErr w:type="gramStart"/>
      <w:r w:rsidRPr="0087147B">
        <w:rPr>
          <w:rFonts w:ascii="Times New Roman" w:hAnsi="Times New Roman" w:cs="Times New Roman"/>
          <w:sz w:val="20"/>
          <w:szCs w:val="20"/>
        </w:rPr>
        <w:t>) !</w:t>
      </w:r>
      <w:proofErr w:type="gramEnd"/>
      <w:r w:rsidRPr="0087147B">
        <w:rPr>
          <w:rFonts w:ascii="Times New Roman" w:hAnsi="Times New Roman" w:cs="Times New Roman"/>
          <w:sz w:val="20"/>
          <w:szCs w:val="20"/>
        </w:rPr>
        <w:t>= WL_CONNECTED) {</w:t>
      </w:r>
    </w:p>
    <w:p w14:paraId="6914ACF6"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w:t>
      </w:r>
      <w:r w:rsidRPr="0087147B">
        <w:rPr>
          <w:rFonts w:ascii="Segoe UI Emoji" w:hAnsi="Segoe UI Emoji" w:cs="Segoe UI Emoji"/>
          <w:sz w:val="20"/>
          <w:szCs w:val="20"/>
        </w:rPr>
        <w:t>⚠️</w:t>
      </w:r>
      <w:r w:rsidRPr="0087147B">
        <w:rPr>
          <w:rFonts w:ascii="Times New Roman" w:hAnsi="Times New Roman" w:cs="Times New Roman"/>
          <w:sz w:val="20"/>
          <w:szCs w:val="20"/>
        </w:rPr>
        <w:t xml:space="preserve"> Reconnecting </w:t>
      </w:r>
      <w:proofErr w:type="spellStart"/>
      <w:r w:rsidRPr="0087147B">
        <w:rPr>
          <w:rFonts w:ascii="Times New Roman" w:hAnsi="Times New Roman" w:cs="Times New Roman"/>
          <w:sz w:val="20"/>
          <w:szCs w:val="20"/>
        </w:rPr>
        <w:t>WiFi</w:t>
      </w:r>
      <w:proofErr w:type="spellEnd"/>
      <w:r w:rsidRPr="0087147B">
        <w:rPr>
          <w:rFonts w:ascii="Times New Roman" w:hAnsi="Times New Roman" w:cs="Times New Roman"/>
          <w:sz w:val="20"/>
          <w:szCs w:val="20"/>
        </w:rPr>
        <w:t>...");</w:t>
      </w:r>
    </w:p>
    <w:p w14:paraId="593C567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WiFi.begin</w:t>
      </w:r>
      <w:proofErr w:type="spellEnd"/>
      <w:r w:rsidRPr="0087147B">
        <w:rPr>
          <w:rFonts w:ascii="Times New Roman" w:hAnsi="Times New Roman" w:cs="Times New Roman"/>
          <w:sz w:val="20"/>
          <w:szCs w:val="20"/>
        </w:rPr>
        <w:t>(</w:t>
      </w:r>
      <w:proofErr w:type="spellStart"/>
      <w:r w:rsidRPr="0087147B">
        <w:rPr>
          <w:rFonts w:ascii="Times New Roman" w:hAnsi="Times New Roman" w:cs="Times New Roman"/>
          <w:sz w:val="20"/>
          <w:szCs w:val="20"/>
        </w:rPr>
        <w:t>ssid</w:t>
      </w:r>
      <w:proofErr w:type="spellEnd"/>
      <w:r w:rsidRPr="0087147B">
        <w:rPr>
          <w:rFonts w:ascii="Times New Roman" w:hAnsi="Times New Roman" w:cs="Times New Roman"/>
          <w:sz w:val="20"/>
          <w:szCs w:val="20"/>
        </w:rPr>
        <w:t>, password);</w:t>
      </w:r>
    </w:p>
    <w:p w14:paraId="7ACF2D03"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gramStart"/>
      <w:r w:rsidRPr="0087147B">
        <w:rPr>
          <w:rFonts w:ascii="Times New Roman" w:hAnsi="Times New Roman" w:cs="Times New Roman"/>
          <w:sz w:val="20"/>
          <w:szCs w:val="20"/>
        </w:rPr>
        <w:t>delay(</w:t>
      </w:r>
      <w:proofErr w:type="gramEnd"/>
      <w:r w:rsidRPr="0087147B">
        <w:rPr>
          <w:rFonts w:ascii="Times New Roman" w:hAnsi="Times New Roman" w:cs="Times New Roman"/>
          <w:sz w:val="20"/>
          <w:szCs w:val="20"/>
        </w:rPr>
        <w:t>2000);</w:t>
      </w:r>
    </w:p>
    <w:p w14:paraId="78FEB4F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lastRenderedPageBreak/>
        <w:t>    return;</w:t>
      </w:r>
    </w:p>
    <w:p w14:paraId="5E723323"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w:t>
      </w:r>
    </w:p>
    <w:p w14:paraId="5E20AED6" w14:textId="77777777" w:rsidR="0089471C" w:rsidRPr="0087147B" w:rsidRDefault="0089471C" w:rsidP="0089471C">
      <w:pPr>
        <w:adjustRightInd w:val="0"/>
        <w:spacing w:line="360" w:lineRule="auto"/>
        <w:rPr>
          <w:rFonts w:ascii="Times New Roman" w:hAnsi="Times New Roman" w:cs="Times New Roman"/>
          <w:sz w:val="20"/>
          <w:szCs w:val="20"/>
        </w:rPr>
      </w:pPr>
    </w:p>
    <w:p w14:paraId="26E041E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camera_fb_t</w:t>
      </w:r>
      <w:proofErr w:type="spellEnd"/>
      <w:r w:rsidRPr="0087147B">
        <w:rPr>
          <w:rFonts w:ascii="Times New Roman" w:hAnsi="Times New Roman" w:cs="Times New Roman"/>
          <w:sz w:val="20"/>
          <w:szCs w:val="20"/>
        </w:rPr>
        <w:t xml:space="preserve"> *fb = </w:t>
      </w:r>
      <w:proofErr w:type="spellStart"/>
      <w:r w:rsidRPr="0087147B">
        <w:rPr>
          <w:rFonts w:ascii="Times New Roman" w:hAnsi="Times New Roman" w:cs="Times New Roman"/>
          <w:sz w:val="20"/>
          <w:szCs w:val="20"/>
        </w:rPr>
        <w:t>esp_camera_fb_</w:t>
      </w:r>
      <w:proofErr w:type="gramStart"/>
      <w:r w:rsidRPr="0087147B">
        <w:rPr>
          <w:rFonts w:ascii="Times New Roman" w:hAnsi="Times New Roman" w:cs="Times New Roman"/>
          <w:sz w:val="20"/>
          <w:szCs w:val="20"/>
        </w:rPr>
        <w:t>get</w:t>
      </w:r>
      <w:proofErr w:type="spellEnd"/>
      <w:r w:rsidRPr="0087147B">
        <w:rPr>
          <w:rFonts w:ascii="Times New Roman" w:hAnsi="Times New Roman" w:cs="Times New Roman"/>
          <w:sz w:val="20"/>
          <w:szCs w:val="20"/>
        </w:rPr>
        <w:t>(</w:t>
      </w:r>
      <w:proofErr w:type="gramEnd"/>
      <w:r w:rsidRPr="0087147B">
        <w:rPr>
          <w:rFonts w:ascii="Times New Roman" w:hAnsi="Times New Roman" w:cs="Times New Roman"/>
          <w:sz w:val="20"/>
          <w:szCs w:val="20"/>
        </w:rPr>
        <w:t>);</w:t>
      </w:r>
    </w:p>
    <w:p w14:paraId="044C0B1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if </w:t>
      </w:r>
      <w:proofErr w:type="gramStart"/>
      <w:r w:rsidRPr="0087147B">
        <w:rPr>
          <w:rFonts w:ascii="Times New Roman" w:hAnsi="Times New Roman" w:cs="Times New Roman"/>
          <w:sz w:val="20"/>
          <w:szCs w:val="20"/>
        </w:rPr>
        <w:t>(!fb</w:t>
      </w:r>
      <w:proofErr w:type="gramEnd"/>
      <w:r w:rsidRPr="0087147B">
        <w:rPr>
          <w:rFonts w:ascii="Times New Roman" w:hAnsi="Times New Roman" w:cs="Times New Roman"/>
          <w:sz w:val="20"/>
          <w:szCs w:val="20"/>
        </w:rPr>
        <w:t>) {</w:t>
      </w:r>
    </w:p>
    <w:p w14:paraId="745132B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w:t>
      </w:r>
      <w:r w:rsidRPr="0087147B">
        <w:rPr>
          <w:rFonts w:ascii="Segoe UI Emoji" w:hAnsi="Segoe UI Emoji" w:cs="Segoe UI Emoji"/>
          <w:sz w:val="20"/>
          <w:szCs w:val="20"/>
        </w:rPr>
        <w:t>❌</w:t>
      </w:r>
      <w:r w:rsidRPr="0087147B">
        <w:rPr>
          <w:rFonts w:ascii="Times New Roman" w:hAnsi="Times New Roman" w:cs="Times New Roman"/>
          <w:sz w:val="20"/>
          <w:szCs w:val="20"/>
        </w:rPr>
        <w:t xml:space="preserve"> Capture failed");</w:t>
      </w:r>
    </w:p>
    <w:p w14:paraId="6A1452E6"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gramStart"/>
      <w:r w:rsidRPr="0087147B">
        <w:rPr>
          <w:rFonts w:ascii="Times New Roman" w:hAnsi="Times New Roman" w:cs="Times New Roman"/>
          <w:sz w:val="20"/>
          <w:szCs w:val="20"/>
        </w:rPr>
        <w:t>delay(</w:t>
      </w:r>
      <w:proofErr w:type="gramEnd"/>
      <w:r w:rsidRPr="0087147B">
        <w:rPr>
          <w:rFonts w:ascii="Times New Roman" w:hAnsi="Times New Roman" w:cs="Times New Roman"/>
          <w:sz w:val="20"/>
          <w:szCs w:val="20"/>
        </w:rPr>
        <w:t>1000);</w:t>
      </w:r>
    </w:p>
    <w:p w14:paraId="28BD4475"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return;</w:t>
      </w:r>
    </w:p>
    <w:p w14:paraId="7FF7FC7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w:t>
      </w:r>
    </w:p>
    <w:p w14:paraId="679E4C42" w14:textId="77777777" w:rsidR="0089471C" w:rsidRPr="0087147B" w:rsidRDefault="0089471C" w:rsidP="0089471C">
      <w:pPr>
        <w:adjustRightInd w:val="0"/>
        <w:spacing w:line="360" w:lineRule="auto"/>
        <w:rPr>
          <w:rFonts w:ascii="Times New Roman" w:hAnsi="Times New Roman" w:cs="Times New Roman"/>
          <w:sz w:val="20"/>
          <w:szCs w:val="20"/>
        </w:rPr>
      </w:pPr>
    </w:p>
    <w:p w14:paraId="3EE05BC4"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HTTPClient</w:t>
      </w:r>
      <w:proofErr w:type="spellEnd"/>
      <w:r w:rsidRPr="0087147B">
        <w:rPr>
          <w:rFonts w:ascii="Times New Roman" w:hAnsi="Times New Roman" w:cs="Times New Roman"/>
          <w:sz w:val="20"/>
          <w:szCs w:val="20"/>
        </w:rPr>
        <w:t xml:space="preserve"> http;</w:t>
      </w:r>
    </w:p>
    <w:p w14:paraId="402D353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http.begin</w:t>
      </w:r>
      <w:proofErr w:type="spellEnd"/>
      <w:proofErr w:type="gramEnd"/>
      <w:r w:rsidRPr="0087147B">
        <w:rPr>
          <w:rFonts w:ascii="Times New Roman" w:hAnsi="Times New Roman" w:cs="Times New Roman"/>
          <w:sz w:val="20"/>
          <w:szCs w:val="20"/>
        </w:rPr>
        <w:t>(</w:t>
      </w:r>
      <w:proofErr w:type="spellStart"/>
      <w:r w:rsidRPr="0087147B">
        <w:rPr>
          <w:rFonts w:ascii="Times New Roman" w:hAnsi="Times New Roman" w:cs="Times New Roman"/>
          <w:sz w:val="20"/>
          <w:szCs w:val="20"/>
        </w:rPr>
        <w:t>serverUrl</w:t>
      </w:r>
      <w:proofErr w:type="spellEnd"/>
      <w:r w:rsidRPr="0087147B">
        <w:rPr>
          <w:rFonts w:ascii="Times New Roman" w:hAnsi="Times New Roman" w:cs="Times New Roman"/>
          <w:sz w:val="20"/>
          <w:szCs w:val="20"/>
        </w:rPr>
        <w:t>);</w:t>
      </w:r>
    </w:p>
    <w:p w14:paraId="21602022"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http.addHeader</w:t>
      </w:r>
      <w:proofErr w:type="spellEnd"/>
      <w:proofErr w:type="gramEnd"/>
      <w:r w:rsidRPr="0087147B">
        <w:rPr>
          <w:rFonts w:ascii="Times New Roman" w:hAnsi="Times New Roman" w:cs="Times New Roman"/>
          <w:sz w:val="20"/>
          <w:szCs w:val="20"/>
        </w:rPr>
        <w:t>("Content-Type", "image/jpeg");</w:t>
      </w:r>
    </w:p>
    <w:p w14:paraId="7FBD69F3" w14:textId="77777777" w:rsidR="0089471C" w:rsidRPr="0087147B" w:rsidRDefault="0089471C" w:rsidP="0089471C">
      <w:pPr>
        <w:adjustRightInd w:val="0"/>
        <w:spacing w:line="360" w:lineRule="auto"/>
        <w:rPr>
          <w:rFonts w:ascii="Times New Roman" w:hAnsi="Times New Roman" w:cs="Times New Roman"/>
          <w:sz w:val="20"/>
          <w:szCs w:val="20"/>
        </w:rPr>
      </w:pPr>
    </w:p>
    <w:p w14:paraId="209698E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http.setTimeout</w:t>
      </w:r>
      <w:proofErr w:type="spellEnd"/>
      <w:proofErr w:type="gramEnd"/>
      <w:r w:rsidRPr="0087147B">
        <w:rPr>
          <w:rFonts w:ascii="Times New Roman" w:hAnsi="Times New Roman" w:cs="Times New Roman"/>
          <w:sz w:val="20"/>
          <w:szCs w:val="20"/>
        </w:rPr>
        <w:t>(10000);  </w:t>
      </w:r>
    </w:p>
    <w:p w14:paraId="4C756323" w14:textId="77777777" w:rsidR="0089471C" w:rsidRPr="0087147B" w:rsidRDefault="0089471C" w:rsidP="0089471C">
      <w:pPr>
        <w:adjustRightInd w:val="0"/>
        <w:spacing w:line="360" w:lineRule="auto"/>
        <w:rPr>
          <w:rFonts w:ascii="Times New Roman" w:hAnsi="Times New Roman" w:cs="Times New Roman"/>
          <w:sz w:val="20"/>
          <w:szCs w:val="20"/>
        </w:rPr>
      </w:pPr>
    </w:p>
    <w:p w14:paraId="4E69018B"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int </w:t>
      </w:r>
      <w:proofErr w:type="spellStart"/>
      <w:r w:rsidRPr="0087147B">
        <w:rPr>
          <w:rFonts w:ascii="Times New Roman" w:hAnsi="Times New Roman" w:cs="Times New Roman"/>
          <w:sz w:val="20"/>
          <w:szCs w:val="20"/>
        </w:rPr>
        <w:t>responseCode</w:t>
      </w:r>
      <w:proofErr w:type="spellEnd"/>
      <w:r w:rsidRPr="0087147B">
        <w:rPr>
          <w:rFonts w:ascii="Times New Roman" w:hAnsi="Times New Roman" w:cs="Times New Roman"/>
          <w:sz w:val="20"/>
          <w:szCs w:val="20"/>
        </w:rPr>
        <w:t xml:space="preserve"> = </w:t>
      </w:r>
      <w:proofErr w:type="spellStart"/>
      <w:r w:rsidRPr="0087147B">
        <w:rPr>
          <w:rFonts w:ascii="Times New Roman" w:hAnsi="Times New Roman" w:cs="Times New Roman"/>
          <w:sz w:val="20"/>
          <w:szCs w:val="20"/>
        </w:rPr>
        <w:t>http.POST</w:t>
      </w:r>
      <w:proofErr w:type="spellEnd"/>
      <w:r w:rsidRPr="0087147B">
        <w:rPr>
          <w:rFonts w:ascii="Times New Roman" w:hAnsi="Times New Roman" w:cs="Times New Roman"/>
          <w:sz w:val="20"/>
          <w:szCs w:val="20"/>
        </w:rPr>
        <w:t>(fb-&gt;</w:t>
      </w:r>
      <w:proofErr w:type="spellStart"/>
      <w:r w:rsidRPr="0087147B">
        <w:rPr>
          <w:rFonts w:ascii="Times New Roman" w:hAnsi="Times New Roman" w:cs="Times New Roman"/>
          <w:sz w:val="20"/>
          <w:szCs w:val="20"/>
        </w:rPr>
        <w:t>buf</w:t>
      </w:r>
      <w:proofErr w:type="spellEnd"/>
      <w:r w:rsidRPr="0087147B">
        <w:rPr>
          <w:rFonts w:ascii="Times New Roman" w:hAnsi="Times New Roman" w:cs="Times New Roman"/>
          <w:sz w:val="20"/>
          <w:szCs w:val="20"/>
        </w:rPr>
        <w:t>, fb-&gt;</w:t>
      </w:r>
      <w:proofErr w:type="spellStart"/>
      <w:r w:rsidRPr="0087147B">
        <w:rPr>
          <w:rFonts w:ascii="Times New Roman" w:hAnsi="Times New Roman" w:cs="Times New Roman"/>
          <w:sz w:val="20"/>
          <w:szCs w:val="20"/>
        </w:rPr>
        <w:t>len</w:t>
      </w:r>
      <w:proofErr w:type="spellEnd"/>
      <w:r w:rsidRPr="0087147B">
        <w:rPr>
          <w:rFonts w:ascii="Times New Roman" w:hAnsi="Times New Roman" w:cs="Times New Roman"/>
          <w:sz w:val="20"/>
          <w:szCs w:val="20"/>
        </w:rPr>
        <w:t>);</w:t>
      </w:r>
    </w:p>
    <w:p w14:paraId="2D6D0471" w14:textId="77777777" w:rsidR="0089471C" w:rsidRPr="0087147B" w:rsidRDefault="0089471C" w:rsidP="0089471C">
      <w:pPr>
        <w:adjustRightInd w:val="0"/>
        <w:spacing w:line="360" w:lineRule="auto"/>
        <w:rPr>
          <w:rFonts w:ascii="Times New Roman" w:hAnsi="Times New Roman" w:cs="Times New Roman"/>
          <w:sz w:val="20"/>
          <w:szCs w:val="20"/>
        </w:rPr>
      </w:pPr>
    </w:p>
    <w:p w14:paraId="4A503FD0"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if (</w:t>
      </w:r>
      <w:proofErr w:type="spellStart"/>
      <w:r w:rsidRPr="0087147B">
        <w:rPr>
          <w:rFonts w:ascii="Times New Roman" w:hAnsi="Times New Roman" w:cs="Times New Roman"/>
          <w:sz w:val="20"/>
          <w:szCs w:val="20"/>
        </w:rPr>
        <w:t>responseCode</w:t>
      </w:r>
      <w:proofErr w:type="spellEnd"/>
      <w:r w:rsidRPr="0087147B">
        <w:rPr>
          <w:rFonts w:ascii="Times New Roman" w:hAnsi="Times New Roman" w:cs="Times New Roman"/>
          <w:sz w:val="20"/>
          <w:szCs w:val="20"/>
        </w:rPr>
        <w:t xml:space="preserve"> &gt; 0) {</w:t>
      </w:r>
    </w:p>
    <w:p w14:paraId="03ACE376"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String response = </w:t>
      </w:r>
      <w:proofErr w:type="spellStart"/>
      <w:proofErr w:type="gramStart"/>
      <w:r w:rsidRPr="0087147B">
        <w:rPr>
          <w:rFonts w:ascii="Times New Roman" w:hAnsi="Times New Roman" w:cs="Times New Roman"/>
          <w:sz w:val="20"/>
          <w:szCs w:val="20"/>
        </w:rPr>
        <w:t>http.getString</w:t>
      </w:r>
      <w:proofErr w:type="spellEnd"/>
      <w:proofErr w:type="gramEnd"/>
      <w:r w:rsidRPr="0087147B">
        <w:rPr>
          <w:rFonts w:ascii="Times New Roman" w:hAnsi="Times New Roman" w:cs="Times New Roman"/>
          <w:sz w:val="20"/>
          <w:szCs w:val="20"/>
        </w:rPr>
        <w:t>();</w:t>
      </w:r>
    </w:p>
    <w:p w14:paraId="1A9ED1A1"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w:t>
      </w:r>
      <w:proofErr w:type="spellEnd"/>
      <w:r w:rsidRPr="0087147B">
        <w:rPr>
          <w:rFonts w:ascii="Times New Roman" w:hAnsi="Times New Roman" w:cs="Times New Roman"/>
          <w:sz w:val="20"/>
          <w:szCs w:val="20"/>
        </w:rPr>
        <w:t>("</w:t>
      </w:r>
      <w:r w:rsidRPr="0087147B">
        <w:rPr>
          <w:rFonts w:ascii="Segoe UI Emoji" w:hAnsi="Segoe UI Emoji" w:cs="Segoe UI Emoji"/>
          <w:sz w:val="20"/>
          <w:szCs w:val="20"/>
        </w:rPr>
        <w:t>✅</w:t>
      </w:r>
      <w:r w:rsidRPr="0087147B">
        <w:rPr>
          <w:rFonts w:ascii="Times New Roman" w:hAnsi="Times New Roman" w:cs="Times New Roman"/>
          <w:sz w:val="20"/>
          <w:szCs w:val="20"/>
        </w:rPr>
        <w:t xml:space="preserve"> Server Response: ");</w:t>
      </w:r>
    </w:p>
    <w:p w14:paraId="59DCC3F6"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(response);</w:t>
      </w:r>
    </w:p>
    <w:p w14:paraId="0556903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 else {</w:t>
      </w:r>
    </w:p>
    <w:p w14:paraId="64E7F56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w:t>
      </w:r>
      <w:proofErr w:type="spellEnd"/>
      <w:r w:rsidRPr="0087147B">
        <w:rPr>
          <w:rFonts w:ascii="Times New Roman" w:hAnsi="Times New Roman" w:cs="Times New Roman"/>
          <w:sz w:val="20"/>
          <w:szCs w:val="20"/>
        </w:rPr>
        <w:t>("</w:t>
      </w:r>
      <w:r w:rsidRPr="0087147B">
        <w:rPr>
          <w:rFonts w:ascii="Segoe UI Emoji" w:hAnsi="Segoe UI Emoji" w:cs="Segoe UI Emoji"/>
          <w:sz w:val="20"/>
          <w:szCs w:val="20"/>
        </w:rPr>
        <w:t>❌</w:t>
      </w:r>
      <w:r w:rsidRPr="0087147B">
        <w:rPr>
          <w:rFonts w:ascii="Times New Roman" w:hAnsi="Times New Roman" w:cs="Times New Roman"/>
          <w:sz w:val="20"/>
          <w:szCs w:val="20"/>
        </w:rPr>
        <w:t xml:space="preserve"> HTTP Error: ");</w:t>
      </w:r>
    </w:p>
    <w:p w14:paraId="31BF8089"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Serial.println</w:t>
      </w:r>
      <w:proofErr w:type="spellEnd"/>
      <w:r w:rsidRPr="0087147B">
        <w:rPr>
          <w:rFonts w:ascii="Times New Roman" w:hAnsi="Times New Roman" w:cs="Times New Roman"/>
          <w:sz w:val="20"/>
          <w:szCs w:val="20"/>
        </w:rPr>
        <w:t>(</w:t>
      </w:r>
      <w:proofErr w:type="spellStart"/>
      <w:r w:rsidRPr="0087147B">
        <w:rPr>
          <w:rFonts w:ascii="Times New Roman" w:hAnsi="Times New Roman" w:cs="Times New Roman"/>
          <w:sz w:val="20"/>
          <w:szCs w:val="20"/>
        </w:rPr>
        <w:t>responseCode</w:t>
      </w:r>
      <w:proofErr w:type="spellEnd"/>
      <w:r w:rsidRPr="0087147B">
        <w:rPr>
          <w:rFonts w:ascii="Times New Roman" w:hAnsi="Times New Roman" w:cs="Times New Roman"/>
          <w:sz w:val="20"/>
          <w:szCs w:val="20"/>
        </w:rPr>
        <w:t>);</w:t>
      </w:r>
    </w:p>
    <w:p w14:paraId="1AB2E01D"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w:t>
      </w:r>
    </w:p>
    <w:p w14:paraId="5B4C71EE" w14:textId="77777777" w:rsidR="0089471C" w:rsidRPr="0087147B" w:rsidRDefault="0089471C" w:rsidP="0089471C">
      <w:pPr>
        <w:adjustRightInd w:val="0"/>
        <w:spacing w:line="360" w:lineRule="auto"/>
        <w:rPr>
          <w:rFonts w:ascii="Times New Roman" w:hAnsi="Times New Roman" w:cs="Times New Roman"/>
          <w:sz w:val="20"/>
          <w:szCs w:val="20"/>
        </w:rPr>
      </w:pPr>
    </w:p>
    <w:p w14:paraId="1EBB968C"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proofErr w:type="gramStart"/>
      <w:r w:rsidRPr="0087147B">
        <w:rPr>
          <w:rFonts w:ascii="Times New Roman" w:hAnsi="Times New Roman" w:cs="Times New Roman"/>
          <w:sz w:val="20"/>
          <w:szCs w:val="20"/>
        </w:rPr>
        <w:t>http.end</w:t>
      </w:r>
      <w:proofErr w:type="spellEnd"/>
      <w:r w:rsidRPr="0087147B">
        <w:rPr>
          <w:rFonts w:ascii="Times New Roman" w:hAnsi="Times New Roman" w:cs="Times New Roman"/>
          <w:sz w:val="20"/>
          <w:szCs w:val="20"/>
        </w:rPr>
        <w:t>(</w:t>
      </w:r>
      <w:proofErr w:type="gramEnd"/>
      <w:r w:rsidRPr="0087147B">
        <w:rPr>
          <w:rFonts w:ascii="Times New Roman" w:hAnsi="Times New Roman" w:cs="Times New Roman"/>
          <w:sz w:val="20"/>
          <w:szCs w:val="20"/>
        </w:rPr>
        <w:t>);</w:t>
      </w:r>
    </w:p>
    <w:p w14:paraId="1D8B3F98" w14:textId="77777777" w:rsidR="0089471C" w:rsidRPr="0087147B" w:rsidRDefault="0089471C" w:rsidP="0089471C">
      <w:pPr>
        <w:adjustRightInd w:val="0"/>
        <w:spacing w:line="360" w:lineRule="auto"/>
        <w:rPr>
          <w:rFonts w:ascii="Times New Roman" w:hAnsi="Times New Roman" w:cs="Times New Roman"/>
          <w:sz w:val="20"/>
          <w:szCs w:val="20"/>
        </w:rPr>
      </w:pPr>
    </w:p>
    <w:p w14:paraId="02136FAE"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spellStart"/>
      <w:r w:rsidRPr="0087147B">
        <w:rPr>
          <w:rFonts w:ascii="Times New Roman" w:hAnsi="Times New Roman" w:cs="Times New Roman"/>
          <w:sz w:val="20"/>
          <w:szCs w:val="20"/>
        </w:rPr>
        <w:t>esp_camera_fb_return</w:t>
      </w:r>
      <w:proofErr w:type="spellEnd"/>
      <w:r w:rsidRPr="0087147B">
        <w:rPr>
          <w:rFonts w:ascii="Times New Roman" w:hAnsi="Times New Roman" w:cs="Times New Roman"/>
          <w:sz w:val="20"/>
          <w:szCs w:val="20"/>
        </w:rPr>
        <w:t>(fb);</w:t>
      </w:r>
    </w:p>
    <w:p w14:paraId="3EB0284C" w14:textId="77777777" w:rsidR="0089471C" w:rsidRPr="0087147B" w:rsidRDefault="0089471C" w:rsidP="0089471C">
      <w:pPr>
        <w:adjustRightInd w:val="0"/>
        <w:spacing w:line="360" w:lineRule="auto"/>
        <w:rPr>
          <w:rFonts w:ascii="Times New Roman" w:hAnsi="Times New Roman" w:cs="Times New Roman"/>
          <w:sz w:val="20"/>
          <w:szCs w:val="20"/>
        </w:rPr>
      </w:pPr>
    </w:p>
    <w:p w14:paraId="0706CD66"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 xml:space="preserve">  </w:t>
      </w:r>
      <w:proofErr w:type="gramStart"/>
      <w:r w:rsidRPr="0087147B">
        <w:rPr>
          <w:rFonts w:ascii="Times New Roman" w:hAnsi="Times New Roman" w:cs="Times New Roman"/>
          <w:sz w:val="20"/>
          <w:szCs w:val="20"/>
        </w:rPr>
        <w:t>delay(</w:t>
      </w:r>
      <w:proofErr w:type="gramEnd"/>
      <w:r w:rsidRPr="0087147B">
        <w:rPr>
          <w:rFonts w:ascii="Times New Roman" w:hAnsi="Times New Roman" w:cs="Times New Roman"/>
          <w:sz w:val="20"/>
          <w:szCs w:val="20"/>
        </w:rPr>
        <w:t>2500);</w:t>
      </w:r>
    </w:p>
    <w:p w14:paraId="2B0267BF" w14:textId="77777777" w:rsidR="0089471C" w:rsidRPr="0087147B" w:rsidRDefault="0089471C" w:rsidP="0089471C">
      <w:pPr>
        <w:adjustRightInd w:val="0"/>
        <w:spacing w:line="360" w:lineRule="auto"/>
        <w:rPr>
          <w:rFonts w:ascii="Times New Roman" w:hAnsi="Times New Roman" w:cs="Times New Roman"/>
          <w:sz w:val="20"/>
          <w:szCs w:val="20"/>
        </w:rPr>
      </w:pPr>
      <w:r w:rsidRPr="0087147B">
        <w:rPr>
          <w:rFonts w:ascii="Times New Roman" w:hAnsi="Times New Roman" w:cs="Times New Roman"/>
          <w:sz w:val="20"/>
          <w:szCs w:val="20"/>
        </w:rPr>
        <w:t>}</w:t>
      </w:r>
    </w:p>
    <w:p w14:paraId="515CB1B9" w14:textId="77777777" w:rsidR="0089471C" w:rsidRPr="006806C6" w:rsidRDefault="0089471C">
      <w:pPr>
        <w:adjustRightInd w:val="0"/>
        <w:spacing w:line="360" w:lineRule="auto"/>
        <w:rPr>
          <w:rFonts w:ascii="Times New Roman" w:hAnsi="Times New Roman" w:cs="Times New Roman"/>
          <w:sz w:val="24"/>
          <w:szCs w:val="24"/>
        </w:rPr>
      </w:pPr>
    </w:p>
    <w:sectPr w:rsidR="0089471C" w:rsidRPr="006806C6">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60E7" w14:textId="77777777" w:rsidR="00F57FFD" w:rsidRDefault="00F57FFD" w:rsidP="00050D2F">
      <w:r>
        <w:separator/>
      </w:r>
    </w:p>
  </w:endnote>
  <w:endnote w:type="continuationSeparator" w:id="0">
    <w:p w14:paraId="4C72C8B8" w14:textId="77777777" w:rsidR="00F57FFD" w:rsidRDefault="00F57FFD" w:rsidP="00050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111550"/>
      <w:docPartObj>
        <w:docPartGallery w:val="Page Numbers (Bottom of Page)"/>
        <w:docPartUnique/>
      </w:docPartObj>
    </w:sdtPr>
    <w:sdtEndPr>
      <w:rPr>
        <w:noProof/>
      </w:rPr>
    </w:sdtEndPr>
    <w:sdtContent>
      <w:p w14:paraId="03460042" w14:textId="031EC215" w:rsidR="00200016" w:rsidRDefault="00200016">
        <w:pPr>
          <w:pStyle w:val="Footer"/>
        </w:pPr>
        <w:r>
          <w:fldChar w:fldCharType="begin"/>
        </w:r>
        <w:r>
          <w:instrText xml:space="preserve"> PAGE   \* MERGEFORMAT </w:instrText>
        </w:r>
        <w:r>
          <w:fldChar w:fldCharType="separate"/>
        </w:r>
        <w:r>
          <w:rPr>
            <w:noProof/>
          </w:rPr>
          <w:t>2</w:t>
        </w:r>
        <w:r>
          <w:rPr>
            <w:noProof/>
          </w:rPr>
          <w:fldChar w:fldCharType="end"/>
        </w:r>
      </w:p>
    </w:sdtContent>
  </w:sdt>
  <w:p w14:paraId="2F8707BA" w14:textId="77777777" w:rsidR="00200016" w:rsidRDefault="00200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0280D" w14:textId="77777777" w:rsidR="00F57FFD" w:rsidRDefault="00F57FFD" w:rsidP="00050D2F">
      <w:r>
        <w:separator/>
      </w:r>
    </w:p>
  </w:footnote>
  <w:footnote w:type="continuationSeparator" w:id="0">
    <w:p w14:paraId="624D6DB7" w14:textId="77777777" w:rsidR="00F57FFD" w:rsidRDefault="00F57FFD" w:rsidP="00050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609"/>
    <w:multiLevelType w:val="multilevel"/>
    <w:tmpl w:val="49A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7DC7"/>
    <w:multiLevelType w:val="multilevel"/>
    <w:tmpl w:val="FE26B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91178"/>
    <w:multiLevelType w:val="multilevel"/>
    <w:tmpl w:val="C62ADA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982490"/>
    <w:multiLevelType w:val="multilevel"/>
    <w:tmpl w:val="ACB2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C0580"/>
    <w:multiLevelType w:val="multilevel"/>
    <w:tmpl w:val="43D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7575B"/>
    <w:multiLevelType w:val="multilevel"/>
    <w:tmpl w:val="FC0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720CC"/>
    <w:multiLevelType w:val="multilevel"/>
    <w:tmpl w:val="E3C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9565A"/>
    <w:multiLevelType w:val="multilevel"/>
    <w:tmpl w:val="05B8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61494"/>
    <w:multiLevelType w:val="multilevel"/>
    <w:tmpl w:val="5A583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90236"/>
    <w:multiLevelType w:val="multilevel"/>
    <w:tmpl w:val="FB9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E39A2"/>
    <w:multiLevelType w:val="multilevel"/>
    <w:tmpl w:val="53D6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A63E7"/>
    <w:multiLevelType w:val="multilevel"/>
    <w:tmpl w:val="A86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762B3"/>
    <w:multiLevelType w:val="multilevel"/>
    <w:tmpl w:val="6906934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E465F6"/>
    <w:multiLevelType w:val="multilevel"/>
    <w:tmpl w:val="D79E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27100"/>
    <w:multiLevelType w:val="multilevel"/>
    <w:tmpl w:val="9DC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77E0C"/>
    <w:multiLevelType w:val="multilevel"/>
    <w:tmpl w:val="B538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D0FF8"/>
    <w:multiLevelType w:val="multilevel"/>
    <w:tmpl w:val="BC9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364FE"/>
    <w:multiLevelType w:val="multilevel"/>
    <w:tmpl w:val="442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44398"/>
    <w:multiLevelType w:val="multilevel"/>
    <w:tmpl w:val="D67E4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059D1"/>
    <w:multiLevelType w:val="multilevel"/>
    <w:tmpl w:val="FD58C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55C4D"/>
    <w:multiLevelType w:val="multilevel"/>
    <w:tmpl w:val="98A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176B7"/>
    <w:multiLevelType w:val="multilevel"/>
    <w:tmpl w:val="1D9C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2F2E67"/>
    <w:multiLevelType w:val="multilevel"/>
    <w:tmpl w:val="C28C22FC"/>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204118"/>
    <w:multiLevelType w:val="multilevel"/>
    <w:tmpl w:val="038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20EED"/>
    <w:multiLevelType w:val="multilevel"/>
    <w:tmpl w:val="B19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A5BC1"/>
    <w:multiLevelType w:val="multilevel"/>
    <w:tmpl w:val="ACFE3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217483">
    <w:abstractNumId w:val="3"/>
  </w:num>
  <w:num w:numId="2" w16cid:durableId="1222595254">
    <w:abstractNumId w:val="17"/>
  </w:num>
  <w:num w:numId="3" w16cid:durableId="789326893">
    <w:abstractNumId w:val="2"/>
  </w:num>
  <w:num w:numId="4" w16cid:durableId="1577740024">
    <w:abstractNumId w:val="7"/>
  </w:num>
  <w:num w:numId="5" w16cid:durableId="96600695">
    <w:abstractNumId w:val="21"/>
  </w:num>
  <w:num w:numId="6" w16cid:durableId="1996882000">
    <w:abstractNumId w:val="8"/>
  </w:num>
  <w:num w:numId="7" w16cid:durableId="2105418324">
    <w:abstractNumId w:val="20"/>
  </w:num>
  <w:num w:numId="8" w16cid:durableId="1863742595">
    <w:abstractNumId w:val="9"/>
  </w:num>
  <w:num w:numId="9" w16cid:durableId="485779000">
    <w:abstractNumId w:val="15"/>
  </w:num>
  <w:num w:numId="10" w16cid:durableId="1394812933">
    <w:abstractNumId w:val="12"/>
  </w:num>
  <w:num w:numId="11" w16cid:durableId="1980721889">
    <w:abstractNumId w:val="1"/>
  </w:num>
  <w:num w:numId="12" w16cid:durableId="647592687">
    <w:abstractNumId w:val="18"/>
  </w:num>
  <w:num w:numId="13" w16cid:durableId="1691682203">
    <w:abstractNumId w:val="23"/>
  </w:num>
  <w:num w:numId="14" w16cid:durableId="126513294">
    <w:abstractNumId w:val="11"/>
  </w:num>
  <w:num w:numId="15" w16cid:durableId="1347902593">
    <w:abstractNumId w:val="22"/>
  </w:num>
  <w:num w:numId="16" w16cid:durableId="1056201831">
    <w:abstractNumId w:val="0"/>
  </w:num>
  <w:num w:numId="17" w16cid:durableId="1540587199">
    <w:abstractNumId w:val="10"/>
  </w:num>
  <w:num w:numId="18" w16cid:durableId="1835300269">
    <w:abstractNumId w:val="6"/>
  </w:num>
  <w:num w:numId="19" w16cid:durableId="1038117195">
    <w:abstractNumId w:val="16"/>
  </w:num>
  <w:num w:numId="20" w16cid:durableId="1258295106">
    <w:abstractNumId w:val="14"/>
  </w:num>
  <w:num w:numId="21" w16cid:durableId="147525454">
    <w:abstractNumId w:val="5"/>
  </w:num>
  <w:num w:numId="22" w16cid:durableId="540093157">
    <w:abstractNumId w:val="13"/>
  </w:num>
  <w:num w:numId="23" w16cid:durableId="223414311">
    <w:abstractNumId w:val="19"/>
  </w:num>
  <w:num w:numId="24" w16cid:durableId="114909915">
    <w:abstractNumId w:val="25"/>
  </w:num>
  <w:num w:numId="25" w16cid:durableId="1534227615">
    <w:abstractNumId w:val="4"/>
  </w:num>
  <w:num w:numId="26" w16cid:durableId="1912888062">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B7"/>
    <w:rsid w:val="0000399F"/>
    <w:rsid w:val="00005068"/>
    <w:rsid w:val="0000609F"/>
    <w:rsid w:val="000145E0"/>
    <w:rsid w:val="00014836"/>
    <w:rsid w:val="00015556"/>
    <w:rsid w:val="00016ED7"/>
    <w:rsid w:val="00022EBA"/>
    <w:rsid w:val="000239B9"/>
    <w:rsid w:val="00024421"/>
    <w:rsid w:val="00036822"/>
    <w:rsid w:val="00045385"/>
    <w:rsid w:val="00050D2F"/>
    <w:rsid w:val="00056E2E"/>
    <w:rsid w:val="000575F8"/>
    <w:rsid w:val="00061677"/>
    <w:rsid w:val="00063DBB"/>
    <w:rsid w:val="00081E8D"/>
    <w:rsid w:val="00097A95"/>
    <w:rsid w:val="00097E4E"/>
    <w:rsid w:val="000C0760"/>
    <w:rsid w:val="000C5C65"/>
    <w:rsid w:val="000D147B"/>
    <w:rsid w:val="000E3108"/>
    <w:rsid w:val="000E7989"/>
    <w:rsid w:val="000F5FCF"/>
    <w:rsid w:val="000F6E3B"/>
    <w:rsid w:val="0010097D"/>
    <w:rsid w:val="00110A02"/>
    <w:rsid w:val="00117A02"/>
    <w:rsid w:val="00120776"/>
    <w:rsid w:val="00122893"/>
    <w:rsid w:val="00124692"/>
    <w:rsid w:val="001323BB"/>
    <w:rsid w:val="00132BC1"/>
    <w:rsid w:val="001379AB"/>
    <w:rsid w:val="00142387"/>
    <w:rsid w:val="00143B36"/>
    <w:rsid w:val="00144C2B"/>
    <w:rsid w:val="00145F7E"/>
    <w:rsid w:val="00147E91"/>
    <w:rsid w:val="001632DB"/>
    <w:rsid w:val="001667A8"/>
    <w:rsid w:val="00166BDC"/>
    <w:rsid w:val="00173CBC"/>
    <w:rsid w:val="00175A32"/>
    <w:rsid w:val="00177FCD"/>
    <w:rsid w:val="0018378A"/>
    <w:rsid w:val="00190082"/>
    <w:rsid w:val="00197D6D"/>
    <w:rsid w:val="001B1183"/>
    <w:rsid w:val="001B2588"/>
    <w:rsid w:val="001B45E6"/>
    <w:rsid w:val="001B4E39"/>
    <w:rsid w:val="001C768F"/>
    <w:rsid w:val="001D364A"/>
    <w:rsid w:val="001F2A14"/>
    <w:rsid w:val="00200016"/>
    <w:rsid w:val="00200B32"/>
    <w:rsid w:val="00201DB7"/>
    <w:rsid w:val="00206423"/>
    <w:rsid w:val="00206F11"/>
    <w:rsid w:val="00215F9D"/>
    <w:rsid w:val="002171E1"/>
    <w:rsid w:val="00225EB4"/>
    <w:rsid w:val="002304B1"/>
    <w:rsid w:val="0023620C"/>
    <w:rsid w:val="00245089"/>
    <w:rsid w:val="00253DE7"/>
    <w:rsid w:val="00272005"/>
    <w:rsid w:val="00274726"/>
    <w:rsid w:val="00274D23"/>
    <w:rsid w:val="002750C9"/>
    <w:rsid w:val="00284D86"/>
    <w:rsid w:val="00296B82"/>
    <w:rsid w:val="002A0743"/>
    <w:rsid w:val="002A2BB6"/>
    <w:rsid w:val="002A69F4"/>
    <w:rsid w:val="002B1CEC"/>
    <w:rsid w:val="002B21D8"/>
    <w:rsid w:val="002B3947"/>
    <w:rsid w:val="002D4F73"/>
    <w:rsid w:val="002E3179"/>
    <w:rsid w:val="002F2865"/>
    <w:rsid w:val="002F5638"/>
    <w:rsid w:val="00300FBB"/>
    <w:rsid w:val="003032B8"/>
    <w:rsid w:val="0030427E"/>
    <w:rsid w:val="0030523D"/>
    <w:rsid w:val="003157E8"/>
    <w:rsid w:val="003213E2"/>
    <w:rsid w:val="00325F13"/>
    <w:rsid w:val="003328B6"/>
    <w:rsid w:val="0033483A"/>
    <w:rsid w:val="00341332"/>
    <w:rsid w:val="003460C2"/>
    <w:rsid w:val="00350550"/>
    <w:rsid w:val="003539E3"/>
    <w:rsid w:val="00365943"/>
    <w:rsid w:val="00372896"/>
    <w:rsid w:val="00373BD2"/>
    <w:rsid w:val="00375042"/>
    <w:rsid w:val="0038034C"/>
    <w:rsid w:val="00383DF8"/>
    <w:rsid w:val="0038496F"/>
    <w:rsid w:val="00394E48"/>
    <w:rsid w:val="003A10D5"/>
    <w:rsid w:val="003A46D8"/>
    <w:rsid w:val="003B22C0"/>
    <w:rsid w:val="003B4B85"/>
    <w:rsid w:val="003C0A76"/>
    <w:rsid w:val="003C0F58"/>
    <w:rsid w:val="003C3975"/>
    <w:rsid w:val="003C571F"/>
    <w:rsid w:val="003C73C4"/>
    <w:rsid w:val="003D4260"/>
    <w:rsid w:val="003E1B25"/>
    <w:rsid w:val="00400A2F"/>
    <w:rsid w:val="00421EDA"/>
    <w:rsid w:val="00424C32"/>
    <w:rsid w:val="00432780"/>
    <w:rsid w:val="00442162"/>
    <w:rsid w:val="0045519F"/>
    <w:rsid w:val="00457C99"/>
    <w:rsid w:val="00462295"/>
    <w:rsid w:val="004717FD"/>
    <w:rsid w:val="00486790"/>
    <w:rsid w:val="00492E69"/>
    <w:rsid w:val="004A3C32"/>
    <w:rsid w:val="004C6318"/>
    <w:rsid w:val="004D2F9F"/>
    <w:rsid w:val="004D4674"/>
    <w:rsid w:val="004D6D2B"/>
    <w:rsid w:val="004F06B0"/>
    <w:rsid w:val="004F0EE7"/>
    <w:rsid w:val="004F1CCF"/>
    <w:rsid w:val="004F5AC6"/>
    <w:rsid w:val="00500F4E"/>
    <w:rsid w:val="00502FD0"/>
    <w:rsid w:val="005246A3"/>
    <w:rsid w:val="005321F6"/>
    <w:rsid w:val="0053289D"/>
    <w:rsid w:val="00534526"/>
    <w:rsid w:val="00540394"/>
    <w:rsid w:val="00542507"/>
    <w:rsid w:val="005469D8"/>
    <w:rsid w:val="00546D8E"/>
    <w:rsid w:val="00555102"/>
    <w:rsid w:val="00556681"/>
    <w:rsid w:val="005678AD"/>
    <w:rsid w:val="00570D31"/>
    <w:rsid w:val="00570D44"/>
    <w:rsid w:val="0058116E"/>
    <w:rsid w:val="005814D7"/>
    <w:rsid w:val="00582BD9"/>
    <w:rsid w:val="005933DE"/>
    <w:rsid w:val="005A4882"/>
    <w:rsid w:val="005B7711"/>
    <w:rsid w:val="005C5D6B"/>
    <w:rsid w:val="005E4C59"/>
    <w:rsid w:val="005E4DCD"/>
    <w:rsid w:val="005E4E8E"/>
    <w:rsid w:val="005F4587"/>
    <w:rsid w:val="005F7519"/>
    <w:rsid w:val="00607CBD"/>
    <w:rsid w:val="00612FF8"/>
    <w:rsid w:val="006165EC"/>
    <w:rsid w:val="006214E9"/>
    <w:rsid w:val="00621637"/>
    <w:rsid w:val="00621F8C"/>
    <w:rsid w:val="0062252E"/>
    <w:rsid w:val="00630F1C"/>
    <w:rsid w:val="006436B4"/>
    <w:rsid w:val="00645252"/>
    <w:rsid w:val="00645F07"/>
    <w:rsid w:val="006509CC"/>
    <w:rsid w:val="00652D89"/>
    <w:rsid w:val="00657701"/>
    <w:rsid w:val="00665F0C"/>
    <w:rsid w:val="006671AD"/>
    <w:rsid w:val="00667AA0"/>
    <w:rsid w:val="00671E5D"/>
    <w:rsid w:val="00677A17"/>
    <w:rsid w:val="006806C6"/>
    <w:rsid w:val="00681A56"/>
    <w:rsid w:val="006944E5"/>
    <w:rsid w:val="006A78A9"/>
    <w:rsid w:val="006C07B3"/>
    <w:rsid w:val="006C65B0"/>
    <w:rsid w:val="006C7F40"/>
    <w:rsid w:val="006D3D74"/>
    <w:rsid w:val="006E2973"/>
    <w:rsid w:val="006F064A"/>
    <w:rsid w:val="006F1F4D"/>
    <w:rsid w:val="006F606C"/>
    <w:rsid w:val="00701EBE"/>
    <w:rsid w:val="0070525F"/>
    <w:rsid w:val="007109CD"/>
    <w:rsid w:val="00715B18"/>
    <w:rsid w:val="007250CC"/>
    <w:rsid w:val="00731BD9"/>
    <w:rsid w:val="00733F1B"/>
    <w:rsid w:val="00734B29"/>
    <w:rsid w:val="007429C2"/>
    <w:rsid w:val="00743DA2"/>
    <w:rsid w:val="0074626A"/>
    <w:rsid w:val="00746B88"/>
    <w:rsid w:val="00753943"/>
    <w:rsid w:val="00754A2E"/>
    <w:rsid w:val="00762B33"/>
    <w:rsid w:val="00766628"/>
    <w:rsid w:val="0077059C"/>
    <w:rsid w:val="0077101E"/>
    <w:rsid w:val="007725B2"/>
    <w:rsid w:val="00773241"/>
    <w:rsid w:val="00776792"/>
    <w:rsid w:val="00784521"/>
    <w:rsid w:val="0078553C"/>
    <w:rsid w:val="00787255"/>
    <w:rsid w:val="007B2469"/>
    <w:rsid w:val="007C22DD"/>
    <w:rsid w:val="007D1F80"/>
    <w:rsid w:val="007D61C1"/>
    <w:rsid w:val="007D70A5"/>
    <w:rsid w:val="007D7804"/>
    <w:rsid w:val="007E1E53"/>
    <w:rsid w:val="007F063E"/>
    <w:rsid w:val="007F24B2"/>
    <w:rsid w:val="007F5138"/>
    <w:rsid w:val="007F774D"/>
    <w:rsid w:val="008005A6"/>
    <w:rsid w:val="00810CCE"/>
    <w:rsid w:val="00813FE2"/>
    <w:rsid w:val="00821365"/>
    <w:rsid w:val="0083569A"/>
    <w:rsid w:val="00837E23"/>
    <w:rsid w:val="008441BF"/>
    <w:rsid w:val="00853CE1"/>
    <w:rsid w:val="00860F08"/>
    <w:rsid w:val="00861D2E"/>
    <w:rsid w:val="0087147B"/>
    <w:rsid w:val="00872B7E"/>
    <w:rsid w:val="0088257C"/>
    <w:rsid w:val="00890833"/>
    <w:rsid w:val="0089365B"/>
    <w:rsid w:val="0089471C"/>
    <w:rsid w:val="008B0A4B"/>
    <w:rsid w:val="008B3BC9"/>
    <w:rsid w:val="008B5E8F"/>
    <w:rsid w:val="008E11B7"/>
    <w:rsid w:val="008F3A97"/>
    <w:rsid w:val="008F4410"/>
    <w:rsid w:val="0090548D"/>
    <w:rsid w:val="00910D47"/>
    <w:rsid w:val="00931618"/>
    <w:rsid w:val="00936402"/>
    <w:rsid w:val="009457A9"/>
    <w:rsid w:val="00945CEA"/>
    <w:rsid w:val="00950092"/>
    <w:rsid w:val="00952DA3"/>
    <w:rsid w:val="0095633D"/>
    <w:rsid w:val="00961164"/>
    <w:rsid w:val="00965886"/>
    <w:rsid w:val="00967BA3"/>
    <w:rsid w:val="00971C75"/>
    <w:rsid w:val="00974BEF"/>
    <w:rsid w:val="0099398C"/>
    <w:rsid w:val="009A01E5"/>
    <w:rsid w:val="009A11E4"/>
    <w:rsid w:val="009A71F8"/>
    <w:rsid w:val="009B0B5D"/>
    <w:rsid w:val="009B27A6"/>
    <w:rsid w:val="009C0C49"/>
    <w:rsid w:val="009C13B9"/>
    <w:rsid w:val="009C1900"/>
    <w:rsid w:val="009C5398"/>
    <w:rsid w:val="009D0DC2"/>
    <w:rsid w:val="009D1A69"/>
    <w:rsid w:val="009D5D57"/>
    <w:rsid w:val="009D71A3"/>
    <w:rsid w:val="009E0FD3"/>
    <w:rsid w:val="009E4F99"/>
    <w:rsid w:val="009E5EDD"/>
    <w:rsid w:val="009F4170"/>
    <w:rsid w:val="00A0190A"/>
    <w:rsid w:val="00A327AF"/>
    <w:rsid w:val="00A32CD6"/>
    <w:rsid w:val="00A37196"/>
    <w:rsid w:val="00A37649"/>
    <w:rsid w:val="00A40760"/>
    <w:rsid w:val="00A40BF2"/>
    <w:rsid w:val="00A43D20"/>
    <w:rsid w:val="00A47AB5"/>
    <w:rsid w:val="00A50A03"/>
    <w:rsid w:val="00A50BFA"/>
    <w:rsid w:val="00A51199"/>
    <w:rsid w:val="00A52823"/>
    <w:rsid w:val="00A57982"/>
    <w:rsid w:val="00A6117E"/>
    <w:rsid w:val="00A63444"/>
    <w:rsid w:val="00A6432D"/>
    <w:rsid w:val="00A72238"/>
    <w:rsid w:val="00A75898"/>
    <w:rsid w:val="00A77912"/>
    <w:rsid w:val="00A85A58"/>
    <w:rsid w:val="00A90B6C"/>
    <w:rsid w:val="00A9204E"/>
    <w:rsid w:val="00AC2D63"/>
    <w:rsid w:val="00AC73EF"/>
    <w:rsid w:val="00AD7A0E"/>
    <w:rsid w:val="00AD7C85"/>
    <w:rsid w:val="00AF14F5"/>
    <w:rsid w:val="00AF7F9E"/>
    <w:rsid w:val="00B007B0"/>
    <w:rsid w:val="00B01122"/>
    <w:rsid w:val="00B02B1F"/>
    <w:rsid w:val="00B10E89"/>
    <w:rsid w:val="00B16B57"/>
    <w:rsid w:val="00B16EA5"/>
    <w:rsid w:val="00B360E3"/>
    <w:rsid w:val="00B37504"/>
    <w:rsid w:val="00B726DF"/>
    <w:rsid w:val="00B75307"/>
    <w:rsid w:val="00B76A55"/>
    <w:rsid w:val="00B85A18"/>
    <w:rsid w:val="00B87B30"/>
    <w:rsid w:val="00B92630"/>
    <w:rsid w:val="00BA0830"/>
    <w:rsid w:val="00BB1398"/>
    <w:rsid w:val="00BB20DD"/>
    <w:rsid w:val="00BD429A"/>
    <w:rsid w:val="00BE4F4E"/>
    <w:rsid w:val="00C052DD"/>
    <w:rsid w:val="00C079B5"/>
    <w:rsid w:val="00C247D0"/>
    <w:rsid w:val="00C30E53"/>
    <w:rsid w:val="00C3260E"/>
    <w:rsid w:val="00C3785E"/>
    <w:rsid w:val="00C40FF1"/>
    <w:rsid w:val="00C4493E"/>
    <w:rsid w:val="00C46570"/>
    <w:rsid w:val="00C6158A"/>
    <w:rsid w:val="00C633B8"/>
    <w:rsid w:val="00C6451E"/>
    <w:rsid w:val="00C67954"/>
    <w:rsid w:val="00C71596"/>
    <w:rsid w:val="00C74152"/>
    <w:rsid w:val="00C766C8"/>
    <w:rsid w:val="00C776FD"/>
    <w:rsid w:val="00C95F46"/>
    <w:rsid w:val="00CA2E2B"/>
    <w:rsid w:val="00CA49C9"/>
    <w:rsid w:val="00CA4BE0"/>
    <w:rsid w:val="00CB09E8"/>
    <w:rsid w:val="00CB2394"/>
    <w:rsid w:val="00CB25ED"/>
    <w:rsid w:val="00CB6149"/>
    <w:rsid w:val="00CC0B57"/>
    <w:rsid w:val="00CC16A5"/>
    <w:rsid w:val="00CC2916"/>
    <w:rsid w:val="00CD6EFB"/>
    <w:rsid w:val="00CD7B00"/>
    <w:rsid w:val="00CE734A"/>
    <w:rsid w:val="00D03FB1"/>
    <w:rsid w:val="00D04701"/>
    <w:rsid w:val="00D076E9"/>
    <w:rsid w:val="00D134ED"/>
    <w:rsid w:val="00D1361B"/>
    <w:rsid w:val="00D15853"/>
    <w:rsid w:val="00D219FA"/>
    <w:rsid w:val="00D24944"/>
    <w:rsid w:val="00D31811"/>
    <w:rsid w:val="00D47EEA"/>
    <w:rsid w:val="00D52345"/>
    <w:rsid w:val="00D524AF"/>
    <w:rsid w:val="00D52C0A"/>
    <w:rsid w:val="00D53095"/>
    <w:rsid w:val="00D54093"/>
    <w:rsid w:val="00D60728"/>
    <w:rsid w:val="00D64463"/>
    <w:rsid w:val="00D64CED"/>
    <w:rsid w:val="00D7025E"/>
    <w:rsid w:val="00D7207A"/>
    <w:rsid w:val="00D8070A"/>
    <w:rsid w:val="00D84A8D"/>
    <w:rsid w:val="00D84ACB"/>
    <w:rsid w:val="00D8550C"/>
    <w:rsid w:val="00D977C1"/>
    <w:rsid w:val="00DC0601"/>
    <w:rsid w:val="00DC0CE2"/>
    <w:rsid w:val="00DC1BB3"/>
    <w:rsid w:val="00DC2465"/>
    <w:rsid w:val="00DC307A"/>
    <w:rsid w:val="00DD772A"/>
    <w:rsid w:val="00DF5343"/>
    <w:rsid w:val="00E02233"/>
    <w:rsid w:val="00E10121"/>
    <w:rsid w:val="00E156B1"/>
    <w:rsid w:val="00E20941"/>
    <w:rsid w:val="00E22669"/>
    <w:rsid w:val="00E242B5"/>
    <w:rsid w:val="00E24E27"/>
    <w:rsid w:val="00E25D2D"/>
    <w:rsid w:val="00E55DFA"/>
    <w:rsid w:val="00E60066"/>
    <w:rsid w:val="00E60422"/>
    <w:rsid w:val="00E622CF"/>
    <w:rsid w:val="00E7089E"/>
    <w:rsid w:val="00E75D63"/>
    <w:rsid w:val="00E841EA"/>
    <w:rsid w:val="00EB55FD"/>
    <w:rsid w:val="00EB7021"/>
    <w:rsid w:val="00EC714E"/>
    <w:rsid w:val="00ED4351"/>
    <w:rsid w:val="00EF0E53"/>
    <w:rsid w:val="00EF4162"/>
    <w:rsid w:val="00F01E41"/>
    <w:rsid w:val="00F02061"/>
    <w:rsid w:val="00F04669"/>
    <w:rsid w:val="00F05735"/>
    <w:rsid w:val="00F070C4"/>
    <w:rsid w:val="00F160C3"/>
    <w:rsid w:val="00F226A1"/>
    <w:rsid w:val="00F24B7F"/>
    <w:rsid w:val="00F33DBC"/>
    <w:rsid w:val="00F358C8"/>
    <w:rsid w:val="00F35E5A"/>
    <w:rsid w:val="00F44324"/>
    <w:rsid w:val="00F44DD4"/>
    <w:rsid w:val="00F53ECE"/>
    <w:rsid w:val="00F55BAE"/>
    <w:rsid w:val="00F57FFD"/>
    <w:rsid w:val="00F6167E"/>
    <w:rsid w:val="00F62A69"/>
    <w:rsid w:val="00F666E0"/>
    <w:rsid w:val="00F70B6E"/>
    <w:rsid w:val="00F81CC2"/>
    <w:rsid w:val="00F93FF1"/>
    <w:rsid w:val="00F950F5"/>
    <w:rsid w:val="00FA0218"/>
    <w:rsid w:val="00FA0AE7"/>
    <w:rsid w:val="00FA2F46"/>
    <w:rsid w:val="00FD0EE2"/>
    <w:rsid w:val="00FD1BF2"/>
    <w:rsid w:val="00FD7B62"/>
    <w:rsid w:val="00FE1F0C"/>
    <w:rsid w:val="00FE3F2E"/>
    <w:rsid w:val="00FF1E92"/>
    <w:rsid w:val="00FF28EE"/>
    <w:rsid w:val="00FF4ECE"/>
    <w:rsid w:val="00FF5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30D0"/>
  <w15:chartTrackingRefBased/>
  <w15:docId w15:val="{A83957CE-3BBD-415F-9DA5-9BCA4C9A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7B2469"/>
    <w:pPr>
      <w:ind w:left="720"/>
      <w:contextualSpacing/>
    </w:pPr>
  </w:style>
  <w:style w:type="paragraph" w:styleId="BodyText">
    <w:name w:val="Body Text"/>
    <w:basedOn w:val="Normal"/>
    <w:link w:val="BodyTextChar"/>
    <w:uiPriority w:val="1"/>
    <w:qFormat/>
    <w:rsid w:val="00A50BFA"/>
    <w:pPr>
      <w:widowControl w:val="0"/>
      <w:autoSpaceDE w:val="0"/>
      <w:autoSpaceDN w:val="0"/>
      <w:ind w:right="176"/>
      <w:jc w:val="center"/>
    </w:pPr>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sid w:val="00A50BFA"/>
    <w:rPr>
      <w:rFonts w:ascii="Times New Roman" w:eastAsia="Times New Roman" w:hAnsi="Times New Roman" w:cs="Times New Roman"/>
      <w:b/>
      <w:bCs/>
      <w:sz w:val="28"/>
      <w:szCs w:val="28"/>
      <w:lang w:bidi="en-US"/>
    </w:rPr>
  </w:style>
  <w:style w:type="paragraph" w:styleId="NormalWeb">
    <w:name w:val="Normal (Web)"/>
    <w:basedOn w:val="Normal"/>
    <w:uiPriority w:val="99"/>
    <w:semiHidden/>
    <w:unhideWhenUsed/>
    <w:rsid w:val="00612FF8"/>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C05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1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US%7b02844DC2-7784-4DCF-8640-AF7FCFB4E588%7d\%7b084866DF-E6C1-4F88-AF88-29B9D974A789%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3B092F-AA61-4423-9DA1-B0242BAE494D}">
  <ds:schemaRefs>
    <ds:schemaRef ds:uri="http://schemas.openxmlformats.org/officeDocument/2006/bibliography"/>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{084866DF-E6C1-4F88-AF88-29B9D974A789}TF2de6fc23-48e8-448b-960e-1bdc6e9248ab4ef8d1ac_win32-7424dd8ab5ea</Template>
  <TotalTime>53</TotalTime>
  <Pages>46</Pages>
  <Words>7967</Words>
  <Characters>45414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GUDIKATI BHARATH</cp:lastModifiedBy>
  <cp:revision>16</cp:revision>
  <dcterms:created xsi:type="dcterms:W3CDTF">2026-04-27T04:30:00Z</dcterms:created>
  <dcterms:modified xsi:type="dcterms:W3CDTF">2026-04-27T09:54:00Z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GrammarlyDocumentId">
    <vt:lpwstr>79bef044-a87a-451e-81b9-aeb1393922ac</vt:lpwstr>
  </property>
</Properties>
</file>